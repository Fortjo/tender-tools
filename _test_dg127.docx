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50152" w14:textId="77777777" w:rsidR="003C734F" w:rsidRDefault="003C734F">
      <w:pPr>
        <w:tabs>
          <w:tab w:val="left" w:pos="540"/>
        </w:tabs>
        <w:jc w:val="right"/>
        <w:rPr>
          <w:b/>
          <w:color w:val="000000"/>
          <w:sz w:val="28"/>
        </w:rPr>
      </w:pPr>
      <w:r>
        <w:rPr>
          <w:i/>
          <w:color w:val="000000"/>
        </w:rPr>
        <w:t>Образец №</w:t>
      </w:r>
      <w:r w:rsidR="00214467">
        <w:rPr>
          <w:i/>
          <w:color w:val="000000"/>
        </w:rPr>
        <w:t xml:space="preserve"> </w:t>
      </w:r>
      <w:r w:rsidR="00676439">
        <w:rPr>
          <w:i/>
          <w:color w:val="000000"/>
        </w:rPr>
        <w:t>3</w:t>
      </w:r>
    </w:p>
    <w:p w14:paraId="6C80A33E" w14:textId="77777777" w:rsidR="003C734F" w:rsidRDefault="003C734F">
      <w:pPr>
        <w:tabs>
          <w:tab w:val="left" w:pos="540"/>
        </w:tabs>
        <w:jc w:val="center"/>
        <w:rPr>
          <w:b/>
          <w:color w:val="000000"/>
          <w:sz w:val="28"/>
        </w:rPr>
      </w:pPr>
      <w:r>
        <w:rPr>
          <w:b/>
          <w:color w:val="000000"/>
          <w:sz w:val="28"/>
        </w:rPr>
        <w:t>ЦЕНОВО ПРЕДЛОЖЕНИЕ</w:t>
      </w:r>
    </w:p>
    <w:p w14:paraId="1E03766A" w14:textId="77777777" w:rsidR="00BD030D" w:rsidRDefault="00BD030D">
      <w:pPr>
        <w:tabs>
          <w:tab w:val="left" w:pos="540"/>
        </w:tabs>
        <w:jc w:val="center"/>
        <w:rPr>
          <w:b/>
          <w:color w:val="000000"/>
          <w:sz w:val="28"/>
        </w:rPr>
      </w:pPr>
    </w:p>
    <w:p w14:paraId="05E281C6" w14:textId="77777777" w:rsidR="003C734F" w:rsidRDefault="003C734F" w:rsidP="00BD030D">
      <w:pPr>
        <w:tabs>
          <w:tab w:val="left" w:pos="540"/>
        </w:tabs>
        <w:jc w:val="center"/>
        <w:rPr>
          <w:color w:val="000000"/>
        </w:rPr>
      </w:pPr>
      <w:r>
        <w:rPr>
          <w:color w:val="000000"/>
        </w:rPr>
        <w:t>за участие в обществена поръчка с предмет:</w:t>
      </w:r>
    </w:p>
    <w:p w14:paraId="5D99446C" w14:textId="77777777" w:rsidR="00772E57" w:rsidRDefault="00772E57" w:rsidP="00772E57">
      <w:pPr>
        <w:tabs>
          <w:tab w:val="left" w:pos="8364"/>
        </w:tabs>
        <w:ind w:right="1"/>
        <w:jc w:val="center"/>
        <w:rPr>
          <w:b/>
          <w:lang w:eastAsia="bg-BG"/>
        </w:rPr>
      </w:pPr>
      <w:r>
        <w:rPr>
          <w:b/>
          <w:color w:val="000000"/>
          <w:lang w:eastAsia="bg-BG"/>
        </w:rPr>
        <w:t>„</w:t>
      </w:r>
      <w:r w:rsidR="008A2EFD">
        <w:rPr>
          <w:b/>
          <w:color w:val="000000"/>
          <w:lang w:eastAsia="bg-BG"/>
        </w:rPr>
        <w:t>Периодичн</w:t>
      </w:r>
      <w:r w:rsidR="00007BA8">
        <w:rPr>
          <w:b/>
          <w:color w:val="000000"/>
          <w:lang w:eastAsia="bg-BG"/>
        </w:rPr>
        <w:t>и</w:t>
      </w:r>
      <w:r w:rsidR="008A2EFD">
        <w:rPr>
          <w:b/>
          <w:color w:val="000000"/>
          <w:lang w:eastAsia="bg-BG"/>
        </w:rPr>
        <w:t xml:space="preserve"> д</w:t>
      </w:r>
      <w:r w:rsidR="00007BA8">
        <w:rPr>
          <w:b/>
          <w:color w:val="000000"/>
          <w:lang w:eastAsia="bg-BG"/>
        </w:rPr>
        <w:t>оставки</w:t>
      </w:r>
      <w:r>
        <w:rPr>
          <w:b/>
          <w:color w:val="000000"/>
          <w:lang w:eastAsia="bg-BG"/>
        </w:rPr>
        <w:t xml:space="preserve"> на хранителни</w:t>
      </w:r>
      <w:r w:rsidR="00676439">
        <w:rPr>
          <w:b/>
          <w:color w:val="000000"/>
          <w:lang w:eastAsia="bg-BG"/>
        </w:rPr>
        <w:t xml:space="preserve"> продукти за нуждите на Д</w:t>
      </w:r>
      <w:r w:rsidR="000821F3">
        <w:rPr>
          <w:b/>
          <w:color w:val="000000"/>
          <w:lang w:eastAsia="bg-BG"/>
        </w:rPr>
        <w:t>етска градина</w:t>
      </w:r>
      <w:r w:rsidR="00676439">
        <w:rPr>
          <w:b/>
          <w:color w:val="000000"/>
          <w:lang w:eastAsia="bg-BG"/>
        </w:rPr>
        <w:t xml:space="preserve"> № </w:t>
      </w:r>
      <w:r w:rsidR="007C26D2">
        <w:rPr>
          <w:b/>
          <w:color w:val="000000"/>
          <w:lang w:eastAsia="bg-BG"/>
        </w:rPr>
        <w:t>127</w:t>
      </w:r>
      <w:r>
        <w:rPr>
          <w:b/>
          <w:color w:val="000000"/>
          <w:lang w:eastAsia="bg-BG"/>
        </w:rPr>
        <w:t xml:space="preserve"> „</w:t>
      </w:r>
      <w:r w:rsidR="007C26D2">
        <w:rPr>
          <w:b/>
          <w:color w:val="000000"/>
          <w:lang w:eastAsia="bg-BG"/>
        </w:rPr>
        <w:t>Слънце</w:t>
      </w:r>
      <w:r>
        <w:rPr>
          <w:b/>
          <w:color w:val="000000"/>
          <w:lang w:eastAsia="bg-BG"/>
        </w:rPr>
        <w:t xml:space="preserve">”, </w:t>
      </w:r>
      <w:r w:rsidR="00275C79">
        <w:rPr>
          <w:b/>
          <w:color w:val="000000"/>
          <w:lang w:eastAsia="bg-BG"/>
        </w:rPr>
        <w:t>град София</w:t>
      </w:r>
      <w:r>
        <w:rPr>
          <w:b/>
          <w:color w:val="000000"/>
          <w:lang w:eastAsia="bg-BG"/>
        </w:rPr>
        <w:t>”</w:t>
      </w:r>
    </w:p>
    <w:p w14:paraId="5BE2C59D" w14:textId="77777777" w:rsidR="003A210D" w:rsidRDefault="003A210D" w:rsidP="003A210D">
      <w:pPr>
        <w:tabs>
          <w:tab w:val="left" w:pos="8364"/>
        </w:tabs>
        <w:ind w:right="1"/>
        <w:jc w:val="center"/>
        <w:rPr>
          <w:b/>
          <w:lang w:eastAsia="bg-BG"/>
        </w:rPr>
      </w:pPr>
    </w:p>
    <w:p w14:paraId="25C404D5" w14:textId="77777777" w:rsidR="00E32050" w:rsidRDefault="00E32050">
      <w:pPr>
        <w:jc w:val="center"/>
        <w:rPr>
          <w:b/>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959"/>
        <w:gridCol w:w="5762"/>
      </w:tblGrid>
      <w:tr w:rsidR="003C734F" w14:paraId="04987EC0" w14:textId="77777777">
        <w:trPr>
          <w:trHeight w:val="408"/>
        </w:trPr>
        <w:tc>
          <w:tcPr>
            <w:tcW w:w="3959" w:type="dxa"/>
            <w:tcBorders>
              <w:top w:val="single" w:sz="1" w:space="0" w:color="000080"/>
              <w:left w:val="single" w:sz="1" w:space="0" w:color="000080"/>
              <w:bottom w:val="single" w:sz="1" w:space="0" w:color="000080"/>
            </w:tcBorders>
          </w:tcPr>
          <w:p w14:paraId="6BFA2F53" w14:textId="77777777" w:rsidR="003C734F" w:rsidRDefault="003C734F">
            <w:pPr>
              <w:widowControl w:val="0"/>
              <w:suppressLineNumbers/>
              <w:rPr>
                <w:rFonts w:eastAsia="Arial Unicode MS"/>
                <w:i/>
                <w:sz w:val="20"/>
                <w:szCs w:val="20"/>
              </w:rPr>
            </w:pPr>
            <w:r>
              <w:rPr>
                <w:rFonts w:eastAsia="Arial Unicode MS"/>
              </w:rPr>
              <w:t>Декларатор</w:t>
            </w:r>
          </w:p>
        </w:tc>
        <w:tc>
          <w:tcPr>
            <w:tcW w:w="5762" w:type="dxa"/>
            <w:tcBorders>
              <w:top w:val="single" w:sz="1" w:space="0" w:color="000080"/>
              <w:left w:val="single" w:sz="1" w:space="0" w:color="000080"/>
              <w:bottom w:val="single" w:sz="1" w:space="0" w:color="000080"/>
              <w:right w:val="single" w:sz="1" w:space="0" w:color="000080"/>
            </w:tcBorders>
          </w:tcPr>
          <w:p w14:paraId="77F67C15" w14:textId="77777777" w:rsidR="003C734F" w:rsidRDefault="003C734F">
            <w:pPr>
              <w:widowControl w:val="0"/>
              <w:suppressLineNumbers/>
              <w:rPr>
                <w:rFonts w:eastAsia="Arial Unicode MS"/>
                <w:i/>
              </w:rPr>
            </w:pPr>
            <w:r>
              <w:rPr>
                <w:rFonts w:eastAsia="Arial Unicode MS"/>
                <w:i/>
                <w:sz w:val="20"/>
                <w:szCs w:val="20"/>
              </w:rPr>
              <w:t xml:space="preserve">попълват се трите имена и длъжностното качество </w:t>
            </w:r>
          </w:p>
          <w:p w14:paraId="4603386D" w14:textId="77777777" w:rsidR="003C734F" w:rsidRDefault="003C734F">
            <w:pPr>
              <w:widowControl w:val="0"/>
              <w:suppressLineNumbers/>
              <w:rPr>
                <w:rFonts w:eastAsia="Arial Unicode MS"/>
                <w:i/>
              </w:rPr>
            </w:pPr>
          </w:p>
        </w:tc>
      </w:tr>
      <w:tr w:rsidR="003C734F" w14:paraId="79B30943" w14:textId="77777777">
        <w:trPr>
          <w:trHeight w:val="408"/>
        </w:trPr>
        <w:tc>
          <w:tcPr>
            <w:tcW w:w="3959" w:type="dxa"/>
            <w:tcBorders>
              <w:top w:val="single" w:sz="1" w:space="0" w:color="000080"/>
              <w:left w:val="single" w:sz="1" w:space="0" w:color="000080"/>
              <w:bottom w:val="single" w:sz="1" w:space="0" w:color="000080"/>
            </w:tcBorders>
          </w:tcPr>
          <w:p w14:paraId="6943345C" w14:textId="77777777" w:rsidR="003C734F" w:rsidRDefault="003C734F">
            <w:pPr>
              <w:widowControl w:val="0"/>
              <w:suppressLineNumbers/>
              <w:rPr>
                <w:rFonts w:eastAsia="Arial Unicode MS"/>
                <w:i/>
              </w:rPr>
            </w:pPr>
            <w:r>
              <w:rPr>
                <w:rFonts w:eastAsia="Arial Unicode MS"/>
              </w:rPr>
              <w:t>Наименование на участника</w:t>
            </w:r>
          </w:p>
        </w:tc>
        <w:tc>
          <w:tcPr>
            <w:tcW w:w="5762" w:type="dxa"/>
            <w:tcBorders>
              <w:top w:val="single" w:sz="1" w:space="0" w:color="000080"/>
              <w:left w:val="single" w:sz="1" w:space="0" w:color="000080"/>
              <w:bottom w:val="single" w:sz="1" w:space="0" w:color="000080"/>
              <w:right w:val="single" w:sz="1" w:space="0" w:color="000080"/>
            </w:tcBorders>
          </w:tcPr>
          <w:p w14:paraId="523C987E" w14:textId="77777777" w:rsidR="003C734F" w:rsidRDefault="003C734F">
            <w:pPr>
              <w:widowControl w:val="0"/>
              <w:suppressLineNumbers/>
              <w:snapToGrid w:val="0"/>
              <w:rPr>
                <w:rFonts w:eastAsia="Arial Unicode MS"/>
                <w:i/>
              </w:rPr>
            </w:pPr>
          </w:p>
        </w:tc>
      </w:tr>
    </w:tbl>
    <w:p w14:paraId="64775A54" w14:textId="77777777" w:rsidR="003C734F" w:rsidRDefault="003C734F">
      <w:pPr>
        <w:tabs>
          <w:tab w:val="center" w:pos="4770"/>
          <w:tab w:val="left" w:pos="7826"/>
        </w:tabs>
        <w:jc w:val="center"/>
      </w:pPr>
    </w:p>
    <w:p w14:paraId="51D1469F" w14:textId="77777777" w:rsidR="00BD030D" w:rsidRPr="008E3F1E" w:rsidRDefault="00BD030D" w:rsidP="00BD030D">
      <w:pPr>
        <w:widowControl w:val="0"/>
        <w:overflowPunct w:val="0"/>
        <w:autoSpaceDE w:val="0"/>
        <w:autoSpaceDN w:val="0"/>
        <w:adjustRightInd w:val="0"/>
        <w:spacing w:line="360" w:lineRule="auto"/>
        <w:jc w:val="both"/>
        <w:textAlignment w:val="baseline"/>
        <w:rPr>
          <w:b/>
          <w:color w:val="000000"/>
        </w:rPr>
      </w:pPr>
    </w:p>
    <w:p w14:paraId="648F1023" w14:textId="77777777" w:rsidR="00BD030D" w:rsidRPr="008E3F1E" w:rsidRDefault="00BD030D" w:rsidP="00BD030D">
      <w:pPr>
        <w:widowControl w:val="0"/>
        <w:overflowPunct w:val="0"/>
        <w:autoSpaceDE w:val="0"/>
        <w:autoSpaceDN w:val="0"/>
        <w:adjustRightInd w:val="0"/>
        <w:spacing w:line="360" w:lineRule="auto"/>
        <w:ind w:firstLine="708"/>
        <w:jc w:val="both"/>
        <w:textAlignment w:val="baseline"/>
        <w:rPr>
          <w:color w:val="000000"/>
        </w:rPr>
      </w:pPr>
      <w:r w:rsidRPr="008E3F1E">
        <w:rPr>
          <w:b/>
          <w:color w:val="000000"/>
        </w:rPr>
        <w:t xml:space="preserve">УВАЖАЕМИ ДАМИ И ГОСПОДА, </w:t>
      </w:r>
    </w:p>
    <w:p w14:paraId="5F6AE867" w14:textId="77777777" w:rsidR="00BD030D" w:rsidRPr="00772E57" w:rsidRDefault="00BD030D" w:rsidP="00772E57">
      <w:pPr>
        <w:tabs>
          <w:tab w:val="left" w:pos="8364"/>
        </w:tabs>
        <w:ind w:right="1" w:firstLine="720"/>
        <w:jc w:val="both"/>
        <w:rPr>
          <w:b/>
          <w:lang w:eastAsia="bg-BG"/>
        </w:rPr>
      </w:pPr>
      <w:r w:rsidRPr="008E3F1E">
        <w:rPr>
          <w:color w:val="000000"/>
        </w:rPr>
        <w:t>След запознаване</w:t>
      </w:r>
      <w:r w:rsidR="0031044B">
        <w:rPr>
          <w:color w:val="000000"/>
        </w:rPr>
        <w:t xml:space="preserve"> с документацията за </w:t>
      </w:r>
      <w:r w:rsidRPr="008E3F1E">
        <w:rPr>
          <w:color w:val="000000"/>
        </w:rPr>
        <w:t>обществена поръчка с предмет:</w:t>
      </w:r>
      <w:r w:rsidR="00772E57" w:rsidRPr="00275C79">
        <w:rPr>
          <w:color w:val="000000"/>
        </w:rPr>
        <w:t xml:space="preserve"> </w:t>
      </w:r>
      <w:r w:rsidR="00772E57">
        <w:rPr>
          <w:b/>
          <w:color w:val="000000"/>
          <w:lang w:eastAsia="bg-BG"/>
        </w:rPr>
        <w:t>„</w:t>
      </w:r>
      <w:r w:rsidR="00007BA8">
        <w:rPr>
          <w:b/>
          <w:color w:val="000000"/>
          <w:lang w:eastAsia="bg-BG"/>
        </w:rPr>
        <w:t>Периодични</w:t>
      </w:r>
      <w:r w:rsidR="0031044B">
        <w:rPr>
          <w:b/>
          <w:color w:val="000000"/>
          <w:lang w:eastAsia="bg-BG"/>
        </w:rPr>
        <w:t xml:space="preserve"> д</w:t>
      </w:r>
      <w:r w:rsidR="00007BA8">
        <w:rPr>
          <w:b/>
          <w:color w:val="000000"/>
          <w:lang w:eastAsia="bg-BG"/>
        </w:rPr>
        <w:t>оставки</w:t>
      </w:r>
      <w:r w:rsidR="00772E57">
        <w:rPr>
          <w:b/>
          <w:color w:val="000000"/>
          <w:lang w:eastAsia="bg-BG"/>
        </w:rPr>
        <w:t xml:space="preserve"> на хранителни</w:t>
      </w:r>
      <w:r w:rsidR="00007BA8">
        <w:rPr>
          <w:b/>
          <w:color w:val="000000"/>
          <w:lang w:eastAsia="bg-BG"/>
        </w:rPr>
        <w:t xml:space="preserve"> продукти за нуждите на Д</w:t>
      </w:r>
      <w:r w:rsidR="00275C79">
        <w:rPr>
          <w:b/>
          <w:color w:val="000000"/>
          <w:lang w:eastAsia="bg-BG"/>
        </w:rPr>
        <w:t>етска градина</w:t>
      </w:r>
      <w:r w:rsidR="00007BA8">
        <w:rPr>
          <w:b/>
          <w:color w:val="000000"/>
          <w:lang w:eastAsia="bg-BG"/>
        </w:rPr>
        <w:t xml:space="preserve"> № </w:t>
      </w:r>
      <w:r w:rsidR="007C26D2">
        <w:rPr>
          <w:b/>
          <w:color w:val="000000"/>
          <w:lang w:eastAsia="bg-BG"/>
        </w:rPr>
        <w:t>127</w:t>
      </w:r>
      <w:r w:rsidR="00772E57">
        <w:rPr>
          <w:b/>
          <w:color w:val="000000"/>
          <w:lang w:eastAsia="bg-BG"/>
        </w:rPr>
        <w:t xml:space="preserve"> „</w:t>
      </w:r>
      <w:r w:rsidR="007C26D2">
        <w:rPr>
          <w:b/>
          <w:color w:val="000000"/>
          <w:lang w:eastAsia="bg-BG"/>
        </w:rPr>
        <w:t>Слънце</w:t>
      </w:r>
      <w:r w:rsidR="00772E57">
        <w:rPr>
          <w:b/>
          <w:color w:val="000000"/>
          <w:lang w:eastAsia="bg-BG"/>
        </w:rPr>
        <w:t>”</w:t>
      </w:r>
      <w:r w:rsidR="00275C79">
        <w:rPr>
          <w:b/>
          <w:color w:val="000000"/>
          <w:lang w:eastAsia="bg-BG"/>
        </w:rPr>
        <w:t>, град София</w:t>
      </w:r>
      <w:r w:rsidR="00772E57">
        <w:rPr>
          <w:b/>
          <w:color w:val="000000"/>
          <w:lang w:eastAsia="bg-BG"/>
        </w:rPr>
        <w:t>”</w:t>
      </w:r>
      <w:r w:rsidRPr="008E3F1E">
        <w:rPr>
          <w:color w:val="000000"/>
        </w:rPr>
        <w:t xml:space="preserve">, </w:t>
      </w:r>
      <w:r>
        <w:rPr>
          <w:color w:val="000000"/>
        </w:rPr>
        <w:t>предлагаме:</w:t>
      </w:r>
    </w:p>
    <w:p w14:paraId="2362A185" w14:textId="77777777" w:rsidR="004A1F20" w:rsidRDefault="004A1F20" w:rsidP="004A1F20">
      <w:pPr>
        <w:jc w:val="both"/>
        <w:rPr>
          <w:color w:val="000000"/>
        </w:rPr>
      </w:pPr>
    </w:p>
    <w:p w14:paraId="19DB2696" w14:textId="77777777" w:rsidR="004A1F20" w:rsidRPr="00BD030D" w:rsidRDefault="004A1F20" w:rsidP="004A1F20">
      <w:pPr>
        <w:ind w:firstLine="720"/>
        <w:jc w:val="both"/>
        <w:rPr>
          <w:position w:val="5"/>
        </w:rPr>
      </w:pPr>
      <w:r>
        <w:rPr>
          <w:b/>
          <w:lang w:val="ru-RU"/>
        </w:rPr>
        <w:t>1.</w:t>
      </w:r>
      <w:r>
        <w:rPr>
          <w:b/>
          <w:lang w:val="ru-RU"/>
        </w:rPr>
        <w:tab/>
      </w:r>
      <w:proofErr w:type="spellStart"/>
      <w:r w:rsidR="00F441E6">
        <w:rPr>
          <w:b/>
          <w:lang w:val="ru-RU"/>
        </w:rPr>
        <w:t>Предложената</w:t>
      </w:r>
      <w:proofErr w:type="spellEnd"/>
      <w:r w:rsidR="00F441E6">
        <w:rPr>
          <w:b/>
          <w:lang w:val="ru-RU"/>
        </w:rPr>
        <w:t xml:space="preserve"> </w:t>
      </w:r>
      <w:proofErr w:type="spellStart"/>
      <w:r>
        <w:rPr>
          <w:b/>
          <w:lang w:val="ru-RU"/>
        </w:rPr>
        <w:t>осреднена</w:t>
      </w:r>
      <w:proofErr w:type="spellEnd"/>
      <w:r w:rsidRPr="00221B23">
        <w:rPr>
          <w:b/>
        </w:rPr>
        <w:t xml:space="preserve"> </w:t>
      </w:r>
      <w:r w:rsidRPr="00221B23">
        <w:rPr>
          <w:b/>
          <w:lang w:val="ru-RU"/>
        </w:rPr>
        <w:t>цена</w:t>
      </w:r>
      <w:r>
        <w:rPr>
          <w:b/>
          <w:lang w:val="ru-RU"/>
        </w:rPr>
        <w:t xml:space="preserve"> </w:t>
      </w:r>
      <w:r>
        <w:rPr>
          <w:lang w:val="ru-RU"/>
        </w:rPr>
        <w:t xml:space="preserve"> е </w:t>
      </w:r>
      <w:r>
        <w:rPr>
          <w:position w:val="5"/>
          <w:lang w:val="ru-RU"/>
        </w:rPr>
        <w:t xml:space="preserve">…………. </w:t>
      </w:r>
      <w:r w:rsidR="00F93F37">
        <w:rPr>
          <w:position w:val="5"/>
          <w:lang w:val="ru-RU"/>
        </w:rPr>
        <w:t>евро</w:t>
      </w:r>
      <w:r>
        <w:rPr>
          <w:position w:val="5"/>
          <w:lang w:val="ru-RU"/>
        </w:rPr>
        <w:t xml:space="preserve">  (словом)</w:t>
      </w:r>
      <w:r w:rsidRPr="00416D48">
        <w:rPr>
          <w:position w:val="5"/>
          <w:lang w:val="ru-RU"/>
        </w:rPr>
        <w:t xml:space="preserve"> без включен ДДС</w:t>
      </w:r>
      <w:r>
        <w:rPr>
          <w:position w:val="5"/>
          <w:lang w:val="ru-RU"/>
        </w:rPr>
        <w:t>.</w:t>
      </w:r>
    </w:p>
    <w:p w14:paraId="076415F9" w14:textId="77777777" w:rsidR="004A1F20" w:rsidRPr="00C63344" w:rsidRDefault="004A1F20" w:rsidP="004A1F20">
      <w:pPr>
        <w:jc w:val="both"/>
        <w:rPr>
          <w:i/>
          <w:position w:val="5"/>
        </w:rPr>
      </w:pPr>
    </w:p>
    <w:p w14:paraId="25AB9DE4" w14:textId="77777777" w:rsidR="00F441E6" w:rsidRPr="00275C79" w:rsidRDefault="00F441E6" w:rsidP="00D85E83">
      <w:pPr>
        <w:pStyle w:val="BodyText2"/>
        <w:spacing w:after="0" w:line="240" w:lineRule="auto"/>
        <w:ind w:right="-14" w:firstLine="706"/>
        <w:jc w:val="both"/>
        <w:rPr>
          <w:i/>
          <w:color w:val="000000"/>
          <w:lang w:val="bg-BG"/>
        </w:rPr>
      </w:pPr>
      <w:r>
        <w:rPr>
          <w:i/>
          <w:color w:val="000000"/>
          <w:lang w:val="bg-BG"/>
        </w:rPr>
        <w:t xml:space="preserve">Забележка: </w:t>
      </w:r>
      <w:r w:rsidRPr="00F441E6">
        <w:rPr>
          <w:i/>
          <w:lang w:val="bg-BG"/>
        </w:rPr>
        <w:t>Предложената осреднена цена се получава като сбор от отделните единични цени, според мерната единица, за всеки един от артикулите, посочени в техническата спецификация, който сбор е разделен на броя на артикулите. Осреднената цена се оферира без включен ДД</w:t>
      </w:r>
      <w:r>
        <w:rPr>
          <w:i/>
          <w:lang w:val="bg-BG"/>
        </w:rPr>
        <w:t>С.</w:t>
      </w:r>
    </w:p>
    <w:p w14:paraId="43D502A7" w14:textId="77777777" w:rsidR="004A1F20" w:rsidRPr="00BD030D" w:rsidRDefault="004A1F20" w:rsidP="004A1F20">
      <w:pPr>
        <w:pStyle w:val="BodyText2"/>
        <w:spacing w:after="0" w:line="240" w:lineRule="auto"/>
        <w:ind w:right="-14" w:firstLine="706"/>
        <w:jc w:val="both"/>
        <w:rPr>
          <w:i/>
          <w:color w:val="000000"/>
        </w:rPr>
      </w:pPr>
      <w:proofErr w:type="spellStart"/>
      <w:r w:rsidRPr="00BD030D">
        <w:rPr>
          <w:i/>
          <w:color w:val="000000"/>
        </w:rPr>
        <w:t>Забележка</w:t>
      </w:r>
      <w:proofErr w:type="spellEnd"/>
      <w:r w:rsidRPr="00BD030D">
        <w:rPr>
          <w:i/>
          <w:color w:val="000000"/>
        </w:rPr>
        <w:t xml:space="preserve">: </w:t>
      </w:r>
      <w:proofErr w:type="spellStart"/>
      <w:r w:rsidRPr="00BD030D">
        <w:rPr>
          <w:i/>
          <w:color w:val="000000"/>
        </w:rPr>
        <w:t>При</w:t>
      </w:r>
      <w:proofErr w:type="spellEnd"/>
      <w:r w:rsidRPr="00BD030D">
        <w:rPr>
          <w:i/>
          <w:color w:val="000000"/>
        </w:rPr>
        <w:t xml:space="preserve"> </w:t>
      </w:r>
      <w:proofErr w:type="spellStart"/>
      <w:r w:rsidRPr="00BD030D">
        <w:rPr>
          <w:i/>
          <w:color w:val="000000"/>
        </w:rPr>
        <w:t>разминаване</w:t>
      </w:r>
      <w:proofErr w:type="spellEnd"/>
      <w:r w:rsidRPr="00BD030D">
        <w:rPr>
          <w:i/>
          <w:color w:val="000000"/>
        </w:rPr>
        <w:t xml:space="preserve"> в </w:t>
      </w:r>
      <w:proofErr w:type="spellStart"/>
      <w:r w:rsidRPr="00BD030D">
        <w:rPr>
          <w:i/>
          <w:color w:val="000000"/>
        </w:rPr>
        <w:t>изписаното</w:t>
      </w:r>
      <w:proofErr w:type="spellEnd"/>
      <w:r w:rsidRPr="00BD030D">
        <w:rPr>
          <w:i/>
          <w:color w:val="000000"/>
        </w:rPr>
        <w:t xml:space="preserve"> с </w:t>
      </w:r>
      <w:proofErr w:type="spellStart"/>
      <w:r w:rsidRPr="00BD030D">
        <w:rPr>
          <w:i/>
          <w:color w:val="000000"/>
        </w:rPr>
        <w:t>цифри</w:t>
      </w:r>
      <w:proofErr w:type="spellEnd"/>
      <w:r w:rsidRPr="00BD030D">
        <w:rPr>
          <w:i/>
          <w:color w:val="000000"/>
        </w:rPr>
        <w:t xml:space="preserve"> и с </w:t>
      </w:r>
      <w:proofErr w:type="spellStart"/>
      <w:r w:rsidRPr="00BD030D">
        <w:rPr>
          <w:i/>
          <w:color w:val="000000"/>
        </w:rPr>
        <w:t>думи</w:t>
      </w:r>
      <w:proofErr w:type="spellEnd"/>
      <w:r w:rsidRPr="00BD030D">
        <w:rPr>
          <w:i/>
          <w:color w:val="000000"/>
        </w:rPr>
        <w:t xml:space="preserve"> </w:t>
      </w:r>
      <w:proofErr w:type="spellStart"/>
      <w:r w:rsidRPr="00BD030D">
        <w:rPr>
          <w:i/>
          <w:color w:val="000000"/>
        </w:rPr>
        <w:t>за</w:t>
      </w:r>
      <w:proofErr w:type="spellEnd"/>
      <w:r w:rsidRPr="00BD030D">
        <w:rPr>
          <w:i/>
          <w:color w:val="000000"/>
        </w:rPr>
        <w:t xml:space="preserve"> </w:t>
      </w:r>
      <w:proofErr w:type="spellStart"/>
      <w:r w:rsidRPr="00BD030D">
        <w:rPr>
          <w:i/>
          <w:color w:val="000000"/>
        </w:rPr>
        <w:t>достоверно</w:t>
      </w:r>
      <w:proofErr w:type="spellEnd"/>
      <w:r w:rsidRPr="00BD030D">
        <w:rPr>
          <w:i/>
          <w:color w:val="000000"/>
        </w:rPr>
        <w:t xml:space="preserve"> </w:t>
      </w:r>
      <w:proofErr w:type="spellStart"/>
      <w:r w:rsidRPr="00BD030D">
        <w:rPr>
          <w:i/>
          <w:color w:val="000000"/>
        </w:rPr>
        <w:t>ще</w:t>
      </w:r>
      <w:proofErr w:type="spellEnd"/>
      <w:r w:rsidRPr="00BD030D">
        <w:rPr>
          <w:i/>
          <w:color w:val="000000"/>
        </w:rPr>
        <w:t xml:space="preserve"> </w:t>
      </w:r>
      <w:proofErr w:type="spellStart"/>
      <w:r w:rsidRPr="00BD030D">
        <w:rPr>
          <w:i/>
          <w:color w:val="000000"/>
        </w:rPr>
        <w:t>се</w:t>
      </w:r>
      <w:proofErr w:type="spellEnd"/>
      <w:r w:rsidRPr="00BD030D">
        <w:rPr>
          <w:i/>
          <w:color w:val="000000"/>
        </w:rPr>
        <w:t xml:space="preserve"> </w:t>
      </w:r>
      <w:proofErr w:type="spellStart"/>
      <w:r w:rsidRPr="00BD030D">
        <w:rPr>
          <w:i/>
          <w:color w:val="000000"/>
        </w:rPr>
        <w:t>приема</w:t>
      </w:r>
      <w:proofErr w:type="spellEnd"/>
      <w:r w:rsidRPr="00BD030D">
        <w:rPr>
          <w:i/>
          <w:color w:val="000000"/>
        </w:rPr>
        <w:t xml:space="preserve"> </w:t>
      </w:r>
      <w:proofErr w:type="spellStart"/>
      <w:r w:rsidRPr="00BD030D">
        <w:rPr>
          <w:i/>
          <w:color w:val="000000"/>
        </w:rPr>
        <w:t>изписаното</w:t>
      </w:r>
      <w:proofErr w:type="spellEnd"/>
      <w:r w:rsidRPr="00BD030D">
        <w:rPr>
          <w:i/>
          <w:color w:val="000000"/>
        </w:rPr>
        <w:t xml:space="preserve"> с </w:t>
      </w:r>
      <w:proofErr w:type="spellStart"/>
      <w:r w:rsidRPr="00BD030D">
        <w:rPr>
          <w:i/>
          <w:color w:val="000000"/>
        </w:rPr>
        <w:t>думи</w:t>
      </w:r>
      <w:proofErr w:type="spellEnd"/>
      <w:r w:rsidRPr="00BD030D">
        <w:rPr>
          <w:i/>
          <w:color w:val="000000"/>
        </w:rPr>
        <w:t>.</w:t>
      </w:r>
    </w:p>
    <w:p w14:paraId="5DD39DCD" w14:textId="77777777" w:rsidR="004A1F20" w:rsidRDefault="004A1F20" w:rsidP="00BD030D">
      <w:pPr>
        <w:ind w:firstLine="720"/>
        <w:jc w:val="both"/>
        <w:rPr>
          <w:color w:val="000000"/>
        </w:rPr>
      </w:pPr>
    </w:p>
    <w:p w14:paraId="1A59B936" w14:textId="77777777" w:rsidR="00BD030D" w:rsidRPr="0046187B" w:rsidRDefault="00D85E83" w:rsidP="00C63344">
      <w:pPr>
        <w:pStyle w:val="ListParagraph1"/>
        <w:tabs>
          <w:tab w:val="left" w:pos="0"/>
        </w:tabs>
        <w:suppressAutoHyphens w:val="0"/>
        <w:jc w:val="both"/>
      </w:pPr>
      <w:r>
        <w:rPr>
          <w:b/>
        </w:rPr>
        <w:t>2</w:t>
      </w:r>
      <w:r w:rsidR="00C63344">
        <w:rPr>
          <w:b/>
        </w:rPr>
        <w:t>. Декларирам</w:t>
      </w:r>
      <w:r w:rsidR="00BD030D">
        <w:rPr>
          <w:b/>
        </w:rPr>
        <w:t>, че:</w:t>
      </w:r>
    </w:p>
    <w:p w14:paraId="7F230A21" w14:textId="77777777" w:rsidR="00BD030D" w:rsidRPr="00C63344" w:rsidRDefault="00BD030D" w:rsidP="00BD030D">
      <w:pPr>
        <w:pStyle w:val="ListParagraph1"/>
        <w:tabs>
          <w:tab w:val="left" w:pos="0"/>
        </w:tabs>
        <w:ind w:left="0" w:firstLine="720"/>
        <w:jc w:val="both"/>
        <w:rPr>
          <w:lang w:val="ru-RU"/>
        </w:rPr>
      </w:pPr>
      <w:r w:rsidRPr="00C63344">
        <w:rPr>
          <w:lang w:val="ru-RU"/>
        </w:rPr>
        <w:t xml:space="preserve">- </w:t>
      </w:r>
      <w:r w:rsidR="00D85E83">
        <w:rPr>
          <w:lang w:val="ru-RU"/>
        </w:rPr>
        <w:t xml:space="preserve">в </w:t>
      </w:r>
      <w:proofErr w:type="spellStart"/>
      <w:r w:rsidR="00D85E83">
        <w:rPr>
          <w:lang w:val="ru-RU"/>
        </w:rPr>
        <w:t>предложената</w:t>
      </w:r>
      <w:proofErr w:type="spellEnd"/>
      <w:r w:rsidR="00D85E83">
        <w:rPr>
          <w:lang w:val="ru-RU"/>
        </w:rPr>
        <w:t xml:space="preserve"> </w:t>
      </w:r>
      <w:proofErr w:type="spellStart"/>
      <w:r w:rsidR="00D85E83">
        <w:rPr>
          <w:lang w:val="ru-RU"/>
        </w:rPr>
        <w:t>осреднена</w:t>
      </w:r>
      <w:proofErr w:type="spellEnd"/>
      <w:r w:rsidR="00D85E83">
        <w:rPr>
          <w:lang w:val="ru-RU"/>
        </w:rPr>
        <w:t xml:space="preserve"> цена </w:t>
      </w:r>
      <w:proofErr w:type="spellStart"/>
      <w:r w:rsidR="00D85E83">
        <w:rPr>
          <w:lang w:val="ru-RU"/>
        </w:rPr>
        <w:t>са</w:t>
      </w:r>
      <w:proofErr w:type="spellEnd"/>
      <w:r w:rsidR="00D85E83">
        <w:rPr>
          <w:lang w:val="ru-RU"/>
        </w:rPr>
        <w:t xml:space="preserve"> </w:t>
      </w:r>
      <w:proofErr w:type="spellStart"/>
      <w:r w:rsidR="00D85E83">
        <w:rPr>
          <w:lang w:val="ru-RU"/>
        </w:rPr>
        <w:t>включени</w:t>
      </w:r>
      <w:proofErr w:type="spellEnd"/>
      <w:r w:rsidR="00D85E83">
        <w:rPr>
          <w:lang w:val="ru-RU"/>
        </w:rPr>
        <w:t xml:space="preserve"> и</w:t>
      </w:r>
      <w:r w:rsidRPr="00C63344">
        <w:rPr>
          <w:lang w:val="ru-RU"/>
        </w:rPr>
        <w:t xml:space="preserve"> </w:t>
      </w:r>
      <w:proofErr w:type="spellStart"/>
      <w:r w:rsidRPr="00C63344">
        <w:rPr>
          <w:lang w:val="ru-RU"/>
        </w:rPr>
        <w:t>всички</w:t>
      </w:r>
      <w:proofErr w:type="spellEnd"/>
      <w:r w:rsidRPr="00C63344">
        <w:rPr>
          <w:lang w:val="ru-RU"/>
        </w:rPr>
        <w:t xml:space="preserve"> </w:t>
      </w:r>
      <w:proofErr w:type="spellStart"/>
      <w:r w:rsidRPr="00C63344">
        <w:rPr>
          <w:lang w:val="ru-RU"/>
        </w:rPr>
        <w:t>необходими</w:t>
      </w:r>
      <w:proofErr w:type="spellEnd"/>
      <w:r w:rsidRPr="00C63344">
        <w:rPr>
          <w:lang w:val="ru-RU"/>
        </w:rPr>
        <w:t xml:space="preserve"> и </w:t>
      </w:r>
      <w:proofErr w:type="spellStart"/>
      <w:r w:rsidRPr="00C63344">
        <w:rPr>
          <w:lang w:val="ru-RU"/>
        </w:rPr>
        <w:t>присъщи</w:t>
      </w:r>
      <w:proofErr w:type="spellEnd"/>
      <w:r w:rsidRPr="00C63344">
        <w:rPr>
          <w:lang w:val="ru-RU"/>
        </w:rPr>
        <w:t xml:space="preserve"> </w:t>
      </w:r>
      <w:proofErr w:type="spellStart"/>
      <w:r w:rsidRPr="00C63344">
        <w:rPr>
          <w:lang w:val="ru-RU"/>
        </w:rPr>
        <w:t>разходи</w:t>
      </w:r>
      <w:proofErr w:type="spellEnd"/>
      <w:r w:rsidRPr="00C63344">
        <w:rPr>
          <w:lang w:val="ru-RU"/>
        </w:rPr>
        <w:t xml:space="preserve"> за </w:t>
      </w:r>
      <w:proofErr w:type="spellStart"/>
      <w:r w:rsidRPr="00C63344">
        <w:rPr>
          <w:lang w:val="ru-RU"/>
        </w:rPr>
        <w:t>професионалното</w:t>
      </w:r>
      <w:proofErr w:type="spellEnd"/>
      <w:r w:rsidRPr="00C63344">
        <w:rPr>
          <w:lang w:val="ru-RU"/>
        </w:rPr>
        <w:t xml:space="preserve">, </w:t>
      </w:r>
      <w:proofErr w:type="spellStart"/>
      <w:r w:rsidRPr="00C63344">
        <w:rPr>
          <w:lang w:val="ru-RU"/>
        </w:rPr>
        <w:t>качествено</w:t>
      </w:r>
      <w:proofErr w:type="spellEnd"/>
      <w:r w:rsidRPr="00C63344">
        <w:rPr>
          <w:lang w:val="ru-RU"/>
        </w:rPr>
        <w:t xml:space="preserve"> и срочно </w:t>
      </w:r>
      <w:proofErr w:type="spellStart"/>
      <w:r w:rsidRPr="00C63344">
        <w:rPr>
          <w:lang w:val="ru-RU"/>
        </w:rPr>
        <w:t>изпълнение</w:t>
      </w:r>
      <w:proofErr w:type="spellEnd"/>
      <w:r w:rsidRPr="00C63344">
        <w:rPr>
          <w:lang w:val="ru-RU"/>
        </w:rPr>
        <w:t xml:space="preserve"> на предмета на </w:t>
      </w:r>
      <w:proofErr w:type="spellStart"/>
      <w:r w:rsidRPr="00C63344">
        <w:rPr>
          <w:lang w:val="ru-RU"/>
        </w:rPr>
        <w:t>поръчката</w:t>
      </w:r>
      <w:proofErr w:type="spellEnd"/>
      <w:r w:rsidR="00772E57">
        <w:rPr>
          <w:lang w:val="ru-RU"/>
        </w:rPr>
        <w:t>;</w:t>
      </w:r>
      <w:r w:rsidRPr="00C63344">
        <w:rPr>
          <w:lang w:val="ru-RU"/>
        </w:rPr>
        <w:t xml:space="preserve"> </w:t>
      </w:r>
    </w:p>
    <w:p w14:paraId="7E48990F" w14:textId="77777777" w:rsidR="00BD030D" w:rsidRPr="00C63344" w:rsidRDefault="00BD030D" w:rsidP="00BD030D">
      <w:pPr>
        <w:tabs>
          <w:tab w:val="left" w:pos="0"/>
        </w:tabs>
        <w:spacing w:before="120"/>
        <w:ind w:firstLine="720"/>
        <w:jc w:val="both"/>
      </w:pPr>
      <w:r w:rsidRPr="00C63344">
        <w:t>-  предложените единични цени за отделните хранителни продукти в нашата оферта не подлежат на увеличение за целия период на изпълнение на договора</w:t>
      </w:r>
      <w:r w:rsidR="00275C79">
        <w:t>, освен при условията на чл. 116 ЗОП</w:t>
      </w:r>
      <w:r w:rsidR="00F93F37">
        <w:t xml:space="preserve"> и предвидено в условията на настоящата обществена поръчка, вкл. проекта на договор</w:t>
      </w:r>
      <w:r w:rsidR="004A1F20">
        <w:t xml:space="preserve">. </w:t>
      </w:r>
    </w:p>
    <w:p w14:paraId="4224C511" w14:textId="77777777" w:rsidR="00BD030D" w:rsidRPr="00C63344" w:rsidRDefault="00D85E83" w:rsidP="00320C4A">
      <w:pPr>
        <w:ind w:firstLine="720"/>
        <w:jc w:val="both"/>
        <w:rPr>
          <w:b/>
        </w:rPr>
      </w:pPr>
      <w:r>
        <w:rPr>
          <w:b/>
        </w:rPr>
        <w:t>3</w:t>
      </w:r>
      <w:r w:rsidR="00C63344" w:rsidRPr="00C63344">
        <w:rPr>
          <w:b/>
        </w:rPr>
        <w:t>.</w:t>
      </w:r>
      <w:r w:rsidR="00C63344">
        <w:rPr>
          <w:b/>
        </w:rPr>
        <w:t xml:space="preserve"> </w:t>
      </w:r>
      <w:proofErr w:type="spellStart"/>
      <w:r w:rsidR="00320C4A">
        <w:rPr>
          <w:b/>
          <w:lang w:val="ru-RU"/>
        </w:rPr>
        <w:t>Потвърждавам</w:t>
      </w:r>
      <w:proofErr w:type="spellEnd"/>
      <w:r w:rsidR="00BD030D" w:rsidRPr="00416D48">
        <w:rPr>
          <w:b/>
          <w:lang w:val="ru-RU"/>
        </w:rPr>
        <w:t>, че</w:t>
      </w:r>
      <w:r w:rsidR="00BD030D" w:rsidRPr="00416D48">
        <w:rPr>
          <w:lang w:val="ru-RU"/>
        </w:rPr>
        <w:t xml:space="preserve"> </w:t>
      </w:r>
      <w:proofErr w:type="spellStart"/>
      <w:r w:rsidR="008515C1">
        <w:rPr>
          <w:lang w:val="ru-RU"/>
        </w:rPr>
        <w:t>съм</w:t>
      </w:r>
      <w:proofErr w:type="spellEnd"/>
      <w:r w:rsidR="00BD030D" w:rsidRPr="00416D48">
        <w:rPr>
          <w:lang w:val="ru-RU"/>
        </w:rPr>
        <w:t xml:space="preserve"> </w:t>
      </w:r>
      <w:proofErr w:type="spellStart"/>
      <w:r w:rsidR="00BD030D" w:rsidRPr="00416D48">
        <w:rPr>
          <w:lang w:val="ru-RU"/>
        </w:rPr>
        <w:t>запозна</w:t>
      </w:r>
      <w:r w:rsidR="008515C1">
        <w:rPr>
          <w:lang w:val="ru-RU"/>
        </w:rPr>
        <w:t>т</w:t>
      </w:r>
      <w:proofErr w:type="spellEnd"/>
      <w:r w:rsidR="00BD030D" w:rsidRPr="00416D48">
        <w:rPr>
          <w:lang w:val="ru-RU"/>
        </w:rPr>
        <w:t xml:space="preserve"> с </w:t>
      </w:r>
      <w:proofErr w:type="spellStart"/>
      <w:r w:rsidR="00BD030D" w:rsidRPr="00416D48">
        <w:rPr>
          <w:lang w:val="ru-RU"/>
        </w:rPr>
        <w:t>всички</w:t>
      </w:r>
      <w:proofErr w:type="spellEnd"/>
      <w:r w:rsidR="00BD030D" w:rsidRPr="00416D48">
        <w:rPr>
          <w:lang w:val="ru-RU"/>
        </w:rPr>
        <w:t xml:space="preserve"> условия </w:t>
      </w:r>
      <w:r w:rsidR="00347931">
        <w:rPr>
          <w:lang w:val="ru-RU"/>
        </w:rPr>
        <w:t>з</w:t>
      </w:r>
      <w:r w:rsidR="00BD030D" w:rsidRPr="00416D48">
        <w:rPr>
          <w:lang w:val="ru-RU"/>
        </w:rPr>
        <w:t xml:space="preserve">а </w:t>
      </w:r>
      <w:proofErr w:type="spellStart"/>
      <w:r w:rsidR="00BD030D" w:rsidRPr="00416D48">
        <w:rPr>
          <w:lang w:val="ru-RU"/>
        </w:rPr>
        <w:t>изпълнение</w:t>
      </w:r>
      <w:proofErr w:type="spellEnd"/>
      <w:r w:rsidR="00BD030D" w:rsidRPr="00416D48">
        <w:rPr>
          <w:lang w:val="ru-RU"/>
        </w:rPr>
        <w:t xml:space="preserve"> на </w:t>
      </w:r>
      <w:proofErr w:type="spellStart"/>
      <w:r w:rsidR="00BD030D" w:rsidRPr="00416D48">
        <w:rPr>
          <w:lang w:val="ru-RU"/>
        </w:rPr>
        <w:t>поръчката</w:t>
      </w:r>
      <w:proofErr w:type="spellEnd"/>
      <w:r w:rsidR="00BD030D" w:rsidRPr="00416D48">
        <w:rPr>
          <w:lang w:val="ru-RU"/>
        </w:rPr>
        <w:t xml:space="preserve"> и </w:t>
      </w:r>
      <w:proofErr w:type="spellStart"/>
      <w:r w:rsidR="00BD030D" w:rsidRPr="00416D48">
        <w:rPr>
          <w:lang w:val="ru-RU"/>
        </w:rPr>
        <w:t>всички</w:t>
      </w:r>
      <w:proofErr w:type="spellEnd"/>
      <w:r w:rsidR="00BD030D" w:rsidRPr="00416D48">
        <w:rPr>
          <w:lang w:val="ru-RU"/>
        </w:rPr>
        <w:t xml:space="preserve"> </w:t>
      </w:r>
      <w:proofErr w:type="spellStart"/>
      <w:r w:rsidR="00BD030D" w:rsidRPr="00416D48">
        <w:rPr>
          <w:lang w:val="ru-RU"/>
        </w:rPr>
        <w:t>фактори</w:t>
      </w:r>
      <w:proofErr w:type="spellEnd"/>
      <w:r w:rsidR="00BD030D" w:rsidRPr="00416D48">
        <w:rPr>
          <w:lang w:val="ru-RU"/>
        </w:rPr>
        <w:t xml:space="preserve"> на </w:t>
      </w:r>
      <w:proofErr w:type="spellStart"/>
      <w:r w:rsidR="00BD030D" w:rsidRPr="00416D48">
        <w:rPr>
          <w:lang w:val="ru-RU"/>
        </w:rPr>
        <w:t>оскъпяване</w:t>
      </w:r>
      <w:proofErr w:type="spellEnd"/>
      <w:r w:rsidR="00BD030D" w:rsidRPr="00416D48">
        <w:rPr>
          <w:lang w:val="ru-RU"/>
        </w:rPr>
        <w:t xml:space="preserve">, </w:t>
      </w:r>
      <w:proofErr w:type="spellStart"/>
      <w:r w:rsidR="00BD030D" w:rsidRPr="00416D48">
        <w:rPr>
          <w:lang w:val="ru-RU"/>
        </w:rPr>
        <w:t>които</w:t>
      </w:r>
      <w:proofErr w:type="spellEnd"/>
      <w:r w:rsidR="00BD030D" w:rsidRPr="00416D48">
        <w:rPr>
          <w:lang w:val="ru-RU"/>
        </w:rPr>
        <w:t xml:space="preserve"> </w:t>
      </w:r>
      <w:proofErr w:type="spellStart"/>
      <w:r w:rsidR="00BD030D" w:rsidRPr="00416D48">
        <w:rPr>
          <w:lang w:val="ru-RU"/>
        </w:rPr>
        <w:t>произтичат</w:t>
      </w:r>
      <w:proofErr w:type="spellEnd"/>
      <w:r w:rsidR="00BD030D" w:rsidRPr="00416D48">
        <w:rPr>
          <w:lang w:val="ru-RU"/>
        </w:rPr>
        <w:t xml:space="preserve"> от </w:t>
      </w:r>
      <w:proofErr w:type="spellStart"/>
      <w:r w:rsidR="00BD030D" w:rsidRPr="00416D48">
        <w:rPr>
          <w:lang w:val="ru-RU"/>
        </w:rPr>
        <w:t>местоположението</w:t>
      </w:r>
      <w:proofErr w:type="spellEnd"/>
      <w:r w:rsidR="00BD030D" w:rsidRPr="00416D48">
        <w:rPr>
          <w:lang w:val="ru-RU"/>
        </w:rPr>
        <w:t xml:space="preserve"> на </w:t>
      </w:r>
      <w:proofErr w:type="spellStart"/>
      <w:r w:rsidR="00BD030D" w:rsidRPr="00416D48">
        <w:rPr>
          <w:lang w:val="ru-RU"/>
        </w:rPr>
        <w:t>обектите</w:t>
      </w:r>
      <w:proofErr w:type="spellEnd"/>
      <w:r w:rsidR="00BD030D" w:rsidRPr="00416D48">
        <w:rPr>
          <w:lang w:val="ru-RU"/>
        </w:rPr>
        <w:t xml:space="preserve">, </w:t>
      </w:r>
      <w:proofErr w:type="spellStart"/>
      <w:r w:rsidR="00BD030D" w:rsidRPr="00416D48">
        <w:rPr>
          <w:lang w:val="ru-RU"/>
        </w:rPr>
        <w:t>организационните</w:t>
      </w:r>
      <w:proofErr w:type="spellEnd"/>
      <w:r w:rsidR="00BD030D" w:rsidRPr="00416D48">
        <w:rPr>
          <w:lang w:val="ru-RU"/>
        </w:rPr>
        <w:t xml:space="preserve"> и </w:t>
      </w:r>
      <w:proofErr w:type="spellStart"/>
      <w:r w:rsidR="00BD030D" w:rsidRPr="00416D48">
        <w:rPr>
          <w:lang w:val="ru-RU"/>
        </w:rPr>
        <w:t>техни</w:t>
      </w:r>
      <w:r w:rsidR="00BD030D" w:rsidRPr="00416D48">
        <w:rPr>
          <w:lang w:val="ru-RU"/>
        </w:rPr>
        <w:softHyphen/>
        <w:t>ческите</w:t>
      </w:r>
      <w:proofErr w:type="spellEnd"/>
      <w:r w:rsidR="00BD030D" w:rsidRPr="00416D48">
        <w:rPr>
          <w:lang w:val="ru-RU"/>
        </w:rPr>
        <w:t xml:space="preserve"> условия на </w:t>
      </w:r>
      <w:proofErr w:type="spellStart"/>
      <w:r w:rsidR="00BD030D" w:rsidRPr="00416D48">
        <w:rPr>
          <w:lang w:val="ru-RU"/>
        </w:rPr>
        <w:t>Възложителя</w:t>
      </w:r>
      <w:proofErr w:type="spellEnd"/>
      <w:r w:rsidR="00BD030D" w:rsidRPr="00416D48">
        <w:rPr>
          <w:lang w:val="ru-RU"/>
        </w:rPr>
        <w:t xml:space="preserve">, </w:t>
      </w:r>
      <w:proofErr w:type="spellStart"/>
      <w:r w:rsidR="00BD030D" w:rsidRPr="00416D48">
        <w:rPr>
          <w:lang w:val="ru-RU"/>
        </w:rPr>
        <w:t>условията</w:t>
      </w:r>
      <w:proofErr w:type="spellEnd"/>
      <w:r w:rsidR="00BD030D" w:rsidRPr="00416D48">
        <w:rPr>
          <w:lang w:val="ru-RU"/>
        </w:rPr>
        <w:t xml:space="preserve"> на договора и </w:t>
      </w:r>
      <w:proofErr w:type="spellStart"/>
      <w:r w:rsidR="00BD030D" w:rsidRPr="00416D48">
        <w:rPr>
          <w:lang w:val="ru-RU"/>
        </w:rPr>
        <w:t>разясненията</w:t>
      </w:r>
      <w:proofErr w:type="spellEnd"/>
      <w:r w:rsidR="00BD030D" w:rsidRPr="00416D48">
        <w:rPr>
          <w:lang w:val="ru-RU"/>
        </w:rPr>
        <w:t xml:space="preserve"> по </w:t>
      </w:r>
      <w:proofErr w:type="spellStart"/>
      <w:r w:rsidR="00BD030D" w:rsidRPr="00416D48">
        <w:rPr>
          <w:lang w:val="ru-RU"/>
        </w:rPr>
        <w:t>време</w:t>
      </w:r>
      <w:proofErr w:type="spellEnd"/>
      <w:r w:rsidR="00BD030D" w:rsidRPr="00416D48">
        <w:rPr>
          <w:lang w:val="ru-RU"/>
        </w:rPr>
        <w:t xml:space="preserve"> на </w:t>
      </w:r>
      <w:proofErr w:type="spellStart"/>
      <w:r w:rsidR="00BD030D" w:rsidRPr="00416D48">
        <w:rPr>
          <w:lang w:val="ru-RU"/>
        </w:rPr>
        <w:t>процедурата</w:t>
      </w:r>
      <w:proofErr w:type="spellEnd"/>
      <w:r w:rsidR="00BD030D" w:rsidRPr="00416D48">
        <w:rPr>
          <w:lang w:val="ru-RU"/>
        </w:rPr>
        <w:t xml:space="preserve">, и в </w:t>
      </w:r>
      <w:proofErr w:type="spellStart"/>
      <w:r w:rsidR="00BD030D" w:rsidRPr="00416D48">
        <w:rPr>
          <w:lang w:val="ru-RU"/>
        </w:rPr>
        <w:t>предложената</w:t>
      </w:r>
      <w:proofErr w:type="spellEnd"/>
      <w:r w:rsidR="00BD030D" w:rsidRPr="00416D48">
        <w:rPr>
          <w:lang w:val="ru-RU"/>
        </w:rPr>
        <w:t xml:space="preserve"> цена </w:t>
      </w:r>
      <w:proofErr w:type="spellStart"/>
      <w:r w:rsidR="00BD030D" w:rsidRPr="00416D48">
        <w:rPr>
          <w:lang w:val="ru-RU"/>
        </w:rPr>
        <w:t>сме</w:t>
      </w:r>
      <w:proofErr w:type="spellEnd"/>
      <w:r w:rsidR="00BD030D" w:rsidRPr="00416D48">
        <w:rPr>
          <w:lang w:val="ru-RU"/>
        </w:rPr>
        <w:t xml:space="preserve"> </w:t>
      </w:r>
      <w:proofErr w:type="spellStart"/>
      <w:r w:rsidR="00BD030D" w:rsidRPr="00416D48">
        <w:rPr>
          <w:lang w:val="ru-RU"/>
        </w:rPr>
        <w:t>отчели</w:t>
      </w:r>
      <w:proofErr w:type="spellEnd"/>
      <w:r w:rsidR="00BD030D" w:rsidRPr="00416D48">
        <w:rPr>
          <w:lang w:val="ru-RU"/>
        </w:rPr>
        <w:t xml:space="preserve"> </w:t>
      </w:r>
      <w:proofErr w:type="spellStart"/>
      <w:r w:rsidR="00BD030D" w:rsidRPr="00416D48">
        <w:rPr>
          <w:lang w:val="ru-RU"/>
        </w:rPr>
        <w:t>всички</w:t>
      </w:r>
      <w:proofErr w:type="spellEnd"/>
      <w:r w:rsidR="00BD030D" w:rsidRPr="00416D48">
        <w:rPr>
          <w:lang w:val="ru-RU"/>
        </w:rPr>
        <w:t xml:space="preserve"> </w:t>
      </w:r>
      <w:proofErr w:type="spellStart"/>
      <w:r w:rsidR="00BD030D" w:rsidRPr="00416D48">
        <w:rPr>
          <w:lang w:val="ru-RU"/>
        </w:rPr>
        <w:t>разходи</w:t>
      </w:r>
      <w:proofErr w:type="spellEnd"/>
      <w:r w:rsidR="00BD030D" w:rsidRPr="00416D48">
        <w:rPr>
          <w:lang w:val="ru-RU"/>
        </w:rPr>
        <w:t xml:space="preserve"> за </w:t>
      </w:r>
      <w:proofErr w:type="spellStart"/>
      <w:r w:rsidR="00BD030D" w:rsidRPr="00416D48">
        <w:rPr>
          <w:lang w:val="ru-RU"/>
        </w:rPr>
        <w:t>изпълнение</w:t>
      </w:r>
      <w:proofErr w:type="spellEnd"/>
      <w:r w:rsidR="00BD030D" w:rsidRPr="00416D48">
        <w:rPr>
          <w:lang w:val="ru-RU"/>
        </w:rPr>
        <w:t xml:space="preserve"> на </w:t>
      </w:r>
      <w:proofErr w:type="spellStart"/>
      <w:r w:rsidR="00BD030D" w:rsidRPr="00416D48">
        <w:rPr>
          <w:lang w:val="ru-RU"/>
        </w:rPr>
        <w:t>поръчката</w:t>
      </w:r>
      <w:proofErr w:type="spellEnd"/>
      <w:r w:rsidR="00BD030D" w:rsidRPr="00416D48">
        <w:rPr>
          <w:lang w:val="ru-RU"/>
        </w:rPr>
        <w:t xml:space="preserve"> в </w:t>
      </w:r>
      <w:proofErr w:type="spellStart"/>
      <w:r w:rsidR="00BD030D" w:rsidRPr="00416D48">
        <w:rPr>
          <w:lang w:val="ru-RU"/>
        </w:rPr>
        <w:t>съответствие</w:t>
      </w:r>
      <w:proofErr w:type="spellEnd"/>
      <w:r w:rsidR="00BD030D" w:rsidRPr="00416D48">
        <w:rPr>
          <w:lang w:val="ru-RU"/>
        </w:rPr>
        <w:t xml:space="preserve"> с </w:t>
      </w:r>
      <w:proofErr w:type="spellStart"/>
      <w:r w:rsidR="00BD030D" w:rsidRPr="00416D48">
        <w:rPr>
          <w:lang w:val="ru-RU"/>
        </w:rPr>
        <w:t>посочените</w:t>
      </w:r>
      <w:proofErr w:type="spellEnd"/>
      <w:r w:rsidR="00BD030D" w:rsidRPr="00416D48">
        <w:rPr>
          <w:lang w:val="ru-RU"/>
        </w:rPr>
        <w:t xml:space="preserve"> </w:t>
      </w:r>
      <w:proofErr w:type="spellStart"/>
      <w:r w:rsidR="00BD030D" w:rsidRPr="00416D48">
        <w:rPr>
          <w:lang w:val="ru-RU"/>
        </w:rPr>
        <w:t>изисквания</w:t>
      </w:r>
      <w:proofErr w:type="spellEnd"/>
      <w:r w:rsidR="00BD030D" w:rsidRPr="00416D48">
        <w:rPr>
          <w:lang w:val="ru-RU"/>
        </w:rPr>
        <w:t xml:space="preserve">, </w:t>
      </w:r>
      <w:proofErr w:type="spellStart"/>
      <w:r w:rsidR="00BD030D" w:rsidRPr="00416D48">
        <w:rPr>
          <w:lang w:val="ru-RU"/>
        </w:rPr>
        <w:t>както</w:t>
      </w:r>
      <w:proofErr w:type="spellEnd"/>
      <w:r w:rsidR="00BD030D" w:rsidRPr="00416D48">
        <w:rPr>
          <w:lang w:val="ru-RU"/>
        </w:rPr>
        <w:t xml:space="preserve"> и </w:t>
      </w:r>
      <w:proofErr w:type="spellStart"/>
      <w:r w:rsidR="00BD030D" w:rsidRPr="00416D48">
        <w:rPr>
          <w:lang w:val="ru-RU"/>
        </w:rPr>
        <w:t>всякакви</w:t>
      </w:r>
      <w:proofErr w:type="spellEnd"/>
      <w:r w:rsidR="00BD030D" w:rsidRPr="00416D48">
        <w:rPr>
          <w:lang w:val="ru-RU"/>
        </w:rPr>
        <w:t xml:space="preserve"> </w:t>
      </w:r>
      <w:proofErr w:type="spellStart"/>
      <w:r w:rsidR="00BD030D" w:rsidRPr="00416D48">
        <w:rPr>
          <w:lang w:val="ru-RU"/>
        </w:rPr>
        <w:t>други</w:t>
      </w:r>
      <w:proofErr w:type="spellEnd"/>
      <w:r w:rsidR="00BD030D" w:rsidRPr="00416D48">
        <w:rPr>
          <w:lang w:val="ru-RU"/>
        </w:rPr>
        <w:t xml:space="preserve"> </w:t>
      </w:r>
      <w:proofErr w:type="spellStart"/>
      <w:r w:rsidR="00BD030D" w:rsidRPr="00416D48">
        <w:rPr>
          <w:lang w:val="ru-RU"/>
        </w:rPr>
        <w:t>изисквания</w:t>
      </w:r>
      <w:proofErr w:type="spellEnd"/>
      <w:r w:rsidR="00BD030D" w:rsidRPr="00416D48">
        <w:rPr>
          <w:lang w:val="ru-RU"/>
        </w:rPr>
        <w:t xml:space="preserve"> в </w:t>
      </w:r>
      <w:proofErr w:type="spellStart"/>
      <w:r w:rsidR="00BD030D" w:rsidRPr="00416D48">
        <w:rPr>
          <w:lang w:val="ru-RU"/>
        </w:rPr>
        <w:t>нормативната</w:t>
      </w:r>
      <w:proofErr w:type="spellEnd"/>
      <w:r w:rsidR="00BD030D" w:rsidRPr="00416D48">
        <w:rPr>
          <w:lang w:val="ru-RU"/>
        </w:rPr>
        <w:t xml:space="preserve"> </w:t>
      </w:r>
      <w:proofErr w:type="spellStart"/>
      <w:r w:rsidR="00BD030D" w:rsidRPr="00416D48">
        <w:rPr>
          <w:lang w:val="ru-RU"/>
        </w:rPr>
        <w:t>уредба</w:t>
      </w:r>
      <w:proofErr w:type="spellEnd"/>
      <w:r w:rsidR="00BD030D" w:rsidRPr="00416D48">
        <w:rPr>
          <w:lang w:val="ru-RU"/>
        </w:rPr>
        <w:t xml:space="preserve">, </w:t>
      </w:r>
      <w:proofErr w:type="spellStart"/>
      <w:r w:rsidR="00BD030D" w:rsidRPr="00416D48">
        <w:rPr>
          <w:lang w:val="ru-RU"/>
        </w:rPr>
        <w:t>които</w:t>
      </w:r>
      <w:proofErr w:type="spellEnd"/>
      <w:r w:rsidR="00BD030D" w:rsidRPr="00416D48">
        <w:rPr>
          <w:lang w:val="ru-RU"/>
        </w:rPr>
        <w:t xml:space="preserve"> </w:t>
      </w:r>
      <w:proofErr w:type="spellStart"/>
      <w:r w:rsidR="00BD030D" w:rsidRPr="00416D48">
        <w:rPr>
          <w:lang w:val="ru-RU"/>
        </w:rPr>
        <w:t>са</w:t>
      </w:r>
      <w:proofErr w:type="spellEnd"/>
      <w:r w:rsidR="00BD030D" w:rsidRPr="00416D48">
        <w:rPr>
          <w:lang w:val="ru-RU"/>
        </w:rPr>
        <w:t xml:space="preserve"> </w:t>
      </w:r>
      <w:proofErr w:type="spellStart"/>
      <w:r w:rsidR="00BD030D" w:rsidRPr="00416D48">
        <w:rPr>
          <w:lang w:val="ru-RU"/>
        </w:rPr>
        <w:t>задължителни</w:t>
      </w:r>
      <w:proofErr w:type="spellEnd"/>
      <w:r w:rsidR="00BD030D" w:rsidRPr="00416D48">
        <w:rPr>
          <w:lang w:val="ru-RU"/>
        </w:rPr>
        <w:t xml:space="preserve"> за </w:t>
      </w:r>
      <w:proofErr w:type="spellStart"/>
      <w:r w:rsidR="00BD030D" w:rsidRPr="00416D48">
        <w:rPr>
          <w:lang w:val="ru-RU"/>
        </w:rPr>
        <w:t>спазване</w:t>
      </w:r>
      <w:proofErr w:type="spellEnd"/>
      <w:r w:rsidR="00BD030D" w:rsidRPr="00416D48">
        <w:rPr>
          <w:lang w:val="ru-RU"/>
        </w:rPr>
        <w:t xml:space="preserve"> при </w:t>
      </w:r>
      <w:proofErr w:type="spellStart"/>
      <w:r w:rsidR="00BD030D" w:rsidRPr="00416D48">
        <w:rPr>
          <w:lang w:val="ru-RU"/>
        </w:rPr>
        <w:t>изпълнение</w:t>
      </w:r>
      <w:proofErr w:type="spellEnd"/>
      <w:r w:rsidR="00BD030D" w:rsidRPr="00416D48">
        <w:rPr>
          <w:lang w:val="ru-RU"/>
        </w:rPr>
        <w:t xml:space="preserve"> на </w:t>
      </w:r>
      <w:proofErr w:type="spellStart"/>
      <w:r w:rsidR="00BD030D" w:rsidRPr="00416D48">
        <w:rPr>
          <w:lang w:val="ru-RU"/>
        </w:rPr>
        <w:t>поръчката</w:t>
      </w:r>
      <w:proofErr w:type="spellEnd"/>
      <w:r w:rsidR="00BD030D" w:rsidRPr="00416D48">
        <w:rPr>
          <w:lang w:val="ru-RU"/>
        </w:rPr>
        <w:t xml:space="preserve">.    </w:t>
      </w:r>
    </w:p>
    <w:p w14:paraId="17A8F751" w14:textId="77777777" w:rsidR="008515C1" w:rsidRDefault="008515C1" w:rsidP="00BD030D">
      <w:pPr>
        <w:tabs>
          <w:tab w:val="left" w:pos="0"/>
        </w:tabs>
        <w:ind w:firstLine="720"/>
        <w:jc w:val="both"/>
      </w:pPr>
    </w:p>
    <w:p w14:paraId="4824A59C" w14:textId="77777777" w:rsidR="00BD030D" w:rsidRPr="00393944" w:rsidRDefault="00BD030D" w:rsidP="00BD030D">
      <w:pPr>
        <w:tabs>
          <w:tab w:val="left" w:pos="0"/>
        </w:tabs>
        <w:ind w:firstLine="720"/>
        <w:jc w:val="both"/>
        <w:rPr>
          <w:b/>
        </w:rPr>
      </w:pPr>
      <w:r w:rsidRPr="00393944">
        <w:t>Нераз</w:t>
      </w:r>
      <w:r>
        <w:t xml:space="preserve">делна част от </w:t>
      </w:r>
      <w:r w:rsidR="008515C1">
        <w:t>Це</w:t>
      </w:r>
      <w:r>
        <w:t>нов</w:t>
      </w:r>
      <w:r w:rsidR="008515C1">
        <w:t>ото предложение</w:t>
      </w:r>
      <w:r>
        <w:t xml:space="preserve"> са</w:t>
      </w:r>
      <w:r w:rsidRPr="00393944">
        <w:rPr>
          <w:b/>
        </w:rPr>
        <w:t>:</w:t>
      </w:r>
    </w:p>
    <w:p w14:paraId="40F21A94" w14:textId="77777777" w:rsidR="003C734F" w:rsidRPr="00500BBA" w:rsidRDefault="008515C1" w:rsidP="00500BBA">
      <w:pPr>
        <w:suppressAutoHyphens w:val="0"/>
        <w:ind w:firstLine="720"/>
        <w:jc w:val="both"/>
      </w:pPr>
      <w:r w:rsidRPr="00E41A02">
        <w:t>1.</w:t>
      </w:r>
      <w:r w:rsidR="006F2314">
        <w:t>Количествено-стойностн</w:t>
      </w:r>
      <w:r w:rsidR="004A1F20">
        <w:t>а сметка</w:t>
      </w:r>
      <w:r w:rsidR="00500BBA">
        <w:t>.</w:t>
      </w:r>
    </w:p>
    <w:p w14:paraId="22F26F7E" w14:textId="77777777" w:rsidR="003C734F" w:rsidRDefault="003C734F">
      <w:pPr>
        <w:rPr>
          <w:b/>
          <w:color w:val="000000"/>
        </w:rPr>
      </w:pPr>
    </w:p>
    <w:p w14:paraId="49ABF270" w14:textId="77777777" w:rsidR="003C734F" w:rsidRDefault="003C734F">
      <w:pPr>
        <w:rPr>
          <w:b/>
          <w:color w:val="000000"/>
        </w:rPr>
      </w:pPr>
      <w:r>
        <w:rPr>
          <w:b/>
          <w:color w:val="000000"/>
        </w:rPr>
        <w:tab/>
      </w:r>
    </w:p>
    <w:p w14:paraId="64809F55" w14:textId="77777777" w:rsidR="003C734F" w:rsidRDefault="003C734F">
      <w:pPr>
        <w:rPr>
          <w:b/>
          <w:color w:val="000000"/>
          <w:sz w:val="22"/>
        </w:rPr>
      </w:pPr>
      <w:r>
        <w:rPr>
          <w:b/>
          <w:color w:val="000000"/>
        </w:rPr>
        <w:t>ДАТА:</w:t>
      </w:r>
      <w:r w:rsidR="009652C7">
        <w:rPr>
          <w:b/>
          <w:color w:val="000000"/>
          <w:sz w:val="22"/>
        </w:rPr>
        <w:t xml:space="preserve"> __________ 20</w:t>
      </w:r>
      <w:r w:rsidR="00007BA8">
        <w:rPr>
          <w:b/>
          <w:color w:val="000000"/>
          <w:sz w:val="22"/>
        </w:rPr>
        <w:t>2</w:t>
      </w:r>
      <w:r w:rsidR="00F93F37">
        <w:rPr>
          <w:b/>
          <w:color w:val="000000"/>
          <w:sz w:val="22"/>
        </w:rPr>
        <w:t>6</w:t>
      </w:r>
      <w:r>
        <w:rPr>
          <w:b/>
          <w:color w:val="000000"/>
          <w:sz w:val="22"/>
        </w:rPr>
        <w:t xml:space="preserve"> г.</w:t>
      </w:r>
      <w:r>
        <w:rPr>
          <w:b/>
          <w:color w:val="000000"/>
          <w:sz w:val="22"/>
        </w:rPr>
        <w:tab/>
      </w:r>
      <w:r>
        <w:rPr>
          <w:b/>
          <w:color w:val="000000"/>
          <w:sz w:val="22"/>
        </w:rPr>
        <w:tab/>
      </w:r>
      <w:r>
        <w:rPr>
          <w:b/>
          <w:color w:val="000000"/>
          <w:sz w:val="22"/>
        </w:rPr>
        <w:tab/>
      </w:r>
      <w:r>
        <w:rPr>
          <w:b/>
          <w:color w:val="000000"/>
        </w:rPr>
        <w:t>ПОДПИС и ПЕЧАТ</w:t>
      </w:r>
      <w:r>
        <w:rPr>
          <w:b/>
          <w:color w:val="000000"/>
          <w:sz w:val="22"/>
        </w:rPr>
        <w:t>:______________________</w:t>
      </w:r>
    </w:p>
    <w:p w14:paraId="356D6841" w14:textId="77777777" w:rsidR="003C734F" w:rsidRDefault="003C734F">
      <w:pPr>
        <w:rPr>
          <w:color w:val="000000"/>
          <w:sz w:val="22"/>
        </w:rPr>
      </w:pPr>
      <w:r>
        <w:rPr>
          <w:b/>
          <w:color w:val="000000"/>
          <w:sz w:val="22"/>
        </w:rPr>
        <w:tab/>
      </w:r>
      <w:r>
        <w:rPr>
          <w:b/>
          <w:color w:val="000000"/>
          <w:sz w:val="22"/>
        </w:rPr>
        <w:tab/>
      </w:r>
      <w:r>
        <w:rPr>
          <w:b/>
          <w:color w:val="000000"/>
          <w:sz w:val="22"/>
        </w:rPr>
        <w:tab/>
      </w:r>
      <w:r>
        <w:rPr>
          <w:b/>
          <w:color w:val="000000"/>
          <w:sz w:val="22"/>
        </w:rPr>
        <w:tab/>
      </w:r>
      <w:r>
        <w:rPr>
          <w:b/>
          <w:color w:val="000000"/>
          <w:sz w:val="22"/>
        </w:rPr>
        <w:tab/>
      </w:r>
      <w:r>
        <w:rPr>
          <w:b/>
          <w:color w:val="000000"/>
          <w:sz w:val="22"/>
        </w:rPr>
        <w:tab/>
      </w:r>
    </w:p>
    <w:p w14:paraId="4145606D" w14:textId="77777777" w:rsidR="003C734F" w:rsidRDefault="003C734F">
      <w:pPr>
        <w:ind w:left="3540" w:firstLine="708"/>
        <w:rPr>
          <w:sz w:val="22"/>
        </w:rPr>
      </w:pPr>
      <w:r>
        <w:rPr>
          <w:color w:val="000000"/>
          <w:sz w:val="22"/>
        </w:rPr>
        <w:t>___________________________________________</w:t>
      </w:r>
    </w:p>
    <w:p w14:paraId="1D911522" w14:textId="77777777" w:rsidR="006F2314" w:rsidRDefault="003C734F">
      <w:pPr>
        <w:rPr>
          <w:szCs w:val="16"/>
        </w:rPr>
      </w:pPr>
      <w:r>
        <w:rPr>
          <w:sz w:val="22"/>
        </w:rPr>
        <w:tab/>
      </w:r>
      <w:r>
        <w:rPr>
          <w:sz w:val="22"/>
        </w:rPr>
        <w:tab/>
      </w:r>
      <w:r>
        <w:rPr>
          <w:sz w:val="22"/>
        </w:rPr>
        <w:tab/>
      </w:r>
      <w:r>
        <w:rPr>
          <w:sz w:val="22"/>
        </w:rPr>
        <w:tab/>
      </w:r>
      <w:r>
        <w:rPr>
          <w:sz w:val="22"/>
        </w:rPr>
        <w:tab/>
      </w:r>
      <w:r>
        <w:rPr>
          <w:sz w:val="22"/>
        </w:rPr>
        <w:tab/>
      </w:r>
      <w:r>
        <w:rPr>
          <w:sz w:val="22"/>
        </w:rPr>
        <w:tab/>
      </w:r>
      <w:r>
        <w:rPr>
          <w:sz w:val="22"/>
        </w:rPr>
        <w:tab/>
      </w:r>
      <w:r>
        <w:rPr>
          <w:szCs w:val="16"/>
        </w:rPr>
        <w:t>(име и фамилия)</w:t>
      </w:r>
      <w:r w:rsidR="006F2314">
        <w:rPr>
          <w:szCs w:val="16"/>
        </w:rPr>
        <w:tab/>
      </w:r>
    </w:p>
    <w:p w14:paraId="61E48387" w14:textId="77777777" w:rsidR="006F2314" w:rsidRDefault="006F2314"/>
    <w:p w14:paraId="1696CB81" w14:textId="77777777" w:rsidR="006F2314" w:rsidRDefault="006F2314"/>
    <w:p w14:paraId="3209D833" w14:textId="77777777" w:rsidR="006F2314" w:rsidRDefault="006F2314" w:rsidP="006F2314">
      <w:pPr>
        <w:pStyle w:val="BodyText"/>
        <w:ind w:left="454" w:right="-958"/>
        <w:sectPr w:rsidR="006F2314" w:rsidSect="006F2314">
          <w:pgSz w:w="11906" w:h="16838"/>
          <w:pgMar w:top="634" w:right="1109" w:bottom="547" w:left="1411" w:header="706" w:footer="706" w:gutter="0"/>
          <w:cols w:space="708"/>
          <w:docGrid w:linePitch="600" w:charSpace="32768"/>
        </w:sectPr>
      </w:pPr>
    </w:p>
    <w:p w14:paraId="3EB7E92E" w14:textId="77777777" w:rsidR="007A030F" w:rsidRDefault="007A030F" w:rsidP="00BE371B">
      <w:pPr>
        <w:jc w:val="center"/>
      </w:pPr>
    </w:p>
    <w:p w14:paraId="30795C95" w14:textId="77777777" w:rsidR="00BE371B" w:rsidRDefault="00351E44" w:rsidP="00BE371B">
      <w:pPr>
        <w:jc w:val="center"/>
      </w:pPr>
      <w:r>
        <w:t>КОЛИЧЕСТВЕНО-СТОЙНОСТНА СМЕТКА</w:t>
      </w:r>
    </w:p>
    <w:p w14:paraId="3AE195EC" w14:textId="77777777" w:rsidR="00485665" w:rsidRDefault="00D76EF3" w:rsidP="00485665">
      <w:pPr>
        <w:jc w:val="center"/>
      </w:pPr>
      <w:r>
        <w:t>към ЦЕНОВО ПРЕДЛОЖЕНИЕ</w:t>
      </w:r>
    </w:p>
    <w:p w14:paraId="7B4157BF" w14:textId="77777777" w:rsidR="00BF00C0" w:rsidRDefault="00BF00C0" w:rsidP="00485665">
      <w:pPr>
        <w:jc w:val="center"/>
      </w:pPr>
    </w:p>
    <w:tbl>
      <w:tblPr>
        <w:tblW w:w="10165" w:type="dxa"/>
        <w:tblInd w:w="-432" w:type="dxa"/>
        <w:tblLayout w:type="fixed"/>
        <w:tblLook w:val="04A0" w:firstRow="1" w:lastRow="0" w:firstColumn="1" w:lastColumn="0" w:noHBand="0" w:noVBand="1"/>
      </w:tblPr>
      <w:tblGrid>
        <w:gridCol w:w="630"/>
        <w:gridCol w:w="3317"/>
        <w:gridCol w:w="2438"/>
        <w:gridCol w:w="1080"/>
        <w:gridCol w:w="1260"/>
        <w:gridCol w:w="1440"/>
      </w:tblGrid>
      <w:tr w:rsidR="007C26D2" w:rsidRPr="007C26D2" w14:paraId="03DBA339" w14:textId="77777777" w:rsidTr="007C26D2">
        <w:trPr>
          <w:trHeight w:val="612"/>
        </w:trPr>
        <w:tc>
          <w:tcPr>
            <w:tcW w:w="630" w:type="dxa"/>
            <w:tcBorders>
              <w:top w:val="single" w:sz="4" w:space="0" w:color="auto"/>
              <w:left w:val="single" w:sz="4" w:space="0" w:color="auto"/>
              <w:bottom w:val="single" w:sz="4" w:space="0" w:color="auto"/>
              <w:right w:val="single" w:sz="4" w:space="0" w:color="auto"/>
            </w:tcBorders>
            <w:vAlign w:val="center"/>
            <w:hideMark/>
          </w:tcPr>
          <w:p w14:paraId="14D03280" w14:textId="77777777" w:rsidR="007C26D2" w:rsidRPr="001D1332" w:rsidRDefault="007C26D2" w:rsidP="007C26D2">
            <w:pPr>
              <w:rPr>
                <w:lang w:val="en-US" w:eastAsia="en-US"/>
              </w:rPr>
            </w:pPr>
            <w:r w:rsidRPr="001D1332">
              <w:rPr>
                <w:lang w:val="en-US" w:eastAsia="en-US"/>
              </w:rPr>
              <w:t>№</w:t>
            </w:r>
          </w:p>
        </w:tc>
        <w:tc>
          <w:tcPr>
            <w:tcW w:w="3317" w:type="dxa"/>
            <w:tcBorders>
              <w:top w:val="single" w:sz="4" w:space="0" w:color="auto"/>
              <w:left w:val="nil"/>
              <w:bottom w:val="single" w:sz="4" w:space="0" w:color="auto"/>
              <w:right w:val="single" w:sz="4" w:space="0" w:color="auto"/>
            </w:tcBorders>
            <w:vAlign w:val="center"/>
            <w:hideMark/>
          </w:tcPr>
          <w:p w14:paraId="122E1293" w14:textId="77777777" w:rsidR="007C26D2" w:rsidRPr="001D1332" w:rsidRDefault="007C26D2" w:rsidP="007C26D2">
            <w:pPr>
              <w:rPr>
                <w:lang w:val="en-US" w:eastAsia="en-US"/>
              </w:rPr>
            </w:pPr>
            <w:r w:rsidRPr="001D1332">
              <w:rPr>
                <w:lang w:val="en-US" w:eastAsia="en-US"/>
              </w:rPr>
              <w:t>ВИД ХРАНИТЕЛНИ ПРОДУКТИ</w:t>
            </w:r>
          </w:p>
        </w:tc>
        <w:tc>
          <w:tcPr>
            <w:tcW w:w="2438" w:type="dxa"/>
            <w:tcBorders>
              <w:top w:val="single" w:sz="4" w:space="0" w:color="auto"/>
              <w:left w:val="nil"/>
              <w:bottom w:val="single" w:sz="4" w:space="0" w:color="auto"/>
              <w:right w:val="single" w:sz="4" w:space="0" w:color="auto"/>
            </w:tcBorders>
            <w:vAlign w:val="center"/>
            <w:hideMark/>
          </w:tcPr>
          <w:p w14:paraId="0C8B3C1D" w14:textId="77777777" w:rsidR="007C26D2" w:rsidRPr="001D1332" w:rsidRDefault="007C26D2" w:rsidP="007C26D2">
            <w:pPr>
              <w:rPr>
                <w:lang w:val="en-US" w:eastAsia="en-US"/>
              </w:rPr>
            </w:pPr>
            <w:r w:rsidRPr="001D1332">
              <w:rPr>
                <w:lang w:val="en-US" w:eastAsia="en-US"/>
              </w:rPr>
              <w:t>СТАНДАРТ</w:t>
            </w:r>
          </w:p>
        </w:tc>
        <w:tc>
          <w:tcPr>
            <w:tcW w:w="1080" w:type="dxa"/>
            <w:tcBorders>
              <w:top w:val="single" w:sz="4" w:space="0" w:color="auto"/>
              <w:left w:val="nil"/>
              <w:bottom w:val="single" w:sz="4" w:space="0" w:color="auto"/>
              <w:right w:val="single" w:sz="4" w:space="0" w:color="auto"/>
            </w:tcBorders>
            <w:vAlign w:val="center"/>
            <w:hideMark/>
          </w:tcPr>
          <w:p w14:paraId="548DEC8A" w14:textId="77777777" w:rsidR="007C26D2" w:rsidRPr="001D1332" w:rsidRDefault="007C26D2" w:rsidP="007C26D2">
            <w:pPr>
              <w:rPr>
                <w:lang w:val="en-US" w:eastAsia="en-US"/>
              </w:rPr>
            </w:pPr>
            <w:r w:rsidRPr="001D1332">
              <w:rPr>
                <w:lang w:val="en-US" w:eastAsia="en-US"/>
              </w:rPr>
              <w:t>МЯРКА</w:t>
            </w:r>
          </w:p>
        </w:tc>
        <w:tc>
          <w:tcPr>
            <w:tcW w:w="1260" w:type="dxa"/>
            <w:tcBorders>
              <w:top w:val="single" w:sz="4" w:space="0" w:color="auto"/>
              <w:left w:val="nil"/>
              <w:bottom w:val="single" w:sz="4" w:space="0" w:color="auto"/>
              <w:right w:val="single" w:sz="4" w:space="0" w:color="auto"/>
            </w:tcBorders>
            <w:vAlign w:val="center"/>
            <w:hideMark/>
          </w:tcPr>
          <w:p w14:paraId="63B85953" w14:textId="77777777" w:rsidR="007C26D2" w:rsidRPr="001D1332" w:rsidRDefault="007C26D2" w:rsidP="007C26D2">
            <w:pPr>
              <w:rPr>
                <w:lang w:val="en-US" w:eastAsia="en-US"/>
              </w:rPr>
            </w:pPr>
            <w:r w:rsidRPr="001D1332">
              <w:rPr>
                <w:lang w:val="en-US" w:eastAsia="en-US"/>
              </w:rPr>
              <w:t>ОПАКОВКА</w:t>
            </w:r>
          </w:p>
        </w:tc>
        <w:tc>
          <w:tcPr>
            <w:tcW w:w="1440" w:type="dxa"/>
            <w:tcBorders>
              <w:top w:val="single" w:sz="4" w:space="0" w:color="auto"/>
              <w:left w:val="nil"/>
              <w:bottom w:val="single" w:sz="4" w:space="0" w:color="auto"/>
              <w:right w:val="single" w:sz="4" w:space="0" w:color="auto"/>
            </w:tcBorders>
            <w:vAlign w:val="center"/>
            <w:hideMark/>
          </w:tcPr>
          <w:p w14:paraId="3247B446" w14:textId="77777777" w:rsidR="007C26D2" w:rsidRPr="001D1332" w:rsidRDefault="007C26D2" w:rsidP="007C26D2">
            <w:pPr>
              <w:rPr>
                <w:lang w:val="en-US" w:eastAsia="en-US"/>
              </w:rPr>
            </w:pPr>
            <w:r w:rsidRPr="000821F3">
              <w:t>Цена без ДДС за единица мярка (според мерната единица в колона „Мярка“ от настоящата таблица) от съответния хранителен продукт (посочен в колона „</w:t>
            </w:r>
            <w:r>
              <w:t>Вид хранителни продукти</w:t>
            </w:r>
            <w:r w:rsidRPr="000821F3">
              <w:t>“)</w:t>
            </w:r>
          </w:p>
        </w:tc>
      </w:tr>
      <w:tr w:rsidR="007C26D2" w:rsidRPr="007C26D2" w14:paraId="0A9900C1" w14:textId="77777777" w:rsidTr="007C26D2">
        <w:trPr>
          <w:trHeight w:val="441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C116141" w14:textId="77777777" w:rsidR="007C26D2" w:rsidRPr="001D1332" w:rsidRDefault="007C26D2" w:rsidP="007C26D2">
            <w:pPr>
              <w:rPr>
                <w:lang w:val="en-US" w:eastAsia="en-US"/>
              </w:rPr>
            </w:pPr>
            <w:r w:rsidRPr="001D1332">
              <w:rPr>
                <w:lang w:val="en-US" w:eastAsia="en-US"/>
              </w:rPr>
              <w:t>1</w:t>
            </w:r>
          </w:p>
        </w:tc>
        <w:tc>
          <w:tcPr>
            <w:tcW w:w="3317" w:type="dxa"/>
            <w:tcBorders>
              <w:top w:val="nil"/>
              <w:left w:val="nil"/>
              <w:bottom w:val="single" w:sz="4" w:space="0" w:color="auto"/>
              <w:right w:val="single" w:sz="4" w:space="0" w:color="auto"/>
            </w:tcBorders>
            <w:shd w:val="clear" w:color="000000" w:fill="FFFFFF"/>
            <w:vAlign w:val="center"/>
            <w:hideMark/>
          </w:tcPr>
          <w:p w14:paraId="61CCC025" w14:textId="77777777" w:rsidR="007C26D2" w:rsidRPr="001D1332" w:rsidRDefault="007C26D2" w:rsidP="007C26D2">
            <w:pPr>
              <w:rPr>
                <w:lang w:val="en-US" w:eastAsia="en-US"/>
              </w:rPr>
            </w:pPr>
            <w:proofErr w:type="spellStart"/>
            <w:r w:rsidRPr="001D1332">
              <w:rPr>
                <w:lang w:val="en-US" w:eastAsia="en-US"/>
              </w:rPr>
              <w:t>Сирене</w:t>
            </w:r>
            <w:proofErr w:type="spellEnd"/>
            <w:r w:rsidRPr="001D1332">
              <w:rPr>
                <w:lang w:val="en-US" w:eastAsia="en-US"/>
              </w:rPr>
              <w:t xml:space="preserve"> “</w:t>
            </w:r>
            <w:proofErr w:type="spellStart"/>
            <w:r w:rsidRPr="001D1332">
              <w:rPr>
                <w:lang w:val="en-US" w:eastAsia="en-US"/>
              </w:rPr>
              <w:t>Краве</w:t>
            </w:r>
            <w:proofErr w:type="spellEnd"/>
            <w:r w:rsidRPr="001D1332">
              <w:rPr>
                <w:lang w:val="en-US" w:eastAsia="en-US"/>
              </w:rPr>
              <w:t xml:space="preserve">” - </w:t>
            </w:r>
            <w:proofErr w:type="spellStart"/>
            <w:r w:rsidRPr="001D1332">
              <w:rPr>
                <w:lang w:val="en-US" w:eastAsia="en-US"/>
              </w:rPr>
              <w:t>бяло</w:t>
            </w:r>
            <w:proofErr w:type="spellEnd"/>
            <w:r w:rsidRPr="001D1332">
              <w:rPr>
                <w:lang w:val="en-US" w:eastAsia="en-US"/>
              </w:rPr>
              <w:t xml:space="preserve"> </w:t>
            </w:r>
            <w:proofErr w:type="spellStart"/>
            <w:r w:rsidRPr="001D1332">
              <w:rPr>
                <w:lang w:val="en-US" w:eastAsia="en-US"/>
              </w:rPr>
              <w:t>саламурено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саламурата</w:t>
            </w:r>
            <w:proofErr w:type="spellEnd"/>
            <w:r w:rsidRPr="001D1332">
              <w:rPr>
                <w:lang w:val="en-US" w:eastAsia="en-US"/>
              </w:rPr>
              <w:t xml:space="preserve">) –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аромат</w:t>
            </w:r>
            <w:proofErr w:type="spellEnd"/>
            <w:r w:rsidRPr="001D1332">
              <w:rPr>
                <w:lang w:val="en-US" w:eastAsia="en-US"/>
              </w:rPr>
              <w:t xml:space="preserve"> - </w:t>
            </w:r>
            <w:proofErr w:type="spellStart"/>
            <w:r w:rsidRPr="001D1332">
              <w:rPr>
                <w:lang w:val="en-US" w:eastAsia="en-US"/>
              </w:rPr>
              <w:t>специфични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узряло</w:t>
            </w:r>
            <w:proofErr w:type="spellEnd"/>
            <w:r w:rsidRPr="001D1332">
              <w:rPr>
                <w:lang w:val="en-US" w:eastAsia="en-US"/>
              </w:rPr>
              <w:t xml:space="preserve"> </w:t>
            </w:r>
            <w:proofErr w:type="spellStart"/>
            <w:r w:rsidRPr="001D1332">
              <w:rPr>
                <w:lang w:val="en-US" w:eastAsia="en-US"/>
              </w:rPr>
              <w:t>сирене</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Консистенция</w:t>
            </w:r>
            <w:proofErr w:type="spellEnd"/>
            <w:r w:rsidRPr="001D1332">
              <w:rPr>
                <w:lang w:val="en-US" w:eastAsia="en-US"/>
              </w:rPr>
              <w:t xml:space="preserve"> - </w:t>
            </w:r>
            <w:proofErr w:type="spellStart"/>
            <w:r w:rsidRPr="001D1332">
              <w:rPr>
                <w:lang w:val="en-US" w:eastAsia="en-US"/>
              </w:rPr>
              <w:t>умерено</w:t>
            </w:r>
            <w:proofErr w:type="spellEnd"/>
            <w:r w:rsidRPr="001D1332">
              <w:rPr>
                <w:lang w:val="en-US" w:eastAsia="en-US"/>
              </w:rPr>
              <w:t xml:space="preserve"> </w:t>
            </w:r>
            <w:proofErr w:type="spellStart"/>
            <w:r w:rsidRPr="001D1332">
              <w:rPr>
                <w:lang w:val="en-US" w:eastAsia="en-US"/>
              </w:rPr>
              <w:t>твърда</w:t>
            </w:r>
            <w:proofErr w:type="spellEnd"/>
            <w:r w:rsidRPr="001D1332">
              <w:rPr>
                <w:lang w:val="en-US" w:eastAsia="en-US"/>
              </w:rPr>
              <w:t xml:space="preserve">, </w:t>
            </w:r>
            <w:proofErr w:type="spellStart"/>
            <w:r w:rsidRPr="001D1332">
              <w:rPr>
                <w:lang w:val="en-US" w:eastAsia="en-US"/>
              </w:rPr>
              <w:t>еластична</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аромат</w:t>
            </w:r>
            <w:proofErr w:type="spellEnd"/>
            <w:r w:rsidRPr="001D1332">
              <w:rPr>
                <w:lang w:val="en-US" w:eastAsia="en-US"/>
              </w:rPr>
              <w:t xml:space="preserve"> – </w:t>
            </w:r>
            <w:proofErr w:type="spellStart"/>
            <w:r w:rsidRPr="001D1332">
              <w:rPr>
                <w:lang w:val="en-US" w:eastAsia="en-US"/>
              </w:rPr>
              <w:t>специфични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узряло</w:t>
            </w:r>
            <w:proofErr w:type="spellEnd"/>
            <w:r w:rsidRPr="001D1332">
              <w:rPr>
                <w:lang w:val="en-US" w:eastAsia="en-US"/>
              </w:rPr>
              <w:t xml:space="preserve"> </w:t>
            </w:r>
            <w:proofErr w:type="spellStart"/>
            <w:r w:rsidRPr="001D1332">
              <w:rPr>
                <w:lang w:val="en-US" w:eastAsia="en-US"/>
              </w:rPr>
              <w:t>сирене</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6F43ADD"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произведено</w:t>
            </w:r>
            <w:proofErr w:type="spellEnd"/>
            <w:r w:rsidRPr="001D1332">
              <w:rPr>
                <w:lang w:val="en-US" w:eastAsia="en-US"/>
              </w:rPr>
              <w:t xml:space="preserve"> в </w:t>
            </w:r>
            <w:proofErr w:type="spellStart"/>
            <w:r w:rsidRPr="001D1332">
              <w:rPr>
                <w:lang w:val="en-US" w:eastAsia="en-US"/>
              </w:rPr>
              <w:t>съответствие</w:t>
            </w:r>
            <w:proofErr w:type="spellEnd"/>
            <w:r w:rsidRPr="001D1332">
              <w:rPr>
                <w:lang w:val="en-US" w:eastAsia="en-US"/>
              </w:rPr>
              <w:t xml:space="preserve"> с </w:t>
            </w:r>
            <w:proofErr w:type="spellStart"/>
            <w:r w:rsidRPr="001D1332">
              <w:rPr>
                <w:lang w:val="en-US" w:eastAsia="en-US"/>
              </w:rPr>
              <w:t>Регламент</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изпълнение</w:t>
            </w:r>
            <w:proofErr w:type="spellEnd"/>
            <w:r w:rsidRPr="001D1332">
              <w:rPr>
                <w:lang w:val="en-US" w:eastAsia="en-US"/>
              </w:rPr>
              <w:t xml:space="preserve"> (ЕС) 2023/1571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24 </w:t>
            </w:r>
            <w:proofErr w:type="spellStart"/>
            <w:r w:rsidRPr="001D1332">
              <w:rPr>
                <w:lang w:val="en-US" w:eastAsia="en-US"/>
              </w:rPr>
              <w:t>юли</w:t>
            </w:r>
            <w:proofErr w:type="spellEnd"/>
            <w:r w:rsidRPr="001D1332">
              <w:rPr>
                <w:lang w:val="en-US" w:eastAsia="en-US"/>
              </w:rPr>
              <w:t xml:space="preserve"> 2023 г.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вписване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наименование</w:t>
            </w:r>
            <w:proofErr w:type="spellEnd"/>
            <w:r w:rsidRPr="001D1332">
              <w:rPr>
                <w:lang w:val="en-US" w:eastAsia="en-US"/>
              </w:rPr>
              <w:t xml:space="preserve"> в </w:t>
            </w:r>
            <w:proofErr w:type="spellStart"/>
            <w:r w:rsidRPr="001D1332">
              <w:rPr>
                <w:lang w:val="en-US" w:eastAsia="en-US"/>
              </w:rPr>
              <w:t>регистъра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защитените</w:t>
            </w:r>
            <w:proofErr w:type="spellEnd"/>
            <w:r w:rsidRPr="001D1332">
              <w:rPr>
                <w:lang w:val="en-US" w:eastAsia="en-US"/>
              </w:rPr>
              <w:t xml:space="preserve"> </w:t>
            </w:r>
            <w:proofErr w:type="spellStart"/>
            <w:r w:rsidRPr="001D1332">
              <w:rPr>
                <w:lang w:val="en-US" w:eastAsia="en-US"/>
              </w:rPr>
              <w:t>наименования</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произход</w:t>
            </w:r>
            <w:proofErr w:type="spellEnd"/>
            <w:r w:rsidRPr="001D1332">
              <w:rPr>
                <w:lang w:val="en-US" w:eastAsia="en-US"/>
              </w:rPr>
              <w:t xml:space="preserve"> и </w:t>
            </w:r>
            <w:proofErr w:type="spellStart"/>
            <w:r w:rsidRPr="001D1332">
              <w:rPr>
                <w:lang w:val="en-US" w:eastAsia="en-US"/>
              </w:rPr>
              <w:t>защитените</w:t>
            </w:r>
            <w:proofErr w:type="spellEnd"/>
            <w:r w:rsidRPr="001D1332">
              <w:rPr>
                <w:lang w:val="en-US" w:eastAsia="en-US"/>
              </w:rPr>
              <w:t xml:space="preserve"> </w:t>
            </w:r>
            <w:proofErr w:type="spellStart"/>
            <w:r w:rsidRPr="001D1332">
              <w:rPr>
                <w:lang w:val="en-US" w:eastAsia="en-US"/>
              </w:rPr>
              <w:t>географски</w:t>
            </w:r>
            <w:proofErr w:type="spellEnd"/>
            <w:r w:rsidRPr="001D1332">
              <w:rPr>
                <w:lang w:val="en-US" w:eastAsia="en-US"/>
              </w:rPr>
              <w:t xml:space="preserve"> </w:t>
            </w:r>
            <w:proofErr w:type="spellStart"/>
            <w:r w:rsidRPr="001D1332">
              <w:rPr>
                <w:lang w:val="en-US" w:eastAsia="en-US"/>
              </w:rPr>
              <w:t>указания</w:t>
            </w:r>
            <w:proofErr w:type="spellEnd"/>
            <w:r w:rsidRPr="001D1332">
              <w:rPr>
                <w:lang w:val="en-US" w:eastAsia="en-US"/>
              </w:rPr>
              <w:t xml:space="preserve"> ("</w:t>
            </w:r>
            <w:proofErr w:type="spellStart"/>
            <w:r w:rsidRPr="001D1332">
              <w:rPr>
                <w:lang w:val="en-US" w:eastAsia="en-US"/>
              </w:rPr>
              <w:t>Българско</w:t>
            </w:r>
            <w:proofErr w:type="spellEnd"/>
            <w:r w:rsidRPr="001D1332">
              <w:rPr>
                <w:lang w:val="en-US" w:eastAsia="en-US"/>
              </w:rPr>
              <w:t xml:space="preserve"> </w:t>
            </w:r>
            <w:proofErr w:type="spellStart"/>
            <w:r w:rsidRPr="001D1332">
              <w:rPr>
                <w:lang w:val="en-US" w:eastAsia="en-US"/>
              </w:rPr>
              <w:t>бяло</w:t>
            </w:r>
            <w:proofErr w:type="spellEnd"/>
            <w:r w:rsidRPr="001D1332">
              <w:rPr>
                <w:lang w:val="en-US" w:eastAsia="en-US"/>
              </w:rPr>
              <w:t xml:space="preserve"> </w:t>
            </w:r>
            <w:proofErr w:type="spellStart"/>
            <w:r w:rsidRPr="001D1332">
              <w:rPr>
                <w:lang w:val="en-US" w:eastAsia="en-US"/>
              </w:rPr>
              <w:t>саламурено</w:t>
            </w:r>
            <w:proofErr w:type="spellEnd"/>
            <w:r w:rsidRPr="001D1332">
              <w:rPr>
                <w:lang w:val="en-US" w:eastAsia="en-US"/>
              </w:rPr>
              <w:t xml:space="preserve"> </w:t>
            </w:r>
            <w:proofErr w:type="spellStart"/>
            <w:r w:rsidRPr="001D1332">
              <w:rPr>
                <w:lang w:val="en-US" w:eastAsia="en-US"/>
              </w:rPr>
              <w:t>сирене</w:t>
            </w:r>
            <w:proofErr w:type="spellEnd"/>
            <w:r w:rsidRPr="001D1332">
              <w:rPr>
                <w:lang w:val="en-US" w:eastAsia="en-US"/>
              </w:rPr>
              <w:t>/</w:t>
            </w:r>
            <w:proofErr w:type="spellStart"/>
            <w:r w:rsidRPr="001D1332">
              <w:rPr>
                <w:lang w:val="en-US" w:eastAsia="en-US"/>
              </w:rPr>
              <w:t>Bulgarsko</w:t>
            </w:r>
            <w:proofErr w:type="spellEnd"/>
            <w:r w:rsidRPr="001D1332">
              <w:rPr>
                <w:lang w:val="en-US" w:eastAsia="en-US"/>
              </w:rPr>
              <w:t xml:space="preserve"> </w:t>
            </w:r>
            <w:proofErr w:type="spellStart"/>
            <w:r w:rsidRPr="001D1332">
              <w:rPr>
                <w:lang w:val="en-US" w:eastAsia="en-US"/>
              </w:rPr>
              <w:t>byalo</w:t>
            </w:r>
            <w:proofErr w:type="spellEnd"/>
            <w:r w:rsidRPr="001D1332">
              <w:rPr>
                <w:lang w:val="en-US" w:eastAsia="en-US"/>
              </w:rPr>
              <w:t xml:space="preserve"> </w:t>
            </w:r>
            <w:proofErr w:type="spellStart"/>
            <w:r w:rsidRPr="001D1332">
              <w:rPr>
                <w:lang w:val="en-US" w:eastAsia="en-US"/>
              </w:rPr>
              <w:t>salamureno</w:t>
            </w:r>
            <w:proofErr w:type="spellEnd"/>
            <w:r w:rsidRPr="001D1332">
              <w:rPr>
                <w:lang w:val="en-US" w:eastAsia="en-US"/>
              </w:rPr>
              <w:t xml:space="preserve"> </w:t>
            </w:r>
            <w:proofErr w:type="spellStart"/>
            <w:r w:rsidRPr="001D1332">
              <w:rPr>
                <w:lang w:val="en-US" w:eastAsia="en-US"/>
              </w:rPr>
              <w:t>sirene</w:t>
            </w:r>
            <w:proofErr w:type="spellEnd"/>
            <w:r w:rsidRPr="001D1332">
              <w:rPr>
                <w:lang w:val="en-US" w:eastAsia="en-US"/>
              </w:rPr>
              <w:t xml:space="preserve">" (ЗНП) (ОВ, L 192 </w:t>
            </w:r>
            <w:proofErr w:type="spellStart"/>
            <w:r w:rsidRPr="001D1332">
              <w:rPr>
                <w:lang w:val="en-US" w:eastAsia="en-US"/>
              </w:rPr>
              <w:t>от</w:t>
            </w:r>
            <w:proofErr w:type="spellEnd"/>
            <w:r w:rsidRPr="001D1332">
              <w:rPr>
                <w:lang w:val="en-US" w:eastAsia="en-US"/>
              </w:rPr>
              <w:t xml:space="preserve"> 31.07.2023 г.) (</w:t>
            </w:r>
            <w:proofErr w:type="spellStart"/>
            <w:r w:rsidRPr="001D1332">
              <w:rPr>
                <w:lang w:val="en-US" w:eastAsia="en-US"/>
              </w:rPr>
              <w:t>Регламент</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изпълнение</w:t>
            </w:r>
            <w:proofErr w:type="spellEnd"/>
            <w:r w:rsidRPr="001D1332">
              <w:rPr>
                <w:lang w:val="en-US" w:eastAsia="en-US"/>
              </w:rPr>
              <w:t xml:space="preserve"> (ЕС) 2023/1571).</w:t>
            </w:r>
          </w:p>
        </w:tc>
        <w:tc>
          <w:tcPr>
            <w:tcW w:w="1080" w:type="dxa"/>
            <w:tcBorders>
              <w:top w:val="nil"/>
              <w:left w:val="nil"/>
              <w:bottom w:val="single" w:sz="4" w:space="0" w:color="auto"/>
              <w:right w:val="single" w:sz="4" w:space="0" w:color="auto"/>
            </w:tcBorders>
            <w:shd w:val="clear" w:color="000000" w:fill="FFFFFF"/>
            <w:vAlign w:val="center"/>
            <w:hideMark/>
          </w:tcPr>
          <w:p w14:paraId="6282E79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2FB1AE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кутии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8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6447068" w14:textId="77777777" w:rsidR="007C26D2" w:rsidRPr="001D1332" w:rsidRDefault="007C26D2" w:rsidP="007C26D2">
            <w:pPr>
              <w:rPr>
                <w:lang w:eastAsia="en-US"/>
              </w:rPr>
            </w:pPr>
          </w:p>
        </w:tc>
      </w:tr>
      <w:tr w:rsidR="007C26D2" w:rsidRPr="007C26D2" w14:paraId="72878A34" w14:textId="77777777" w:rsidTr="007C26D2">
        <w:trPr>
          <w:trHeight w:val="1932"/>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ABE9DB8" w14:textId="77777777" w:rsidR="007C26D2" w:rsidRPr="001D1332" w:rsidRDefault="007C26D2" w:rsidP="007C26D2">
            <w:pPr>
              <w:rPr>
                <w:lang w:val="en-US" w:eastAsia="en-US"/>
              </w:rPr>
            </w:pPr>
            <w:r w:rsidRPr="001D1332">
              <w:rPr>
                <w:lang w:val="en-US" w:eastAsia="en-US"/>
              </w:rPr>
              <w:t>2</w:t>
            </w:r>
          </w:p>
        </w:tc>
        <w:tc>
          <w:tcPr>
            <w:tcW w:w="3317" w:type="dxa"/>
            <w:tcBorders>
              <w:top w:val="nil"/>
              <w:left w:val="nil"/>
              <w:bottom w:val="single" w:sz="4" w:space="0" w:color="auto"/>
              <w:right w:val="single" w:sz="4" w:space="0" w:color="auto"/>
            </w:tcBorders>
            <w:shd w:val="clear" w:color="000000" w:fill="FFFFFF"/>
            <w:vAlign w:val="center"/>
            <w:hideMark/>
          </w:tcPr>
          <w:p w14:paraId="6DB558C2" w14:textId="77777777" w:rsidR="007C26D2" w:rsidRPr="001D1332" w:rsidRDefault="007C26D2" w:rsidP="007C26D2">
            <w:pPr>
              <w:rPr>
                <w:lang w:val="en-US" w:eastAsia="en-US"/>
              </w:rPr>
            </w:pPr>
            <w:proofErr w:type="spellStart"/>
            <w:r w:rsidRPr="001D1332">
              <w:rPr>
                <w:lang w:val="en-US" w:eastAsia="en-US"/>
              </w:rPr>
              <w:t>Кашкавал</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 </w:t>
            </w:r>
            <w:proofErr w:type="spellStart"/>
            <w:r w:rsidRPr="001D1332">
              <w:rPr>
                <w:lang w:val="en-US" w:eastAsia="en-US"/>
              </w:rPr>
              <w:t>вакумиран</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БДС.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аромат</w:t>
            </w:r>
            <w:proofErr w:type="spellEnd"/>
            <w:r w:rsidRPr="001D1332">
              <w:rPr>
                <w:lang w:val="en-US" w:eastAsia="en-US"/>
              </w:rPr>
              <w:t xml:space="preserve"> - </w:t>
            </w:r>
            <w:proofErr w:type="spellStart"/>
            <w:r w:rsidRPr="001D1332">
              <w:rPr>
                <w:lang w:val="en-US" w:eastAsia="en-US"/>
              </w:rPr>
              <w:t>специфични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узрял</w:t>
            </w:r>
            <w:proofErr w:type="spellEnd"/>
            <w:r w:rsidRPr="001D1332">
              <w:rPr>
                <w:lang w:val="en-US" w:eastAsia="en-US"/>
              </w:rPr>
              <w:t xml:space="preserve"> </w:t>
            </w:r>
            <w:proofErr w:type="spellStart"/>
            <w:r w:rsidRPr="001D1332">
              <w:rPr>
                <w:lang w:val="en-US" w:eastAsia="en-US"/>
              </w:rPr>
              <w:t>кашкавал</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Кашкавалът</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бъде</w:t>
            </w:r>
            <w:proofErr w:type="spellEnd"/>
            <w:r w:rsidRPr="001D1332">
              <w:rPr>
                <w:lang w:val="en-US" w:eastAsia="en-US"/>
              </w:rPr>
              <w:t xml:space="preserve"> </w:t>
            </w:r>
            <w:proofErr w:type="spellStart"/>
            <w:r w:rsidRPr="001D1332">
              <w:rPr>
                <w:lang w:val="en-US" w:eastAsia="en-US"/>
              </w:rPr>
              <w:t>бъде</w:t>
            </w:r>
            <w:proofErr w:type="spellEnd"/>
            <w:r w:rsidRPr="001D1332">
              <w:rPr>
                <w:lang w:val="en-US" w:eastAsia="en-US"/>
              </w:rPr>
              <w:t xml:space="preserve"> </w:t>
            </w:r>
            <w:proofErr w:type="spellStart"/>
            <w:r w:rsidRPr="001D1332">
              <w:rPr>
                <w:lang w:val="en-US" w:eastAsia="en-US"/>
              </w:rPr>
              <w:t>опакован</w:t>
            </w:r>
            <w:proofErr w:type="spellEnd"/>
            <w:r w:rsidRPr="001D1332">
              <w:rPr>
                <w:lang w:val="en-US" w:eastAsia="en-US"/>
              </w:rPr>
              <w:t xml:space="preserve"> </w:t>
            </w:r>
            <w:proofErr w:type="spellStart"/>
            <w:r w:rsidRPr="001D1332">
              <w:rPr>
                <w:lang w:val="en-US" w:eastAsia="en-US"/>
              </w:rPr>
              <w:t>във</w:t>
            </w:r>
            <w:proofErr w:type="spellEnd"/>
            <w:r w:rsidRPr="001D1332">
              <w:rPr>
                <w:lang w:val="en-US" w:eastAsia="en-US"/>
              </w:rPr>
              <w:t xml:space="preserve"> </w:t>
            </w:r>
            <w:proofErr w:type="spellStart"/>
            <w:r w:rsidRPr="001D1332">
              <w:rPr>
                <w:lang w:val="en-US" w:eastAsia="en-US"/>
              </w:rPr>
              <w:t>вакумирани</w:t>
            </w:r>
            <w:proofErr w:type="spellEnd"/>
            <w:r w:rsidRPr="001D1332">
              <w:rPr>
                <w:lang w:val="en-US" w:eastAsia="en-US"/>
              </w:rPr>
              <w:t xml:space="preserve">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Сухо</w:t>
            </w:r>
            <w:proofErr w:type="spellEnd"/>
            <w:r w:rsidRPr="001D1332">
              <w:rPr>
                <w:lang w:val="en-US" w:eastAsia="en-US"/>
              </w:rPr>
              <w:t xml:space="preserve"> </w:t>
            </w:r>
            <w:proofErr w:type="spellStart"/>
            <w:r w:rsidRPr="001D1332">
              <w:rPr>
                <w:lang w:val="en-US" w:eastAsia="en-US"/>
              </w:rPr>
              <w:t>вещество</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малко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58 %, </w:t>
            </w:r>
            <w:proofErr w:type="spellStart"/>
            <w:r w:rsidRPr="001D1332">
              <w:rPr>
                <w:lang w:val="en-US" w:eastAsia="en-US"/>
              </w:rPr>
              <w:t>масленост</w:t>
            </w:r>
            <w:proofErr w:type="spellEnd"/>
            <w:r w:rsidRPr="001D1332">
              <w:rPr>
                <w:lang w:val="en-US" w:eastAsia="en-US"/>
              </w:rPr>
              <w:t xml:space="preserve"> в </w:t>
            </w:r>
            <w:proofErr w:type="spellStart"/>
            <w:r w:rsidRPr="001D1332">
              <w:rPr>
                <w:lang w:val="en-US" w:eastAsia="en-US"/>
              </w:rPr>
              <w:t>сухото</w:t>
            </w:r>
            <w:proofErr w:type="spellEnd"/>
            <w:r w:rsidRPr="001D1332">
              <w:rPr>
                <w:lang w:val="en-US" w:eastAsia="en-US"/>
              </w:rPr>
              <w:t xml:space="preserve"> </w:t>
            </w:r>
            <w:proofErr w:type="spellStart"/>
            <w:r w:rsidRPr="001D1332">
              <w:rPr>
                <w:lang w:val="en-US" w:eastAsia="en-US"/>
              </w:rPr>
              <w:lastRenderedPageBreak/>
              <w:t>вещество</w:t>
            </w:r>
            <w:proofErr w:type="spellEnd"/>
            <w:r w:rsidRPr="001D1332">
              <w:rPr>
                <w:lang w:val="en-US" w:eastAsia="en-US"/>
              </w:rPr>
              <w:t xml:space="preserve"> – 45 %. </w:t>
            </w:r>
            <w:proofErr w:type="spellStart"/>
            <w:r w:rsidRPr="001D1332">
              <w:rPr>
                <w:lang w:val="en-US" w:eastAsia="en-US"/>
              </w:rPr>
              <w:t>Срок</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зреене</w:t>
            </w:r>
            <w:proofErr w:type="spellEnd"/>
            <w:r w:rsidRPr="001D1332">
              <w:rPr>
                <w:lang w:val="en-US" w:eastAsia="en-US"/>
              </w:rPr>
              <w:t xml:space="preserve"> – 60 </w:t>
            </w:r>
            <w:proofErr w:type="spellStart"/>
            <w:r w:rsidRPr="001D1332">
              <w:rPr>
                <w:lang w:val="en-US" w:eastAsia="en-US"/>
              </w:rPr>
              <w:t>дни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611AFE2A" w14:textId="77777777" w:rsidR="007C26D2" w:rsidRPr="001D1332" w:rsidRDefault="007C26D2" w:rsidP="007C26D2">
            <w:pPr>
              <w:rPr>
                <w:lang w:val="en-US" w:eastAsia="en-US"/>
              </w:rPr>
            </w:pPr>
            <w:r w:rsidRPr="001D1332">
              <w:rPr>
                <w:lang w:val="en-US" w:eastAsia="en-US"/>
              </w:rPr>
              <w:lastRenderedPageBreak/>
              <w:t xml:space="preserve">БДС 14:2010 </w:t>
            </w:r>
            <w:proofErr w:type="spellStart"/>
            <w:r w:rsidRPr="001D1332">
              <w:rPr>
                <w:lang w:val="en-US" w:eastAsia="en-US"/>
              </w:rPr>
              <w:t>или</w:t>
            </w:r>
            <w:proofErr w:type="spellEnd"/>
            <w:r w:rsidRPr="001D1332">
              <w:rPr>
                <w:lang w:val="en-US" w:eastAsia="en-US"/>
              </w:rPr>
              <w:t xml:space="preserve"> ТД, </w:t>
            </w:r>
            <w:proofErr w:type="spellStart"/>
            <w:r w:rsidRPr="001D1332">
              <w:rPr>
                <w:lang w:val="en-US" w:eastAsia="en-US"/>
              </w:rPr>
              <w:t>еквивалентн</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БДС,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3957C7A"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8D551BF"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AAE0F23" w14:textId="77777777" w:rsidR="007C26D2" w:rsidRPr="001D1332" w:rsidRDefault="007C26D2" w:rsidP="007C26D2">
            <w:pPr>
              <w:rPr>
                <w:lang w:val="en-US" w:eastAsia="en-US"/>
              </w:rPr>
            </w:pPr>
          </w:p>
        </w:tc>
      </w:tr>
      <w:tr w:rsidR="007C26D2" w:rsidRPr="007C26D2" w14:paraId="579DE9D8"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4CDDA96" w14:textId="77777777" w:rsidR="007C26D2" w:rsidRPr="001D1332" w:rsidRDefault="007C26D2" w:rsidP="007C26D2">
            <w:pPr>
              <w:rPr>
                <w:lang w:val="en-US" w:eastAsia="en-US"/>
              </w:rPr>
            </w:pPr>
            <w:r w:rsidRPr="001D1332">
              <w:rPr>
                <w:lang w:val="en-US" w:eastAsia="en-US"/>
              </w:rPr>
              <w:t>3</w:t>
            </w:r>
          </w:p>
        </w:tc>
        <w:tc>
          <w:tcPr>
            <w:tcW w:w="3317" w:type="dxa"/>
            <w:tcBorders>
              <w:top w:val="nil"/>
              <w:left w:val="nil"/>
              <w:bottom w:val="single" w:sz="4" w:space="0" w:color="auto"/>
              <w:right w:val="single" w:sz="4" w:space="0" w:color="auto"/>
            </w:tcBorders>
            <w:shd w:val="clear" w:color="000000" w:fill="FFFFFF"/>
            <w:vAlign w:val="center"/>
            <w:hideMark/>
          </w:tcPr>
          <w:p w14:paraId="78478355" w14:textId="77777777" w:rsidR="007C26D2" w:rsidRPr="001D1332" w:rsidRDefault="007C26D2" w:rsidP="007C26D2">
            <w:pPr>
              <w:rPr>
                <w:lang w:val="en-US" w:eastAsia="en-US"/>
              </w:rPr>
            </w:pPr>
            <w:proofErr w:type="spellStart"/>
            <w:r w:rsidRPr="001D1332">
              <w:rPr>
                <w:lang w:val="en-US" w:eastAsia="en-US"/>
              </w:rPr>
              <w:t>Сметана</w:t>
            </w:r>
            <w:proofErr w:type="spellEnd"/>
            <w:r w:rsidRPr="001D1332">
              <w:rPr>
                <w:lang w:val="en-US" w:eastAsia="en-US"/>
              </w:rPr>
              <w:t xml:space="preserve"> (0,500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консистенция</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6A8641B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B943B2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40AD7AE4"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стандартна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 </w:t>
            </w:r>
            <w:proofErr w:type="spellStart"/>
            <w:r w:rsidRPr="001D1332">
              <w:rPr>
                <w:lang w:val="en-US" w:eastAsia="en-US"/>
              </w:rPr>
              <w:t>пластмасова</w:t>
            </w:r>
            <w:proofErr w:type="spellEnd"/>
            <w:r w:rsidRPr="001D1332">
              <w:rPr>
                <w:lang w:val="en-US" w:eastAsia="en-US"/>
              </w:rPr>
              <w:t xml:space="preserve"> </w:t>
            </w:r>
            <w:proofErr w:type="spellStart"/>
            <w:r w:rsidRPr="001D1332">
              <w:rPr>
                <w:lang w:val="en-US" w:eastAsia="en-US"/>
              </w:rPr>
              <w:t>кофичка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A505A1D" w14:textId="77777777" w:rsidR="007C26D2" w:rsidRPr="001D1332" w:rsidRDefault="007C26D2" w:rsidP="007C26D2">
            <w:pPr>
              <w:rPr>
                <w:lang w:val="en-US" w:eastAsia="en-US"/>
              </w:rPr>
            </w:pPr>
          </w:p>
        </w:tc>
      </w:tr>
      <w:tr w:rsidR="007C26D2" w:rsidRPr="007C26D2" w14:paraId="3AD5D8AB"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020DF1B" w14:textId="77777777" w:rsidR="007C26D2" w:rsidRPr="001D1332" w:rsidRDefault="007C26D2" w:rsidP="007C26D2">
            <w:pPr>
              <w:rPr>
                <w:lang w:val="en-US" w:eastAsia="en-US"/>
              </w:rPr>
            </w:pPr>
            <w:r w:rsidRPr="001D1332">
              <w:rPr>
                <w:lang w:val="en-US" w:eastAsia="en-US"/>
              </w:rPr>
              <w:t>4</w:t>
            </w:r>
          </w:p>
        </w:tc>
        <w:tc>
          <w:tcPr>
            <w:tcW w:w="3317" w:type="dxa"/>
            <w:tcBorders>
              <w:top w:val="nil"/>
              <w:left w:val="nil"/>
              <w:bottom w:val="single" w:sz="4" w:space="0" w:color="auto"/>
              <w:right w:val="single" w:sz="4" w:space="0" w:color="auto"/>
            </w:tcBorders>
            <w:shd w:val="clear" w:color="000000" w:fill="FFFFFF"/>
            <w:vAlign w:val="center"/>
            <w:hideMark/>
          </w:tcPr>
          <w:p w14:paraId="681BEE44" w14:textId="77777777" w:rsidR="007C26D2" w:rsidRPr="001D1332" w:rsidRDefault="007C26D2" w:rsidP="007C26D2">
            <w:pPr>
              <w:rPr>
                <w:lang w:val="en-US" w:eastAsia="en-US"/>
              </w:rPr>
            </w:pPr>
            <w:proofErr w:type="spellStart"/>
            <w:r w:rsidRPr="001D1332">
              <w:rPr>
                <w:lang w:val="en-US" w:eastAsia="en-US"/>
              </w:rPr>
              <w:t>Извара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обезмаслено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 </w:t>
            </w:r>
            <w:proofErr w:type="spellStart"/>
            <w:r w:rsidRPr="001D1332">
              <w:rPr>
                <w:lang w:val="en-US" w:eastAsia="en-US"/>
              </w:rPr>
              <w:t>млечна</w:t>
            </w:r>
            <w:proofErr w:type="spellEnd"/>
            <w:r w:rsidRPr="001D1332">
              <w:rPr>
                <w:lang w:val="en-US" w:eastAsia="en-US"/>
              </w:rPr>
              <w:t xml:space="preserve">, </w:t>
            </w:r>
            <w:proofErr w:type="spellStart"/>
            <w:r w:rsidRPr="001D1332">
              <w:rPr>
                <w:lang w:val="en-US" w:eastAsia="en-US"/>
              </w:rPr>
              <w:t>безсолна</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аромат</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продукта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2909048"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сурово</w:t>
            </w:r>
            <w:proofErr w:type="spellEnd"/>
            <w:r w:rsidRPr="001D1332">
              <w:rPr>
                <w:lang w:val="en-US" w:eastAsia="en-US"/>
              </w:rPr>
              <w:t xml:space="preserve"> </w:t>
            </w: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w:t>
            </w:r>
            <w:proofErr w:type="spellStart"/>
            <w:r w:rsidRPr="001D1332">
              <w:rPr>
                <w:lang w:val="en-US" w:eastAsia="en-US"/>
              </w:rPr>
              <w:t>което</w:t>
            </w:r>
            <w:proofErr w:type="spellEnd"/>
            <w:r w:rsidRPr="001D1332">
              <w:rPr>
                <w:lang w:val="en-US" w:eastAsia="en-US"/>
              </w:rPr>
              <w:t xml:space="preserve"> </w:t>
            </w:r>
            <w:proofErr w:type="spellStart"/>
            <w:r w:rsidRPr="001D1332">
              <w:rPr>
                <w:lang w:val="en-US" w:eastAsia="en-US"/>
              </w:rPr>
              <w:t>отговаря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изискванията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Приложение</w:t>
            </w:r>
            <w:proofErr w:type="spellEnd"/>
            <w:r w:rsidRPr="001D1332">
              <w:rPr>
                <w:lang w:val="en-US" w:eastAsia="en-US"/>
              </w:rPr>
              <w:t xml:space="preserve"> ІІІ, </w:t>
            </w:r>
            <w:proofErr w:type="spellStart"/>
            <w:r w:rsidRPr="001D1332">
              <w:rPr>
                <w:lang w:val="en-US" w:eastAsia="en-US"/>
              </w:rPr>
              <w:t>раздел</w:t>
            </w:r>
            <w:proofErr w:type="spellEnd"/>
            <w:r w:rsidRPr="001D1332">
              <w:rPr>
                <w:lang w:val="en-US" w:eastAsia="en-US"/>
              </w:rPr>
              <w:t xml:space="preserve"> ІХ, </w:t>
            </w:r>
            <w:proofErr w:type="spellStart"/>
            <w:r w:rsidRPr="001D1332">
              <w:rPr>
                <w:lang w:val="en-US" w:eastAsia="en-US"/>
              </w:rPr>
              <w:t>глава</w:t>
            </w:r>
            <w:proofErr w:type="spellEnd"/>
            <w:r w:rsidRPr="001D1332">
              <w:rPr>
                <w:lang w:val="en-US" w:eastAsia="en-US"/>
              </w:rPr>
              <w:t xml:space="preserve"> І, т. ІІІ (3)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(ЕО) № 853/2004.</w:t>
            </w:r>
          </w:p>
        </w:tc>
        <w:tc>
          <w:tcPr>
            <w:tcW w:w="1080" w:type="dxa"/>
            <w:tcBorders>
              <w:top w:val="nil"/>
              <w:left w:val="nil"/>
              <w:bottom w:val="single" w:sz="4" w:space="0" w:color="auto"/>
              <w:right w:val="single" w:sz="4" w:space="0" w:color="auto"/>
            </w:tcBorders>
            <w:shd w:val="clear" w:color="000000" w:fill="FFFFFF"/>
            <w:vAlign w:val="center"/>
            <w:hideMark/>
          </w:tcPr>
          <w:p w14:paraId="4EFBCB0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CA7F60D" w14:textId="77777777" w:rsidR="007C26D2" w:rsidRPr="001D1332" w:rsidRDefault="007C26D2" w:rsidP="007C26D2">
            <w:pPr>
              <w:rPr>
                <w:lang w:val="en-US" w:eastAsia="en-US"/>
              </w:rPr>
            </w:pPr>
            <w:proofErr w:type="spellStart"/>
            <w:r w:rsidRPr="001D1332">
              <w:rPr>
                <w:lang w:val="en-US" w:eastAsia="en-US"/>
              </w:rPr>
              <w:t>полиетеленови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29720E5" w14:textId="77777777" w:rsidR="007C26D2" w:rsidRPr="001D1332" w:rsidRDefault="007C26D2" w:rsidP="007C26D2">
            <w:pPr>
              <w:rPr>
                <w:lang w:val="en-US" w:eastAsia="en-US"/>
              </w:rPr>
            </w:pPr>
          </w:p>
        </w:tc>
      </w:tr>
      <w:tr w:rsidR="007C26D2" w:rsidRPr="007C26D2" w14:paraId="50463D11" w14:textId="77777777" w:rsidTr="007C26D2">
        <w:trPr>
          <w:trHeight w:val="552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8E5EC0B" w14:textId="77777777" w:rsidR="007C26D2" w:rsidRPr="001D1332" w:rsidRDefault="007C26D2" w:rsidP="007C26D2">
            <w:pPr>
              <w:rPr>
                <w:lang w:val="en-US" w:eastAsia="en-US"/>
              </w:rPr>
            </w:pPr>
            <w:r w:rsidRPr="001D1332">
              <w:rPr>
                <w:lang w:val="en-US" w:eastAsia="en-US"/>
              </w:rPr>
              <w:t>5</w:t>
            </w:r>
          </w:p>
        </w:tc>
        <w:tc>
          <w:tcPr>
            <w:tcW w:w="3317" w:type="dxa"/>
            <w:tcBorders>
              <w:top w:val="nil"/>
              <w:left w:val="nil"/>
              <w:bottom w:val="single" w:sz="4" w:space="0" w:color="auto"/>
              <w:right w:val="single" w:sz="4" w:space="0" w:color="auto"/>
            </w:tcBorders>
            <w:shd w:val="clear" w:color="000000" w:fill="FFFFFF"/>
            <w:vAlign w:val="center"/>
            <w:hideMark/>
          </w:tcPr>
          <w:p w14:paraId="679D2641" w14:textId="77777777" w:rsidR="007C26D2" w:rsidRPr="001D1332" w:rsidRDefault="007C26D2" w:rsidP="007C26D2">
            <w:pPr>
              <w:rPr>
                <w:lang w:val="en-US" w:eastAsia="en-US"/>
              </w:rPr>
            </w:pPr>
            <w:proofErr w:type="spellStart"/>
            <w:r w:rsidRPr="001D1332">
              <w:rPr>
                <w:lang w:val="en-US" w:eastAsia="en-US"/>
              </w:rPr>
              <w:t>Масло</w:t>
            </w:r>
            <w:proofErr w:type="spellEnd"/>
            <w:r w:rsidRPr="001D1332">
              <w:rPr>
                <w:lang w:val="en-US" w:eastAsia="en-US"/>
              </w:rPr>
              <w:t xml:space="preserve"> </w:t>
            </w: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0.250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масленост</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по-малко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82 %</w:t>
            </w:r>
          </w:p>
        </w:tc>
        <w:tc>
          <w:tcPr>
            <w:tcW w:w="2438" w:type="dxa"/>
            <w:tcBorders>
              <w:top w:val="nil"/>
              <w:left w:val="nil"/>
              <w:bottom w:val="single" w:sz="4" w:space="0" w:color="auto"/>
              <w:right w:val="single" w:sz="4" w:space="0" w:color="auto"/>
            </w:tcBorders>
            <w:shd w:val="clear" w:color="000000" w:fill="FFFFFF"/>
            <w:vAlign w:val="center"/>
            <w:hideMark/>
          </w:tcPr>
          <w:p w14:paraId="12D177AA"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сурово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w:t>
            </w:r>
            <w:proofErr w:type="spellStart"/>
            <w:r w:rsidRPr="001D1332">
              <w:rPr>
                <w:lang w:val="en-US" w:eastAsia="en-US"/>
              </w:rPr>
              <w:t>което</w:t>
            </w:r>
            <w:proofErr w:type="spellEnd"/>
            <w:r w:rsidRPr="001D1332">
              <w:rPr>
                <w:lang w:val="en-US" w:eastAsia="en-US"/>
              </w:rPr>
              <w:t xml:space="preserve"> </w:t>
            </w:r>
            <w:proofErr w:type="spellStart"/>
            <w:r w:rsidRPr="001D1332">
              <w:rPr>
                <w:lang w:val="en-US" w:eastAsia="en-US"/>
              </w:rPr>
              <w:t>отговаря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изискванията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Приложение</w:t>
            </w:r>
            <w:proofErr w:type="spellEnd"/>
            <w:r w:rsidRPr="001D1332">
              <w:rPr>
                <w:lang w:val="en-US" w:eastAsia="en-US"/>
              </w:rPr>
              <w:t xml:space="preserve"> ІІІ, </w:t>
            </w:r>
            <w:proofErr w:type="spellStart"/>
            <w:r w:rsidRPr="001D1332">
              <w:rPr>
                <w:lang w:val="en-US" w:eastAsia="en-US"/>
              </w:rPr>
              <w:t>раздел</w:t>
            </w:r>
            <w:proofErr w:type="spellEnd"/>
            <w:r w:rsidRPr="001D1332">
              <w:rPr>
                <w:lang w:val="en-US" w:eastAsia="en-US"/>
              </w:rPr>
              <w:t xml:space="preserve"> ІХ, </w:t>
            </w:r>
            <w:proofErr w:type="spellStart"/>
            <w:r w:rsidRPr="001D1332">
              <w:rPr>
                <w:lang w:val="en-US" w:eastAsia="en-US"/>
              </w:rPr>
              <w:t>глава</w:t>
            </w:r>
            <w:proofErr w:type="spellEnd"/>
            <w:r w:rsidRPr="001D1332">
              <w:rPr>
                <w:lang w:val="en-US" w:eastAsia="en-US"/>
              </w:rPr>
              <w:t xml:space="preserve"> І, т. ІІІ (3)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(ЕО) № 853/2004, и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отговаря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изискванията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 1308/2013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Европейския</w:t>
            </w:r>
            <w:proofErr w:type="spellEnd"/>
            <w:r w:rsidRPr="001D1332">
              <w:rPr>
                <w:lang w:val="en-US" w:eastAsia="en-US"/>
              </w:rPr>
              <w:t xml:space="preserve"> </w:t>
            </w:r>
            <w:proofErr w:type="spellStart"/>
            <w:r w:rsidRPr="001D1332">
              <w:rPr>
                <w:lang w:val="en-US" w:eastAsia="en-US"/>
              </w:rPr>
              <w:t>парламент</w:t>
            </w:r>
            <w:proofErr w:type="spellEnd"/>
            <w:r w:rsidRPr="001D1332">
              <w:rPr>
                <w:lang w:val="en-US" w:eastAsia="en-US"/>
              </w:rPr>
              <w:t xml:space="preserve"> и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Съвета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17 </w:t>
            </w:r>
            <w:proofErr w:type="spellStart"/>
            <w:r w:rsidRPr="001D1332">
              <w:rPr>
                <w:lang w:val="en-US" w:eastAsia="en-US"/>
              </w:rPr>
              <w:t>декември</w:t>
            </w:r>
            <w:proofErr w:type="spellEnd"/>
            <w:r w:rsidRPr="001D1332">
              <w:rPr>
                <w:lang w:val="en-US" w:eastAsia="en-US"/>
              </w:rPr>
              <w:t xml:space="preserve"> 2013 г.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установяване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обща</w:t>
            </w:r>
            <w:proofErr w:type="spellEnd"/>
            <w:r w:rsidRPr="001D1332">
              <w:rPr>
                <w:lang w:val="en-US" w:eastAsia="en-US"/>
              </w:rPr>
              <w:t xml:space="preserve"> </w:t>
            </w:r>
            <w:proofErr w:type="spellStart"/>
            <w:r w:rsidRPr="001D1332">
              <w:rPr>
                <w:lang w:val="en-US" w:eastAsia="en-US"/>
              </w:rPr>
              <w:t>организация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пазарите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селскостопански</w:t>
            </w:r>
            <w:proofErr w:type="spellEnd"/>
            <w:r w:rsidRPr="001D1332">
              <w:rPr>
                <w:lang w:val="en-US" w:eastAsia="en-US"/>
              </w:rPr>
              <w:t xml:space="preserve"> </w:t>
            </w:r>
            <w:proofErr w:type="spellStart"/>
            <w:r w:rsidRPr="001D1332">
              <w:rPr>
                <w:lang w:val="en-US" w:eastAsia="en-US"/>
              </w:rPr>
              <w:t>продукти</w:t>
            </w:r>
            <w:proofErr w:type="spellEnd"/>
            <w:r w:rsidRPr="001D1332">
              <w:rPr>
                <w:lang w:val="en-US" w:eastAsia="en-US"/>
              </w:rPr>
              <w:t xml:space="preserve"> и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отмяна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регламенти</w:t>
            </w:r>
            <w:proofErr w:type="spellEnd"/>
            <w:r w:rsidRPr="001D1332">
              <w:rPr>
                <w:lang w:val="en-US" w:eastAsia="en-US"/>
              </w:rPr>
              <w:t xml:space="preserve"> (ЕИО) № 922/72, (ЕИО) № 234/79, (ЕО) № 1037/2001 и (ЕО) № 1234/2007 (ОВ, L 347, 20.12.2013 г.).</w:t>
            </w:r>
          </w:p>
        </w:tc>
        <w:tc>
          <w:tcPr>
            <w:tcW w:w="1080" w:type="dxa"/>
            <w:tcBorders>
              <w:top w:val="nil"/>
              <w:left w:val="nil"/>
              <w:bottom w:val="single" w:sz="4" w:space="0" w:color="auto"/>
              <w:right w:val="single" w:sz="4" w:space="0" w:color="auto"/>
            </w:tcBorders>
            <w:shd w:val="clear" w:color="000000" w:fill="FFFFFF"/>
            <w:vAlign w:val="center"/>
            <w:hideMark/>
          </w:tcPr>
          <w:p w14:paraId="08E86564"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56865C62"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0.250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B92F822" w14:textId="77777777" w:rsidR="007C26D2" w:rsidRPr="001D1332" w:rsidRDefault="007C26D2" w:rsidP="007C26D2">
            <w:pPr>
              <w:rPr>
                <w:lang w:val="en-US" w:eastAsia="en-US"/>
              </w:rPr>
            </w:pPr>
          </w:p>
        </w:tc>
      </w:tr>
      <w:tr w:rsidR="007C26D2" w:rsidRPr="007C26D2" w14:paraId="0B114986"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1A193D0" w14:textId="77777777" w:rsidR="007C26D2" w:rsidRPr="001D1332" w:rsidRDefault="007C26D2" w:rsidP="007C26D2">
            <w:pPr>
              <w:rPr>
                <w:lang w:val="en-US" w:eastAsia="en-US"/>
              </w:rPr>
            </w:pPr>
            <w:r w:rsidRPr="001D1332">
              <w:rPr>
                <w:lang w:val="en-US" w:eastAsia="en-US"/>
              </w:rPr>
              <w:lastRenderedPageBreak/>
              <w:t>6</w:t>
            </w:r>
          </w:p>
        </w:tc>
        <w:tc>
          <w:tcPr>
            <w:tcW w:w="3317" w:type="dxa"/>
            <w:tcBorders>
              <w:top w:val="nil"/>
              <w:left w:val="nil"/>
              <w:bottom w:val="single" w:sz="4" w:space="0" w:color="auto"/>
              <w:right w:val="single" w:sz="4" w:space="0" w:color="auto"/>
            </w:tcBorders>
            <w:shd w:val="clear" w:color="000000" w:fill="FFFFFF"/>
            <w:vAlign w:val="center"/>
            <w:hideMark/>
          </w:tcPr>
          <w:p w14:paraId="1EB055DA" w14:textId="77777777" w:rsidR="007C26D2" w:rsidRPr="001D1332" w:rsidRDefault="007C26D2" w:rsidP="007C26D2">
            <w:pPr>
              <w:rPr>
                <w:lang w:val="en-US" w:eastAsia="en-US"/>
              </w:rPr>
            </w:pP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2 %  </w:t>
            </w:r>
            <w:proofErr w:type="spellStart"/>
            <w:r w:rsidRPr="001D1332">
              <w:rPr>
                <w:lang w:val="en-US" w:eastAsia="en-US"/>
              </w:rPr>
              <w:t>масленост</w:t>
            </w:r>
            <w:proofErr w:type="spellEnd"/>
            <w:r w:rsidRPr="001D1332">
              <w:rPr>
                <w:lang w:val="en-US" w:eastAsia="en-US"/>
              </w:rPr>
              <w:t xml:space="preserve">,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течност</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утайка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слабо</w:t>
            </w:r>
            <w:proofErr w:type="spellEnd"/>
            <w:r w:rsidRPr="001D1332">
              <w:rPr>
                <w:lang w:val="en-US" w:eastAsia="en-US"/>
              </w:rPr>
              <w:t xml:space="preserve"> </w:t>
            </w:r>
            <w:proofErr w:type="spellStart"/>
            <w:r w:rsidRPr="001D1332">
              <w:rPr>
                <w:lang w:val="en-US" w:eastAsia="en-US"/>
              </w:rPr>
              <w:t>сладникъв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мирис-специфичен</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суровина</w:t>
            </w:r>
            <w:proofErr w:type="spellEnd"/>
            <w:r w:rsidRPr="001D1332">
              <w:rPr>
                <w:lang w:val="en-US" w:eastAsia="en-US"/>
              </w:rPr>
              <w:t xml:space="preserve">. </w:t>
            </w:r>
            <w:proofErr w:type="spellStart"/>
            <w:r w:rsidRPr="001D1332">
              <w:rPr>
                <w:lang w:val="en-US" w:eastAsia="en-US"/>
              </w:rPr>
              <w:t>Сух</w:t>
            </w:r>
            <w:proofErr w:type="spellEnd"/>
            <w:r w:rsidRPr="001D1332">
              <w:rPr>
                <w:lang w:val="en-US" w:eastAsia="en-US"/>
              </w:rPr>
              <w:t xml:space="preserve"> </w:t>
            </w:r>
            <w:proofErr w:type="spellStart"/>
            <w:r w:rsidRPr="001D1332">
              <w:rPr>
                <w:lang w:val="en-US" w:eastAsia="en-US"/>
              </w:rPr>
              <w:t>обезмаслен</w:t>
            </w:r>
            <w:proofErr w:type="spellEnd"/>
            <w:r w:rsidRPr="001D1332">
              <w:rPr>
                <w:lang w:val="en-US" w:eastAsia="en-US"/>
              </w:rPr>
              <w:t xml:space="preserve"> </w:t>
            </w:r>
            <w:proofErr w:type="spellStart"/>
            <w:r w:rsidRPr="001D1332">
              <w:rPr>
                <w:lang w:val="en-US" w:eastAsia="en-US"/>
              </w:rPr>
              <w:t>остатък</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8,5 %. </w:t>
            </w:r>
            <w:proofErr w:type="spellStart"/>
            <w:r w:rsidRPr="001D1332">
              <w:rPr>
                <w:lang w:val="en-US" w:eastAsia="en-US"/>
              </w:rPr>
              <w:t>Етикетирано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български</w:t>
            </w:r>
            <w:proofErr w:type="spellEnd"/>
            <w:r w:rsidRPr="001D1332">
              <w:rPr>
                <w:lang w:val="en-US" w:eastAsia="en-US"/>
              </w:rPr>
              <w:t xml:space="preserve"> </w:t>
            </w:r>
            <w:proofErr w:type="spellStart"/>
            <w:r w:rsidRPr="001D1332">
              <w:rPr>
                <w:lang w:val="en-US" w:eastAsia="en-US"/>
              </w:rPr>
              <w:t>език</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6DDA4404"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сурово</w:t>
            </w:r>
            <w:proofErr w:type="spellEnd"/>
            <w:r w:rsidRPr="001D1332">
              <w:rPr>
                <w:lang w:val="en-US" w:eastAsia="en-US"/>
              </w:rPr>
              <w:t xml:space="preserve"> </w:t>
            </w: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w:t>
            </w:r>
            <w:proofErr w:type="spellStart"/>
            <w:r w:rsidRPr="001D1332">
              <w:rPr>
                <w:lang w:val="en-US" w:eastAsia="en-US"/>
              </w:rPr>
              <w:t>което</w:t>
            </w:r>
            <w:proofErr w:type="spellEnd"/>
            <w:r w:rsidRPr="001D1332">
              <w:rPr>
                <w:lang w:val="en-US" w:eastAsia="en-US"/>
              </w:rPr>
              <w:t xml:space="preserve"> </w:t>
            </w:r>
            <w:proofErr w:type="spellStart"/>
            <w:r w:rsidRPr="001D1332">
              <w:rPr>
                <w:lang w:val="en-US" w:eastAsia="en-US"/>
              </w:rPr>
              <w:t>отговаря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изискванията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Приложение</w:t>
            </w:r>
            <w:proofErr w:type="spellEnd"/>
            <w:r w:rsidRPr="001D1332">
              <w:rPr>
                <w:lang w:val="en-US" w:eastAsia="en-US"/>
              </w:rPr>
              <w:t xml:space="preserve"> ІІІ, </w:t>
            </w:r>
            <w:proofErr w:type="spellStart"/>
            <w:r w:rsidRPr="001D1332">
              <w:rPr>
                <w:lang w:val="en-US" w:eastAsia="en-US"/>
              </w:rPr>
              <w:t>раздел</w:t>
            </w:r>
            <w:proofErr w:type="spellEnd"/>
            <w:r w:rsidRPr="001D1332">
              <w:rPr>
                <w:lang w:val="en-US" w:eastAsia="en-US"/>
              </w:rPr>
              <w:t xml:space="preserve"> ІХ, </w:t>
            </w:r>
            <w:proofErr w:type="spellStart"/>
            <w:r w:rsidRPr="001D1332">
              <w:rPr>
                <w:lang w:val="en-US" w:eastAsia="en-US"/>
              </w:rPr>
              <w:t>глава</w:t>
            </w:r>
            <w:proofErr w:type="spellEnd"/>
            <w:r w:rsidRPr="001D1332">
              <w:rPr>
                <w:lang w:val="en-US" w:eastAsia="en-US"/>
              </w:rPr>
              <w:t xml:space="preserve"> І, т. ІІІ (3)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(ЕО) № 853/2004.</w:t>
            </w:r>
          </w:p>
        </w:tc>
        <w:tc>
          <w:tcPr>
            <w:tcW w:w="1080" w:type="dxa"/>
            <w:tcBorders>
              <w:top w:val="nil"/>
              <w:left w:val="nil"/>
              <w:bottom w:val="single" w:sz="4" w:space="0" w:color="auto"/>
              <w:right w:val="single" w:sz="4" w:space="0" w:color="auto"/>
            </w:tcBorders>
            <w:shd w:val="clear" w:color="000000" w:fill="FFFFFF"/>
            <w:vAlign w:val="center"/>
            <w:hideMark/>
          </w:tcPr>
          <w:p w14:paraId="697033A7" w14:textId="77777777" w:rsidR="007C26D2" w:rsidRPr="001D1332" w:rsidRDefault="007C26D2" w:rsidP="007C26D2">
            <w:pPr>
              <w:rPr>
                <w:lang w:val="en-US" w:eastAsia="en-US"/>
              </w:rPr>
            </w:pPr>
            <w:r w:rsidRPr="001D1332">
              <w:rPr>
                <w:lang w:val="en-US" w:eastAsia="en-US"/>
              </w:rPr>
              <w:t>л</w:t>
            </w:r>
          </w:p>
        </w:tc>
        <w:tc>
          <w:tcPr>
            <w:tcW w:w="1260" w:type="dxa"/>
            <w:tcBorders>
              <w:top w:val="nil"/>
              <w:left w:val="nil"/>
              <w:bottom w:val="single" w:sz="4" w:space="0" w:color="auto"/>
              <w:right w:val="single" w:sz="4" w:space="0" w:color="auto"/>
            </w:tcBorders>
            <w:shd w:val="clear" w:color="000000" w:fill="FFFFFF"/>
            <w:vAlign w:val="center"/>
            <w:hideMark/>
          </w:tcPr>
          <w:p w14:paraId="107A8495" w14:textId="77777777" w:rsidR="007C26D2" w:rsidRPr="001D1332" w:rsidRDefault="007C26D2" w:rsidP="007C26D2">
            <w:pPr>
              <w:rPr>
                <w:lang w:val="en-US" w:eastAsia="en-US"/>
              </w:rPr>
            </w:pPr>
            <w:proofErr w:type="spellStart"/>
            <w:r w:rsidRPr="001D1332">
              <w:rPr>
                <w:lang w:val="en-US" w:eastAsia="en-US"/>
              </w:rPr>
              <w:t>тетрапак</w:t>
            </w:r>
            <w:proofErr w:type="spellEnd"/>
            <w:r w:rsidRPr="001D1332">
              <w:rPr>
                <w:lang w:val="en-US" w:eastAsia="en-US"/>
              </w:rPr>
              <w:t xml:space="preserve"> </w:t>
            </w:r>
            <w:proofErr w:type="spellStart"/>
            <w:r w:rsidRPr="001D1332">
              <w:rPr>
                <w:lang w:val="en-US" w:eastAsia="en-US"/>
              </w:rPr>
              <w:t>кутии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литър</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73D05B8" w14:textId="77777777" w:rsidR="007C26D2" w:rsidRPr="001D1332" w:rsidRDefault="007C26D2" w:rsidP="007C26D2">
            <w:pPr>
              <w:rPr>
                <w:lang w:val="en-US" w:eastAsia="en-US"/>
              </w:rPr>
            </w:pPr>
          </w:p>
        </w:tc>
      </w:tr>
      <w:tr w:rsidR="007C26D2" w:rsidRPr="007C26D2" w14:paraId="468FF79D"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13E5FD0" w14:textId="77777777" w:rsidR="007C26D2" w:rsidRPr="001D1332" w:rsidRDefault="007C26D2" w:rsidP="007C26D2">
            <w:pPr>
              <w:rPr>
                <w:lang w:val="en-US" w:eastAsia="en-US"/>
              </w:rPr>
            </w:pPr>
            <w:r w:rsidRPr="001D1332">
              <w:rPr>
                <w:lang w:val="en-US" w:eastAsia="en-US"/>
              </w:rPr>
              <w:t>7</w:t>
            </w:r>
          </w:p>
        </w:tc>
        <w:tc>
          <w:tcPr>
            <w:tcW w:w="3317" w:type="dxa"/>
            <w:tcBorders>
              <w:top w:val="nil"/>
              <w:left w:val="nil"/>
              <w:bottom w:val="single" w:sz="4" w:space="0" w:color="auto"/>
              <w:right w:val="single" w:sz="4" w:space="0" w:color="auto"/>
            </w:tcBorders>
            <w:shd w:val="clear" w:color="000000" w:fill="FFFFFF"/>
            <w:vAlign w:val="center"/>
            <w:hideMark/>
          </w:tcPr>
          <w:p w14:paraId="40EE8900" w14:textId="77777777" w:rsidR="007C26D2" w:rsidRPr="001D1332" w:rsidRDefault="007C26D2" w:rsidP="007C26D2">
            <w:pPr>
              <w:rPr>
                <w:lang w:val="en-US" w:eastAsia="en-US"/>
              </w:rPr>
            </w:pP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3,2 %  </w:t>
            </w:r>
            <w:proofErr w:type="spellStart"/>
            <w:r w:rsidRPr="001D1332">
              <w:rPr>
                <w:lang w:val="en-US" w:eastAsia="en-US"/>
              </w:rPr>
              <w:t>масленост</w:t>
            </w:r>
            <w:proofErr w:type="spellEnd"/>
            <w:r w:rsidRPr="001D1332">
              <w:rPr>
                <w:lang w:val="en-US" w:eastAsia="en-US"/>
              </w:rPr>
              <w:t xml:space="preserve">,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течност</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утайка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слабо</w:t>
            </w:r>
            <w:proofErr w:type="spellEnd"/>
            <w:r w:rsidRPr="001D1332">
              <w:rPr>
                <w:lang w:val="en-US" w:eastAsia="en-US"/>
              </w:rPr>
              <w:t xml:space="preserve"> </w:t>
            </w:r>
            <w:proofErr w:type="spellStart"/>
            <w:r w:rsidRPr="001D1332">
              <w:rPr>
                <w:lang w:val="en-US" w:eastAsia="en-US"/>
              </w:rPr>
              <w:t>сладникъв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мирис-специфичен</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суровина</w:t>
            </w:r>
            <w:proofErr w:type="spellEnd"/>
            <w:r w:rsidRPr="001D1332">
              <w:rPr>
                <w:lang w:val="en-US" w:eastAsia="en-US"/>
              </w:rPr>
              <w:t xml:space="preserve">. </w:t>
            </w:r>
            <w:proofErr w:type="spellStart"/>
            <w:r w:rsidRPr="001D1332">
              <w:rPr>
                <w:lang w:val="en-US" w:eastAsia="en-US"/>
              </w:rPr>
              <w:t>Сух</w:t>
            </w:r>
            <w:proofErr w:type="spellEnd"/>
            <w:r w:rsidRPr="001D1332">
              <w:rPr>
                <w:lang w:val="en-US" w:eastAsia="en-US"/>
              </w:rPr>
              <w:t xml:space="preserve"> </w:t>
            </w:r>
            <w:proofErr w:type="spellStart"/>
            <w:r w:rsidRPr="001D1332">
              <w:rPr>
                <w:lang w:val="en-US" w:eastAsia="en-US"/>
              </w:rPr>
              <w:t>обезмаслен</w:t>
            </w:r>
            <w:proofErr w:type="spellEnd"/>
            <w:r w:rsidRPr="001D1332">
              <w:rPr>
                <w:lang w:val="en-US" w:eastAsia="en-US"/>
              </w:rPr>
              <w:t xml:space="preserve"> </w:t>
            </w:r>
            <w:proofErr w:type="spellStart"/>
            <w:r w:rsidRPr="001D1332">
              <w:rPr>
                <w:lang w:val="en-US" w:eastAsia="en-US"/>
              </w:rPr>
              <w:t>остатък</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8,5 %. </w:t>
            </w:r>
            <w:proofErr w:type="spellStart"/>
            <w:r w:rsidRPr="001D1332">
              <w:rPr>
                <w:lang w:val="en-US" w:eastAsia="en-US"/>
              </w:rPr>
              <w:t>Етикетирано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български</w:t>
            </w:r>
            <w:proofErr w:type="spellEnd"/>
            <w:r w:rsidRPr="001D1332">
              <w:rPr>
                <w:lang w:val="en-US" w:eastAsia="en-US"/>
              </w:rPr>
              <w:t xml:space="preserve"> </w:t>
            </w:r>
            <w:proofErr w:type="spellStart"/>
            <w:r w:rsidRPr="001D1332">
              <w:rPr>
                <w:lang w:val="en-US" w:eastAsia="en-US"/>
              </w:rPr>
              <w:t>език</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1A0AA80F"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сурово</w:t>
            </w:r>
            <w:proofErr w:type="spellEnd"/>
            <w:r w:rsidRPr="001D1332">
              <w:rPr>
                <w:lang w:val="en-US" w:eastAsia="en-US"/>
              </w:rPr>
              <w:t xml:space="preserve"> </w:t>
            </w: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w:t>
            </w:r>
            <w:proofErr w:type="spellStart"/>
            <w:r w:rsidRPr="001D1332">
              <w:rPr>
                <w:lang w:val="en-US" w:eastAsia="en-US"/>
              </w:rPr>
              <w:t>което</w:t>
            </w:r>
            <w:proofErr w:type="spellEnd"/>
            <w:r w:rsidRPr="001D1332">
              <w:rPr>
                <w:lang w:val="en-US" w:eastAsia="en-US"/>
              </w:rPr>
              <w:t xml:space="preserve"> </w:t>
            </w:r>
            <w:proofErr w:type="spellStart"/>
            <w:r w:rsidRPr="001D1332">
              <w:rPr>
                <w:lang w:val="en-US" w:eastAsia="en-US"/>
              </w:rPr>
              <w:t>отговаря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изискванията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Приложение</w:t>
            </w:r>
            <w:proofErr w:type="spellEnd"/>
            <w:r w:rsidRPr="001D1332">
              <w:rPr>
                <w:lang w:val="en-US" w:eastAsia="en-US"/>
              </w:rPr>
              <w:t xml:space="preserve"> ІІІ, </w:t>
            </w:r>
            <w:proofErr w:type="spellStart"/>
            <w:r w:rsidRPr="001D1332">
              <w:rPr>
                <w:lang w:val="en-US" w:eastAsia="en-US"/>
              </w:rPr>
              <w:t>раздел</w:t>
            </w:r>
            <w:proofErr w:type="spellEnd"/>
            <w:r w:rsidRPr="001D1332">
              <w:rPr>
                <w:lang w:val="en-US" w:eastAsia="en-US"/>
              </w:rPr>
              <w:t xml:space="preserve"> ІХ, </w:t>
            </w:r>
            <w:proofErr w:type="spellStart"/>
            <w:r w:rsidRPr="001D1332">
              <w:rPr>
                <w:lang w:val="en-US" w:eastAsia="en-US"/>
              </w:rPr>
              <w:t>глава</w:t>
            </w:r>
            <w:proofErr w:type="spellEnd"/>
            <w:r w:rsidRPr="001D1332">
              <w:rPr>
                <w:lang w:val="en-US" w:eastAsia="en-US"/>
              </w:rPr>
              <w:t xml:space="preserve"> І, т. ІІІ (3)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(ЕО) № 853/2004.</w:t>
            </w:r>
          </w:p>
        </w:tc>
        <w:tc>
          <w:tcPr>
            <w:tcW w:w="1080" w:type="dxa"/>
            <w:tcBorders>
              <w:top w:val="nil"/>
              <w:left w:val="nil"/>
              <w:bottom w:val="single" w:sz="4" w:space="0" w:color="auto"/>
              <w:right w:val="single" w:sz="4" w:space="0" w:color="auto"/>
            </w:tcBorders>
            <w:shd w:val="clear" w:color="000000" w:fill="FFFFFF"/>
            <w:vAlign w:val="center"/>
            <w:hideMark/>
          </w:tcPr>
          <w:p w14:paraId="25DDFFDF" w14:textId="77777777" w:rsidR="007C26D2" w:rsidRPr="001D1332" w:rsidRDefault="007C26D2" w:rsidP="007C26D2">
            <w:pPr>
              <w:rPr>
                <w:lang w:val="en-US" w:eastAsia="en-US"/>
              </w:rPr>
            </w:pPr>
            <w:r w:rsidRPr="001D1332">
              <w:rPr>
                <w:lang w:val="en-US" w:eastAsia="en-US"/>
              </w:rPr>
              <w:t>л</w:t>
            </w:r>
          </w:p>
        </w:tc>
        <w:tc>
          <w:tcPr>
            <w:tcW w:w="1260" w:type="dxa"/>
            <w:tcBorders>
              <w:top w:val="nil"/>
              <w:left w:val="nil"/>
              <w:bottom w:val="single" w:sz="4" w:space="0" w:color="auto"/>
              <w:right w:val="single" w:sz="4" w:space="0" w:color="auto"/>
            </w:tcBorders>
            <w:shd w:val="clear" w:color="000000" w:fill="FFFFFF"/>
            <w:vAlign w:val="center"/>
            <w:hideMark/>
          </w:tcPr>
          <w:p w14:paraId="50ADDF3C" w14:textId="77777777" w:rsidR="007C26D2" w:rsidRPr="001D1332" w:rsidRDefault="007C26D2" w:rsidP="007C26D2">
            <w:pPr>
              <w:rPr>
                <w:lang w:val="en-US" w:eastAsia="en-US"/>
              </w:rPr>
            </w:pPr>
            <w:proofErr w:type="spellStart"/>
            <w:r w:rsidRPr="001D1332">
              <w:rPr>
                <w:lang w:val="en-US" w:eastAsia="en-US"/>
              </w:rPr>
              <w:t>тетрапак</w:t>
            </w:r>
            <w:proofErr w:type="spellEnd"/>
            <w:r w:rsidRPr="001D1332">
              <w:rPr>
                <w:lang w:val="en-US" w:eastAsia="en-US"/>
              </w:rPr>
              <w:t xml:space="preserve"> </w:t>
            </w:r>
            <w:proofErr w:type="spellStart"/>
            <w:r w:rsidRPr="001D1332">
              <w:rPr>
                <w:lang w:val="en-US" w:eastAsia="en-US"/>
              </w:rPr>
              <w:t>кутии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литър</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959D6BE" w14:textId="77777777" w:rsidR="007C26D2" w:rsidRPr="001D1332" w:rsidRDefault="007C26D2" w:rsidP="007C26D2">
            <w:pPr>
              <w:rPr>
                <w:lang w:val="en-US" w:eastAsia="en-US"/>
              </w:rPr>
            </w:pPr>
          </w:p>
        </w:tc>
      </w:tr>
      <w:tr w:rsidR="007C26D2" w:rsidRPr="007C26D2" w14:paraId="1CD31F74"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C1B0B8B" w14:textId="77777777" w:rsidR="007C26D2" w:rsidRPr="001D1332" w:rsidRDefault="007C26D2" w:rsidP="007C26D2">
            <w:pPr>
              <w:rPr>
                <w:lang w:val="en-US" w:eastAsia="en-US"/>
              </w:rPr>
            </w:pPr>
            <w:r w:rsidRPr="001D1332">
              <w:rPr>
                <w:lang w:val="en-US" w:eastAsia="en-US"/>
              </w:rPr>
              <w:t>8</w:t>
            </w:r>
          </w:p>
        </w:tc>
        <w:tc>
          <w:tcPr>
            <w:tcW w:w="3317" w:type="dxa"/>
            <w:tcBorders>
              <w:top w:val="nil"/>
              <w:left w:val="nil"/>
              <w:bottom w:val="single" w:sz="4" w:space="0" w:color="auto"/>
              <w:right w:val="single" w:sz="4" w:space="0" w:color="auto"/>
            </w:tcBorders>
            <w:shd w:val="clear" w:color="000000" w:fill="FFFFFF"/>
            <w:vAlign w:val="center"/>
            <w:hideMark/>
          </w:tcPr>
          <w:p w14:paraId="54968E3D" w14:textId="77777777" w:rsidR="007C26D2" w:rsidRPr="001D1332" w:rsidRDefault="007C26D2" w:rsidP="007C26D2">
            <w:pPr>
              <w:rPr>
                <w:lang w:val="en-US" w:eastAsia="en-US"/>
              </w:rPr>
            </w:pP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w:t>
            </w:r>
            <w:proofErr w:type="spellStart"/>
            <w:r w:rsidRPr="001D1332">
              <w:rPr>
                <w:lang w:val="en-US" w:eastAsia="en-US"/>
              </w:rPr>
              <w:t>тетрапак</w:t>
            </w:r>
            <w:proofErr w:type="spellEnd"/>
            <w:r w:rsidRPr="001D1332">
              <w:rPr>
                <w:lang w:val="en-US" w:eastAsia="en-US"/>
              </w:rPr>
              <w:t xml:space="preserve"> 3,5 % UHT </w:t>
            </w:r>
            <w:proofErr w:type="spellStart"/>
            <w:r w:rsidRPr="001D1332">
              <w:rPr>
                <w:lang w:val="en-US" w:eastAsia="en-US"/>
              </w:rPr>
              <w:t>масленост</w:t>
            </w:r>
            <w:proofErr w:type="spellEnd"/>
            <w:r w:rsidRPr="001D1332">
              <w:rPr>
                <w:lang w:val="en-US" w:eastAsia="en-US"/>
              </w:rPr>
              <w:t xml:space="preserve">,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течност</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утайка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слабо</w:t>
            </w:r>
            <w:proofErr w:type="spellEnd"/>
            <w:r w:rsidRPr="001D1332">
              <w:rPr>
                <w:lang w:val="en-US" w:eastAsia="en-US"/>
              </w:rPr>
              <w:t xml:space="preserve"> </w:t>
            </w:r>
            <w:proofErr w:type="spellStart"/>
            <w:r w:rsidRPr="001D1332">
              <w:rPr>
                <w:lang w:val="en-US" w:eastAsia="en-US"/>
              </w:rPr>
              <w:t>сладникъв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мирис-специфичен</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суровина</w:t>
            </w:r>
            <w:proofErr w:type="spellEnd"/>
            <w:r w:rsidRPr="001D1332">
              <w:rPr>
                <w:lang w:val="en-US" w:eastAsia="en-US"/>
              </w:rPr>
              <w:t xml:space="preserve">. </w:t>
            </w:r>
            <w:proofErr w:type="spellStart"/>
            <w:r w:rsidRPr="001D1332">
              <w:rPr>
                <w:lang w:val="en-US" w:eastAsia="en-US"/>
              </w:rPr>
              <w:t>Сух</w:t>
            </w:r>
            <w:proofErr w:type="spellEnd"/>
            <w:r w:rsidRPr="001D1332">
              <w:rPr>
                <w:lang w:val="en-US" w:eastAsia="en-US"/>
              </w:rPr>
              <w:t xml:space="preserve"> </w:t>
            </w:r>
            <w:proofErr w:type="spellStart"/>
            <w:r w:rsidRPr="001D1332">
              <w:rPr>
                <w:lang w:val="en-US" w:eastAsia="en-US"/>
              </w:rPr>
              <w:t>обезмаслен</w:t>
            </w:r>
            <w:proofErr w:type="spellEnd"/>
            <w:r w:rsidRPr="001D1332">
              <w:rPr>
                <w:lang w:val="en-US" w:eastAsia="en-US"/>
              </w:rPr>
              <w:t xml:space="preserve"> </w:t>
            </w:r>
            <w:proofErr w:type="spellStart"/>
            <w:r w:rsidRPr="001D1332">
              <w:rPr>
                <w:lang w:val="en-US" w:eastAsia="en-US"/>
              </w:rPr>
              <w:t>остатък</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8,5 %. </w:t>
            </w:r>
            <w:proofErr w:type="spellStart"/>
            <w:r w:rsidRPr="001D1332">
              <w:rPr>
                <w:lang w:val="en-US" w:eastAsia="en-US"/>
              </w:rPr>
              <w:t>Етикетирано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български</w:t>
            </w:r>
            <w:proofErr w:type="spellEnd"/>
            <w:r w:rsidRPr="001D1332">
              <w:rPr>
                <w:lang w:val="en-US" w:eastAsia="en-US"/>
              </w:rPr>
              <w:t xml:space="preserve"> </w:t>
            </w:r>
            <w:proofErr w:type="spellStart"/>
            <w:r w:rsidRPr="001D1332">
              <w:rPr>
                <w:lang w:val="en-US" w:eastAsia="en-US"/>
              </w:rPr>
              <w:t>език</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2EDBA396"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сурово</w:t>
            </w:r>
            <w:proofErr w:type="spellEnd"/>
            <w:r w:rsidRPr="001D1332">
              <w:rPr>
                <w:lang w:val="en-US" w:eastAsia="en-US"/>
              </w:rPr>
              <w:t xml:space="preserve"> </w:t>
            </w: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w:t>
            </w:r>
            <w:proofErr w:type="spellStart"/>
            <w:r w:rsidRPr="001D1332">
              <w:rPr>
                <w:lang w:val="en-US" w:eastAsia="en-US"/>
              </w:rPr>
              <w:t>което</w:t>
            </w:r>
            <w:proofErr w:type="spellEnd"/>
            <w:r w:rsidRPr="001D1332">
              <w:rPr>
                <w:lang w:val="en-US" w:eastAsia="en-US"/>
              </w:rPr>
              <w:t xml:space="preserve"> </w:t>
            </w:r>
            <w:proofErr w:type="spellStart"/>
            <w:r w:rsidRPr="001D1332">
              <w:rPr>
                <w:lang w:val="en-US" w:eastAsia="en-US"/>
              </w:rPr>
              <w:t>отговаря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изискванията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Приложение</w:t>
            </w:r>
            <w:proofErr w:type="spellEnd"/>
            <w:r w:rsidRPr="001D1332">
              <w:rPr>
                <w:lang w:val="en-US" w:eastAsia="en-US"/>
              </w:rPr>
              <w:t xml:space="preserve"> ІІІ, </w:t>
            </w:r>
            <w:proofErr w:type="spellStart"/>
            <w:r w:rsidRPr="001D1332">
              <w:rPr>
                <w:lang w:val="en-US" w:eastAsia="en-US"/>
              </w:rPr>
              <w:t>раздел</w:t>
            </w:r>
            <w:proofErr w:type="spellEnd"/>
            <w:r w:rsidRPr="001D1332">
              <w:rPr>
                <w:lang w:val="en-US" w:eastAsia="en-US"/>
              </w:rPr>
              <w:t xml:space="preserve"> ІХ, </w:t>
            </w:r>
            <w:proofErr w:type="spellStart"/>
            <w:r w:rsidRPr="001D1332">
              <w:rPr>
                <w:lang w:val="en-US" w:eastAsia="en-US"/>
              </w:rPr>
              <w:t>глава</w:t>
            </w:r>
            <w:proofErr w:type="spellEnd"/>
            <w:r w:rsidRPr="001D1332">
              <w:rPr>
                <w:lang w:val="en-US" w:eastAsia="en-US"/>
              </w:rPr>
              <w:t xml:space="preserve"> І, т. ІІІ (3)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(ЕО) № 853/2004.</w:t>
            </w:r>
          </w:p>
        </w:tc>
        <w:tc>
          <w:tcPr>
            <w:tcW w:w="1080" w:type="dxa"/>
            <w:tcBorders>
              <w:top w:val="nil"/>
              <w:left w:val="nil"/>
              <w:bottom w:val="single" w:sz="4" w:space="0" w:color="auto"/>
              <w:right w:val="single" w:sz="4" w:space="0" w:color="auto"/>
            </w:tcBorders>
            <w:shd w:val="clear" w:color="000000" w:fill="FFFFFF"/>
            <w:vAlign w:val="center"/>
            <w:hideMark/>
          </w:tcPr>
          <w:p w14:paraId="3B1F7AC6" w14:textId="77777777" w:rsidR="007C26D2" w:rsidRPr="001D1332" w:rsidRDefault="007C26D2" w:rsidP="007C26D2">
            <w:pPr>
              <w:rPr>
                <w:lang w:val="en-US" w:eastAsia="en-US"/>
              </w:rPr>
            </w:pPr>
            <w:r w:rsidRPr="001D1332">
              <w:rPr>
                <w:lang w:val="en-US" w:eastAsia="en-US"/>
              </w:rPr>
              <w:t>л</w:t>
            </w:r>
          </w:p>
        </w:tc>
        <w:tc>
          <w:tcPr>
            <w:tcW w:w="1260" w:type="dxa"/>
            <w:tcBorders>
              <w:top w:val="nil"/>
              <w:left w:val="nil"/>
              <w:bottom w:val="single" w:sz="4" w:space="0" w:color="auto"/>
              <w:right w:val="single" w:sz="4" w:space="0" w:color="auto"/>
            </w:tcBorders>
            <w:shd w:val="clear" w:color="000000" w:fill="FFFFFF"/>
            <w:vAlign w:val="center"/>
            <w:hideMark/>
          </w:tcPr>
          <w:p w14:paraId="41B5CA22" w14:textId="77777777" w:rsidR="007C26D2" w:rsidRPr="001D1332" w:rsidRDefault="007C26D2" w:rsidP="007C26D2">
            <w:pPr>
              <w:rPr>
                <w:lang w:val="en-US" w:eastAsia="en-US"/>
              </w:rPr>
            </w:pPr>
            <w:proofErr w:type="spellStart"/>
            <w:r w:rsidRPr="001D1332">
              <w:rPr>
                <w:lang w:val="en-US" w:eastAsia="en-US"/>
              </w:rPr>
              <w:t>тетрапак</w:t>
            </w:r>
            <w:proofErr w:type="spellEnd"/>
            <w:r w:rsidRPr="001D1332">
              <w:rPr>
                <w:lang w:val="en-US" w:eastAsia="en-US"/>
              </w:rPr>
              <w:t xml:space="preserve"> </w:t>
            </w:r>
            <w:proofErr w:type="spellStart"/>
            <w:r w:rsidRPr="001D1332">
              <w:rPr>
                <w:lang w:val="en-US" w:eastAsia="en-US"/>
              </w:rPr>
              <w:t>кутии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литър</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61849C6" w14:textId="77777777" w:rsidR="007C26D2" w:rsidRPr="001D1332" w:rsidRDefault="007C26D2" w:rsidP="007C26D2">
            <w:pPr>
              <w:rPr>
                <w:lang w:val="en-US" w:eastAsia="en-US"/>
              </w:rPr>
            </w:pPr>
          </w:p>
        </w:tc>
      </w:tr>
      <w:tr w:rsidR="007C26D2" w:rsidRPr="007C26D2" w14:paraId="2F10E972" w14:textId="77777777" w:rsidTr="007C26D2">
        <w:trPr>
          <w:trHeight w:val="414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A6A559E" w14:textId="77777777" w:rsidR="007C26D2" w:rsidRPr="001D1332" w:rsidRDefault="007C26D2" w:rsidP="007C26D2">
            <w:pPr>
              <w:rPr>
                <w:lang w:val="en-US" w:eastAsia="en-US"/>
              </w:rPr>
            </w:pPr>
            <w:r w:rsidRPr="001D1332">
              <w:rPr>
                <w:lang w:val="en-US" w:eastAsia="en-US"/>
              </w:rPr>
              <w:t>9</w:t>
            </w:r>
          </w:p>
        </w:tc>
        <w:tc>
          <w:tcPr>
            <w:tcW w:w="3317" w:type="dxa"/>
            <w:tcBorders>
              <w:top w:val="nil"/>
              <w:left w:val="nil"/>
              <w:bottom w:val="single" w:sz="4" w:space="0" w:color="auto"/>
              <w:right w:val="single" w:sz="4" w:space="0" w:color="auto"/>
            </w:tcBorders>
            <w:shd w:val="clear" w:color="000000" w:fill="FFFFFF"/>
            <w:vAlign w:val="center"/>
            <w:hideMark/>
          </w:tcPr>
          <w:p w14:paraId="0C637C3F" w14:textId="77777777" w:rsidR="007C26D2" w:rsidRPr="001D1332" w:rsidRDefault="007C26D2" w:rsidP="007C26D2">
            <w:pPr>
              <w:rPr>
                <w:lang w:val="en-US" w:eastAsia="en-US"/>
              </w:rPr>
            </w:pPr>
            <w:proofErr w:type="spellStart"/>
            <w:r w:rsidRPr="001D1332">
              <w:rPr>
                <w:lang w:val="en-US" w:eastAsia="en-US"/>
              </w:rPr>
              <w:t>Kраве</w:t>
            </w:r>
            <w:proofErr w:type="spellEnd"/>
            <w:r w:rsidRPr="001D1332">
              <w:rPr>
                <w:lang w:val="en-US" w:eastAsia="en-US"/>
              </w:rPr>
              <w:t xml:space="preserve"> </w:t>
            </w:r>
            <w:proofErr w:type="spellStart"/>
            <w:r w:rsidRPr="001D1332">
              <w:rPr>
                <w:lang w:val="en-US" w:eastAsia="en-US"/>
              </w:rPr>
              <w:t>кисело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2 %  </w:t>
            </w:r>
            <w:proofErr w:type="spellStart"/>
            <w:r w:rsidRPr="001D1332">
              <w:rPr>
                <w:lang w:val="en-US" w:eastAsia="en-US"/>
              </w:rPr>
              <w:t>масленост</w:t>
            </w:r>
            <w:proofErr w:type="spellEnd"/>
            <w:r w:rsidRPr="001D1332">
              <w:rPr>
                <w:lang w:val="en-US" w:eastAsia="en-US"/>
              </w:rPr>
              <w:t xml:space="preserve"> (0,500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с </w:t>
            </w:r>
            <w:proofErr w:type="spellStart"/>
            <w:r w:rsidRPr="001D1332">
              <w:rPr>
                <w:lang w:val="en-US" w:eastAsia="en-US"/>
              </w:rPr>
              <w:t>различни</w:t>
            </w:r>
            <w:proofErr w:type="spellEnd"/>
            <w:r w:rsidRPr="001D1332">
              <w:rPr>
                <w:lang w:val="en-US" w:eastAsia="en-US"/>
              </w:rPr>
              <w:t xml:space="preserve"> </w:t>
            </w:r>
            <w:proofErr w:type="spellStart"/>
            <w:r w:rsidRPr="001D1332">
              <w:rPr>
                <w:lang w:val="en-US" w:eastAsia="en-US"/>
              </w:rPr>
              <w:t>нюанси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кремав</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аромат-специфичен</w:t>
            </w:r>
            <w:proofErr w:type="spellEnd"/>
            <w:r w:rsidRPr="001D1332">
              <w:rPr>
                <w:lang w:val="en-US" w:eastAsia="en-US"/>
              </w:rPr>
              <w:t xml:space="preserve">, </w:t>
            </w:r>
            <w:proofErr w:type="spellStart"/>
            <w:r w:rsidRPr="001D1332">
              <w:rPr>
                <w:lang w:val="en-US" w:eastAsia="en-US"/>
              </w:rPr>
              <w:t>приятно</w:t>
            </w:r>
            <w:proofErr w:type="spellEnd"/>
            <w:r w:rsidRPr="001D1332">
              <w:rPr>
                <w:lang w:val="en-US" w:eastAsia="en-US"/>
              </w:rPr>
              <w:t xml:space="preserve"> </w:t>
            </w:r>
            <w:proofErr w:type="spellStart"/>
            <w:r w:rsidRPr="001D1332">
              <w:rPr>
                <w:lang w:val="en-US" w:eastAsia="en-US"/>
              </w:rPr>
              <w:t>млечно</w:t>
            </w:r>
            <w:proofErr w:type="spellEnd"/>
            <w:r w:rsidRPr="001D1332">
              <w:rPr>
                <w:lang w:val="en-US" w:eastAsia="en-US"/>
              </w:rPr>
              <w:t xml:space="preserve"> </w:t>
            </w:r>
            <w:proofErr w:type="spellStart"/>
            <w:r w:rsidRPr="001D1332">
              <w:rPr>
                <w:lang w:val="en-US" w:eastAsia="en-US"/>
              </w:rPr>
              <w:t>кисел</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5FA23B4D"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произведено</w:t>
            </w:r>
            <w:proofErr w:type="spellEnd"/>
            <w:r w:rsidRPr="001D1332">
              <w:rPr>
                <w:lang w:val="en-US" w:eastAsia="en-US"/>
              </w:rPr>
              <w:t xml:space="preserve"> в </w:t>
            </w:r>
            <w:proofErr w:type="spellStart"/>
            <w:r w:rsidRPr="001D1332">
              <w:rPr>
                <w:lang w:val="en-US" w:eastAsia="en-US"/>
              </w:rPr>
              <w:t>съответствие</w:t>
            </w:r>
            <w:proofErr w:type="spellEnd"/>
            <w:r w:rsidRPr="001D1332">
              <w:rPr>
                <w:lang w:val="en-US" w:eastAsia="en-US"/>
              </w:rPr>
              <w:t xml:space="preserve"> с </w:t>
            </w:r>
            <w:proofErr w:type="spellStart"/>
            <w:r w:rsidRPr="001D1332">
              <w:rPr>
                <w:lang w:val="en-US" w:eastAsia="en-US"/>
              </w:rPr>
              <w:t>Регламент</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изпълнение</w:t>
            </w:r>
            <w:proofErr w:type="spellEnd"/>
            <w:r w:rsidRPr="001D1332">
              <w:rPr>
                <w:lang w:val="en-US" w:eastAsia="en-US"/>
              </w:rPr>
              <w:t xml:space="preserve"> (ЕС) 2023/1531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18 </w:t>
            </w:r>
            <w:proofErr w:type="spellStart"/>
            <w:r w:rsidRPr="001D1332">
              <w:rPr>
                <w:lang w:val="en-US" w:eastAsia="en-US"/>
              </w:rPr>
              <w:t>юли</w:t>
            </w:r>
            <w:proofErr w:type="spellEnd"/>
            <w:r w:rsidRPr="001D1332">
              <w:rPr>
                <w:lang w:val="en-US" w:eastAsia="en-US"/>
              </w:rPr>
              <w:t xml:space="preserve"> 2023 г.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вписване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наименование</w:t>
            </w:r>
            <w:proofErr w:type="spellEnd"/>
            <w:r w:rsidRPr="001D1332">
              <w:rPr>
                <w:lang w:val="en-US" w:eastAsia="en-US"/>
              </w:rPr>
              <w:t xml:space="preserve"> в </w:t>
            </w:r>
            <w:proofErr w:type="spellStart"/>
            <w:r w:rsidRPr="001D1332">
              <w:rPr>
                <w:lang w:val="en-US" w:eastAsia="en-US"/>
              </w:rPr>
              <w:t>регистъра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защитените</w:t>
            </w:r>
            <w:proofErr w:type="spellEnd"/>
            <w:r w:rsidRPr="001D1332">
              <w:rPr>
                <w:lang w:val="en-US" w:eastAsia="en-US"/>
              </w:rPr>
              <w:t xml:space="preserve"> </w:t>
            </w:r>
            <w:proofErr w:type="spellStart"/>
            <w:r w:rsidRPr="001D1332">
              <w:rPr>
                <w:lang w:val="en-US" w:eastAsia="en-US"/>
              </w:rPr>
              <w:t>наименования</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произход</w:t>
            </w:r>
            <w:proofErr w:type="spellEnd"/>
            <w:r w:rsidRPr="001D1332">
              <w:rPr>
                <w:lang w:val="en-US" w:eastAsia="en-US"/>
              </w:rPr>
              <w:t xml:space="preserve"> и </w:t>
            </w:r>
            <w:proofErr w:type="spellStart"/>
            <w:r w:rsidRPr="001D1332">
              <w:rPr>
                <w:lang w:val="en-US" w:eastAsia="en-US"/>
              </w:rPr>
              <w:t>защитените</w:t>
            </w:r>
            <w:proofErr w:type="spellEnd"/>
            <w:r w:rsidRPr="001D1332">
              <w:rPr>
                <w:lang w:val="en-US" w:eastAsia="en-US"/>
              </w:rPr>
              <w:t xml:space="preserve"> </w:t>
            </w:r>
            <w:proofErr w:type="spellStart"/>
            <w:r w:rsidRPr="001D1332">
              <w:rPr>
                <w:lang w:val="en-US" w:eastAsia="en-US"/>
              </w:rPr>
              <w:t>географски</w:t>
            </w:r>
            <w:proofErr w:type="spellEnd"/>
            <w:r w:rsidRPr="001D1332">
              <w:rPr>
                <w:lang w:val="en-US" w:eastAsia="en-US"/>
              </w:rPr>
              <w:t xml:space="preserve"> </w:t>
            </w:r>
            <w:proofErr w:type="spellStart"/>
            <w:r w:rsidRPr="001D1332">
              <w:rPr>
                <w:lang w:val="en-US" w:eastAsia="en-US"/>
              </w:rPr>
              <w:t>указания</w:t>
            </w:r>
            <w:proofErr w:type="spellEnd"/>
            <w:r w:rsidRPr="001D1332">
              <w:rPr>
                <w:lang w:val="en-US" w:eastAsia="en-US"/>
              </w:rPr>
              <w:t xml:space="preserve"> ("</w:t>
            </w:r>
            <w:proofErr w:type="spellStart"/>
            <w:r w:rsidRPr="001D1332">
              <w:rPr>
                <w:lang w:val="en-US" w:eastAsia="en-US"/>
              </w:rPr>
              <w:t>Българско</w:t>
            </w:r>
            <w:proofErr w:type="spellEnd"/>
            <w:r w:rsidRPr="001D1332">
              <w:rPr>
                <w:lang w:val="en-US" w:eastAsia="en-US"/>
              </w:rPr>
              <w:t xml:space="preserve"> </w:t>
            </w:r>
            <w:proofErr w:type="spellStart"/>
            <w:r w:rsidRPr="001D1332">
              <w:rPr>
                <w:lang w:val="en-US" w:eastAsia="en-US"/>
              </w:rPr>
              <w:t>кисело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w:t>
            </w:r>
            <w:proofErr w:type="spellStart"/>
            <w:r w:rsidRPr="001D1332">
              <w:rPr>
                <w:lang w:val="en-US" w:eastAsia="en-US"/>
              </w:rPr>
              <w:t>Bulgarsko</w:t>
            </w:r>
            <w:proofErr w:type="spellEnd"/>
            <w:r w:rsidRPr="001D1332">
              <w:rPr>
                <w:lang w:val="en-US" w:eastAsia="en-US"/>
              </w:rPr>
              <w:t xml:space="preserve"> </w:t>
            </w:r>
            <w:proofErr w:type="spellStart"/>
            <w:r w:rsidRPr="001D1332">
              <w:rPr>
                <w:lang w:val="en-US" w:eastAsia="en-US"/>
              </w:rPr>
              <w:t>kiselo</w:t>
            </w:r>
            <w:proofErr w:type="spellEnd"/>
            <w:r w:rsidRPr="001D1332">
              <w:rPr>
                <w:lang w:val="en-US" w:eastAsia="en-US"/>
              </w:rPr>
              <w:t xml:space="preserve"> </w:t>
            </w:r>
            <w:proofErr w:type="spellStart"/>
            <w:r w:rsidRPr="001D1332">
              <w:rPr>
                <w:lang w:val="en-US" w:eastAsia="en-US"/>
              </w:rPr>
              <w:t>mlyako</w:t>
            </w:r>
            <w:proofErr w:type="spellEnd"/>
            <w:r w:rsidRPr="001D1332">
              <w:rPr>
                <w:lang w:val="en-US" w:eastAsia="en-US"/>
              </w:rPr>
              <w:t xml:space="preserve">" (ЗНП) (ОВ, L 186 </w:t>
            </w:r>
            <w:proofErr w:type="spellStart"/>
            <w:r w:rsidRPr="001D1332">
              <w:rPr>
                <w:lang w:val="en-US" w:eastAsia="en-US"/>
              </w:rPr>
              <w:t>от</w:t>
            </w:r>
            <w:proofErr w:type="spellEnd"/>
            <w:r w:rsidRPr="001D1332">
              <w:rPr>
                <w:lang w:val="en-US" w:eastAsia="en-US"/>
              </w:rPr>
              <w:t xml:space="preserve"> 25.07.2023 г.) (</w:t>
            </w:r>
            <w:proofErr w:type="spellStart"/>
            <w:r w:rsidRPr="001D1332">
              <w:rPr>
                <w:lang w:val="en-US" w:eastAsia="en-US"/>
              </w:rPr>
              <w:t>Регламент</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изпълнение</w:t>
            </w:r>
            <w:proofErr w:type="spellEnd"/>
            <w:r w:rsidRPr="001D1332">
              <w:rPr>
                <w:lang w:val="en-US" w:eastAsia="en-US"/>
              </w:rPr>
              <w:t xml:space="preserve"> (ЕС) 2023/1531).</w:t>
            </w:r>
          </w:p>
        </w:tc>
        <w:tc>
          <w:tcPr>
            <w:tcW w:w="1080" w:type="dxa"/>
            <w:tcBorders>
              <w:top w:val="nil"/>
              <w:left w:val="nil"/>
              <w:bottom w:val="single" w:sz="4" w:space="0" w:color="auto"/>
              <w:right w:val="single" w:sz="4" w:space="0" w:color="auto"/>
            </w:tcBorders>
            <w:shd w:val="clear" w:color="000000" w:fill="FFFFFF"/>
            <w:vAlign w:val="center"/>
            <w:hideMark/>
          </w:tcPr>
          <w:p w14:paraId="6DC9DE9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746C92ED" w14:textId="77777777" w:rsidR="007C26D2" w:rsidRPr="001D1332" w:rsidRDefault="007C26D2" w:rsidP="007C26D2">
            <w:pPr>
              <w:rPr>
                <w:lang w:val="en-US" w:eastAsia="en-US"/>
              </w:rPr>
            </w:pPr>
            <w:proofErr w:type="spellStart"/>
            <w:r w:rsidRPr="001D1332">
              <w:rPr>
                <w:lang w:val="en-US" w:eastAsia="en-US"/>
              </w:rPr>
              <w:t>пластмасова</w:t>
            </w:r>
            <w:proofErr w:type="spellEnd"/>
            <w:r w:rsidRPr="001D1332">
              <w:rPr>
                <w:lang w:val="en-US" w:eastAsia="en-US"/>
              </w:rPr>
              <w:t xml:space="preserve"> </w:t>
            </w:r>
            <w:proofErr w:type="spellStart"/>
            <w:r w:rsidRPr="001D1332">
              <w:rPr>
                <w:lang w:val="en-US" w:eastAsia="en-US"/>
              </w:rPr>
              <w:t>кофичка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44D9319" w14:textId="77777777" w:rsidR="007C26D2" w:rsidRPr="001D1332" w:rsidRDefault="007C26D2" w:rsidP="007C26D2">
            <w:pPr>
              <w:rPr>
                <w:lang w:val="en-US" w:eastAsia="en-US"/>
              </w:rPr>
            </w:pPr>
          </w:p>
        </w:tc>
      </w:tr>
      <w:tr w:rsidR="007C26D2" w:rsidRPr="007C26D2" w14:paraId="40F05AE9" w14:textId="77777777" w:rsidTr="007C26D2">
        <w:trPr>
          <w:trHeight w:val="414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6D87934" w14:textId="77777777" w:rsidR="007C26D2" w:rsidRPr="001D1332" w:rsidRDefault="007C26D2" w:rsidP="007C26D2">
            <w:pPr>
              <w:rPr>
                <w:lang w:val="en-US" w:eastAsia="en-US"/>
              </w:rPr>
            </w:pPr>
            <w:r w:rsidRPr="001D1332">
              <w:rPr>
                <w:lang w:val="en-US" w:eastAsia="en-US"/>
              </w:rPr>
              <w:lastRenderedPageBreak/>
              <w:t>10</w:t>
            </w:r>
          </w:p>
        </w:tc>
        <w:tc>
          <w:tcPr>
            <w:tcW w:w="3317" w:type="dxa"/>
            <w:tcBorders>
              <w:top w:val="nil"/>
              <w:left w:val="nil"/>
              <w:bottom w:val="single" w:sz="4" w:space="0" w:color="auto"/>
              <w:right w:val="single" w:sz="4" w:space="0" w:color="auto"/>
            </w:tcBorders>
            <w:shd w:val="clear" w:color="000000" w:fill="FFFFFF"/>
            <w:vAlign w:val="center"/>
            <w:hideMark/>
          </w:tcPr>
          <w:p w14:paraId="29AEA1F9" w14:textId="77777777" w:rsidR="007C26D2" w:rsidRPr="001D1332" w:rsidRDefault="007C26D2" w:rsidP="007C26D2">
            <w:pPr>
              <w:rPr>
                <w:lang w:val="en-US" w:eastAsia="en-US"/>
              </w:rPr>
            </w:pPr>
            <w:proofErr w:type="spellStart"/>
            <w:r w:rsidRPr="001D1332">
              <w:rPr>
                <w:lang w:val="en-US" w:eastAsia="en-US"/>
              </w:rPr>
              <w:t>Краве</w:t>
            </w:r>
            <w:proofErr w:type="spellEnd"/>
            <w:r w:rsidRPr="001D1332">
              <w:rPr>
                <w:lang w:val="en-US" w:eastAsia="en-US"/>
              </w:rPr>
              <w:t xml:space="preserve"> </w:t>
            </w:r>
            <w:proofErr w:type="spellStart"/>
            <w:r w:rsidRPr="001D1332">
              <w:rPr>
                <w:lang w:val="en-US" w:eastAsia="en-US"/>
              </w:rPr>
              <w:t>кисело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 xml:space="preserve"> 3,6 % </w:t>
            </w:r>
            <w:proofErr w:type="spellStart"/>
            <w:r w:rsidRPr="001D1332">
              <w:rPr>
                <w:lang w:val="en-US" w:eastAsia="en-US"/>
              </w:rPr>
              <w:t>масленост</w:t>
            </w:r>
            <w:proofErr w:type="spellEnd"/>
            <w:r w:rsidRPr="001D1332">
              <w:rPr>
                <w:lang w:val="en-US" w:eastAsia="en-US"/>
              </w:rPr>
              <w:t xml:space="preserve"> (0,500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с </w:t>
            </w:r>
            <w:proofErr w:type="spellStart"/>
            <w:r w:rsidRPr="001D1332">
              <w:rPr>
                <w:lang w:val="en-US" w:eastAsia="en-US"/>
              </w:rPr>
              <w:t>различни</w:t>
            </w:r>
            <w:proofErr w:type="spellEnd"/>
            <w:r w:rsidRPr="001D1332">
              <w:rPr>
                <w:lang w:val="en-US" w:eastAsia="en-US"/>
              </w:rPr>
              <w:t xml:space="preserve"> </w:t>
            </w:r>
            <w:proofErr w:type="spellStart"/>
            <w:r w:rsidRPr="001D1332">
              <w:rPr>
                <w:lang w:val="en-US" w:eastAsia="en-US"/>
              </w:rPr>
              <w:t>нюанси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кремав</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аромат-специфичен</w:t>
            </w:r>
            <w:proofErr w:type="spellEnd"/>
            <w:r w:rsidRPr="001D1332">
              <w:rPr>
                <w:lang w:val="en-US" w:eastAsia="en-US"/>
              </w:rPr>
              <w:t xml:space="preserve">, </w:t>
            </w:r>
            <w:proofErr w:type="spellStart"/>
            <w:r w:rsidRPr="001D1332">
              <w:rPr>
                <w:lang w:val="en-US" w:eastAsia="en-US"/>
              </w:rPr>
              <w:t>приятно</w:t>
            </w:r>
            <w:proofErr w:type="spellEnd"/>
            <w:r w:rsidRPr="001D1332">
              <w:rPr>
                <w:lang w:val="en-US" w:eastAsia="en-US"/>
              </w:rPr>
              <w:t xml:space="preserve"> </w:t>
            </w:r>
            <w:proofErr w:type="spellStart"/>
            <w:r w:rsidRPr="001D1332">
              <w:rPr>
                <w:lang w:val="en-US" w:eastAsia="en-US"/>
              </w:rPr>
              <w:t>млечно</w:t>
            </w:r>
            <w:proofErr w:type="spellEnd"/>
            <w:r w:rsidRPr="001D1332">
              <w:rPr>
                <w:lang w:val="en-US" w:eastAsia="en-US"/>
              </w:rPr>
              <w:t xml:space="preserve"> </w:t>
            </w:r>
            <w:proofErr w:type="spellStart"/>
            <w:r w:rsidRPr="001D1332">
              <w:rPr>
                <w:lang w:val="en-US" w:eastAsia="en-US"/>
              </w:rPr>
              <w:t>кисел.Сухо</w:t>
            </w:r>
            <w:proofErr w:type="spellEnd"/>
            <w:r w:rsidRPr="001D1332">
              <w:rPr>
                <w:lang w:val="en-US" w:eastAsia="en-US"/>
              </w:rPr>
              <w:t xml:space="preserve"> </w:t>
            </w:r>
            <w:proofErr w:type="spellStart"/>
            <w:r w:rsidRPr="001D1332">
              <w:rPr>
                <w:lang w:val="en-US" w:eastAsia="en-US"/>
              </w:rPr>
              <w:t>вещество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8,5 % </w:t>
            </w:r>
            <w:proofErr w:type="spellStart"/>
            <w:r w:rsidRPr="001D1332">
              <w:rPr>
                <w:lang w:val="en-US" w:eastAsia="en-US"/>
              </w:rPr>
              <w:t>до</w:t>
            </w:r>
            <w:proofErr w:type="spellEnd"/>
            <w:r w:rsidRPr="001D1332">
              <w:rPr>
                <w:lang w:val="en-US" w:eastAsia="en-US"/>
              </w:rPr>
              <w:t xml:space="preserve"> 18 %.</w:t>
            </w:r>
          </w:p>
        </w:tc>
        <w:tc>
          <w:tcPr>
            <w:tcW w:w="2438" w:type="dxa"/>
            <w:tcBorders>
              <w:top w:val="nil"/>
              <w:left w:val="nil"/>
              <w:bottom w:val="single" w:sz="4" w:space="0" w:color="auto"/>
              <w:right w:val="single" w:sz="4" w:space="0" w:color="auto"/>
            </w:tcBorders>
            <w:shd w:val="clear" w:color="000000" w:fill="FFFFFF"/>
            <w:vAlign w:val="center"/>
            <w:hideMark/>
          </w:tcPr>
          <w:p w14:paraId="2B889E62" w14:textId="77777777" w:rsidR="007C26D2" w:rsidRPr="001D1332" w:rsidRDefault="007C26D2" w:rsidP="007C26D2">
            <w:pPr>
              <w:rPr>
                <w:lang w:val="en-US" w:eastAsia="en-US"/>
              </w:rPr>
            </w:pP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произведено</w:t>
            </w:r>
            <w:proofErr w:type="spellEnd"/>
            <w:r w:rsidRPr="001D1332">
              <w:rPr>
                <w:lang w:val="en-US" w:eastAsia="en-US"/>
              </w:rPr>
              <w:t xml:space="preserve"> в </w:t>
            </w:r>
            <w:proofErr w:type="spellStart"/>
            <w:r w:rsidRPr="001D1332">
              <w:rPr>
                <w:lang w:val="en-US" w:eastAsia="en-US"/>
              </w:rPr>
              <w:t>съответствие</w:t>
            </w:r>
            <w:proofErr w:type="spellEnd"/>
            <w:r w:rsidRPr="001D1332">
              <w:rPr>
                <w:lang w:val="en-US" w:eastAsia="en-US"/>
              </w:rPr>
              <w:t xml:space="preserve"> с </w:t>
            </w:r>
            <w:proofErr w:type="spellStart"/>
            <w:r w:rsidRPr="001D1332">
              <w:rPr>
                <w:lang w:val="en-US" w:eastAsia="en-US"/>
              </w:rPr>
              <w:t>Регламент</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изпълнение</w:t>
            </w:r>
            <w:proofErr w:type="spellEnd"/>
            <w:r w:rsidRPr="001D1332">
              <w:rPr>
                <w:lang w:val="en-US" w:eastAsia="en-US"/>
              </w:rPr>
              <w:t xml:space="preserve"> (ЕС) 2023/1531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18 </w:t>
            </w:r>
            <w:proofErr w:type="spellStart"/>
            <w:r w:rsidRPr="001D1332">
              <w:rPr>
                <w:lang w:val="en-US" w:eastAsia="en-US"/>
              </w:rPr>
              <w:t>юли</w:t>
            </w:r>
            <w:proofErr w:type="spellEnd"/>
            <w:r w:rsidRPr="001D1332">
              <w:rPr>
                <w:lang w:val="en-US" w:eastAsia="en-US"/>
              </w:rPr>
              <w:t xml:space="preserve"> 2023 г.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вписване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наименование</w:t>
            </w:r>
            <w:proofErr w:type="spellEnd"/>
            <w:r w:rsidRPr="001D1332">
              <w:rPr>
                <w:lang w:val="en-US" w:eastAsia="en-US"/>
              </w:rPr>
              <w:t xml:space="preserve"> в </w:t>
            </w:r>
            <w:proofErr w:type="spellStart"/>
            <w:r w:rsidRPr="001D1332">
              <w:rPr>
                <w:lang w:val="en-US" w:eastAsia="en-US"/>
              </w:rPr>
              <w:t>регистъра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защитените</w:t>
            </w:r>
            <w:proofErr w:type="spellEnd"/>
            <w:r w:rsidRPr="001D1332">
              <w:rPr>
                <w:lang w:val="en-US" w:eastAsia="en-US"/>
              </w:rPr>
              <w:t xml:space="preserve"> </w:t>
            </w:r>
            <w:proofErr w:type="spellStart"/>
            <w:r w:rsidRPr="001D1332">
              <w:rPr>
                <w:lang w:val="en-US" w:eastAsia="en-US"/>
              </w:rPr>
              <w:t>наименования</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произход</w:t>
            </w:r>
            <w:proofErr w:type="spellEnd"/>
            <w:r w:rsidRPr="001D1332">
              <w:rPr>
                <w:lang w:val="en-US" w:eastAsia="en-US"/>
              </w:rPr>
              <w:t xml:space="preserve"> и </w:t>
            </w:r>
            <w:proofErr w:type="spellStart"/>
            <w:r w:rsidRPr="001D1332">
              <w:rPr>
                <w:lang w:val="en-US" w:eastAsia="en-US"/>
              </w:rPr>
              <w:t>защитените</w:t>
            </w:r>
            <w:proofErr w:type="spellEnd"/>
            <w:r w:rsidRPr="001D1332">
              <w:rPr>
                <w:lang w:val="en-US" w:eastAsia="en-US"/>
              </w:rPr>
              <w:t xml:space="preserve"> </w:t>
            </w:r>
            <w:proofErr w:type="spellStart"/>
            <w:r w:rsidRPr="001D1332">
              <w:rPr>
                <w:lang w:val="en-US" w:eastAsia="en-US"/>
              </w:rPr>
              <w:t>географски</w:t>
            </w:r>
            <w:proofErr w:type="spellEnd"/>
            <w:r w:rsidRPr="001D1332">
              <w:rPr>
                <w:lang w:val="en-US" w:eastAsia="en-US"/>
              </w:rPr>
              <w:t xml:space="preserve"> </w:t>
            </w:r>
            <w:proofErr w:type="spellStart"/>
            <w:r w:rsidRPr="001D1332">
              <w:rPr>
                <w:lang w:val="en-US" w:eastAsia="en-US"/>
              </w:rPr>
              <w:t>указания</w:t>
            </w:r>
            <w:proofErr w:type="spellEnd"/>
            <w:r w:rsidRPr="001D1332">
              <w:rPr>
                <w:lang w:val="en-US" w:eastAsia="en-US"/>
              </w:rPr>
              <w:t xml:space="preserve"> ("</w:t>
            </w:r>
            <w:proofErr w:type="spellStart"/>
            <w:r w:rsidRPr="001D1332">
              <w:rPr>
                <w:lang w:val="en-US" w:eastAsia="en-US"/>
              </w:rPr>
              <w:t>Българско</w:t>
            </w:r>
            <w:proofErr w:type="spellEnd"/>
            <w:r w:rsidRPr="001D1332">
              <w:rPr>
                <w:lang w:val="en-US" w:eastAsia="en-US"/>
              </w:rPr>
              <w:t xml:space="preserve"> </w:t>
            </w:r>
            <w:proofErr w:type="spellStart"/>
            <w:r w:rsidRPr="001D1332">
              <w:rPr>
                <w:lang w:val="en-US" w:eastAsia="en-US"/>
              </w:rPr>
              <w:t>кисело</w:t>
            </w:r>
            <w:proofErr w:type="spellEnd"/>
            <w:r w:rsidRPr="001D1332">
              <w:rPr>
                <w:lang w:val="en-US" w:eastAsia="en-US"/>
              </w:rPr>
              <w:t xml:space="preserve"> </w:t>
            </w:r>
            <w:proofErr w:type="spellStart"/>
            <w:r w:rsidRPr="001D1332">
              <w:rPr>
                <w:lang w:val="en-US" w:eastAsia="en-US"/>
              </w:rPr>
              <w:t>мляко</w:t>
            </w:r>
            <w:proofErr w:type="spellEnd"/>
            <w:r w:rsidRPr="001D1332">
              <w:rPr>
                <w:lang w:val="en-US" w:eastAsia="en-US"/>
              </w:rPr>
              <w:t>/</w:t>
            </w:r>
            <w:proofErr w:type="spellStart"/>
            <w:r w:rsidRPr="001D1332">
              <w:rPr>
                <w:lang w:val="en-US" w:eastAsia="en-US"/>
              </w:rPr>
              <w:t>Bulgarsko</w:t>
            </w:r>
            <w:proofErr w:type="spellEnd"/>
            <w:r w:rsidRPr="001D1332">
              <w:rPr>
                <w:lang w:val="en-US" w:eastAsia="en-US"/>
              </w:rPr>
              <w:t xml:space="preserve"> </w:t>
            </w:r>
            <w:proofErr w:type="spellStart"/>
            <w:r w:rsidRPr="001D1332">
              <w:rPr>
                <w:lang w:val="en-US" w:eastAsia="en-US"/>
              </w:rPr>
              <w:t>kiselo</w:t>
            </w:r>
            <w:proofErr w:type="spellEnd"/>
            <w:r w:rsidRPr="001D1332">
              <w:rPr>
                <w:lang w:val="en-US" w:eastAsia="en-US"/>
              </w:rPr>
              <w:t xml:space="preserve"> </w:t>
            </w:r>
            <w:proofErr w:type="spellStart"/>
            <w:r w:rsidRPr="001D1332">
              <w:rPr>
                <w:lang w:val="en-US" w:eastAsia="en-US"/>
              </w:rPr>
              <w:t>mlyako</w:t>
            </w:r>
            <w:proofErr w:type="spellEnd"/>
            <w:r w:rsidRPr="001D1332">
              <w:rPr>
                <w:lang w:val="en-US" w:eastAsia="en-US"/>
              </w:rPr>
              <w:t xml:space="preserve">" (ЗНП) (ОВ, L 186 </w:t>
            </w:r>
            <w:proofErr w:type="spellStart"/>
            <w:r w:rsidRPr="001D1332">
              <w:rPr>
                <w:lang w:val="en-US" w:eastAsia="en-US"/>
              </w:rPr>
              <w:t>от</w:t>
            </w:r>
            <w:proofErr w:type="spellEnd"/>
            <w:r w:rsidRPr="001D1332">
              <w:rPr>
                <w:lang w:val="en-US" w:eastAsia="en-US"/>
              </w:rPr>
              <w:t xml:space="preserve"> 25.07.2023 г.) (</w:t>
            </w:r>
            <w:proofErr w:type="spellStart"/>
            <w:r w:rsidRPr="001D1332">
              <w:rPr>
                <w:lang w:val="en-US" w:eastAsia="en-US"/>
              </w:rPr>
              <w:t>Регламент</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изпълнение</w:t>
            </w:r>
            <w:proofErr w:type="spellEnd"/>
            <w:r w:rsidRPr="001D1332">
              <w:rPr>
                <w:lang w:val="en-US" w:eastAsia="en-US"/>
              </w:rPr>
              <w:t xml:space="preserve"> (ЕС) 2023/1531).</w:t>
            </w:r>
          </w:p>
        </w:tc>
        <w:tc>
          <w:tcPr>
            <w:tcW w:w="1080" w:type="dxa"/>
            <w:tcBorders>
              <w:top w:val="nil"/>
              <w:left w:val="nil"/>
              <w:bottom w:val="single" w:sz="4" w:space="0" w:color="auto"/>
              <w:right w:val="single" w:sz="4" w:space="0" w:color="auto"/>
            </w:tcBorders>
            <w:shd w:val="clear" w:color="000000" w:fill="FFFFFF"/>
            <w:vAlign w:val="center"/>
            <w:hideMark/>
          </w:tcPr>
          <w:p w14:paraId="3330CFAC"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729BCA8E" w14:textId="77777777" w:rsidR="007C26D2" w:rsidRPr="001D1332" w:rsidRDefault="007C26D2" w:rsidP="007C26D2">
            <w:pPr>
              <w:rPr>
                <w:lang w:val="en-US" w:eastAsia="en-US"/>
              </w:rPr>
            </w:pPr>
            <w:proofErr w:type="spellStart"/>
            <w:r w:rsidRPr="001D1332">
              <w:rPr>
                <w:lang w:val="en-US" w:eastAsia="en-US"/>
              </w:rPr>
              <w:t>пластмасова</w:t>
            </w:r>
            <w:proofErr w:type="spellEnd"/>
            <w:r w:rsidRPr="001D1332">
              <w:rPr>
                <w:lang w:val="en-US" w:eastAsia="en-US"/>
              </w:rPr>
              <w:t xml:space="preserve"> </w:t>
            </w:r>
            <w:proofErr w:type="spellStart"/>
            <w:r w:rsidRPr="001D1332">
              <w:rPr>
                <w:lang w:val="en-US" w:eastAsia="en-US"/>
              </w:rPr>
              <w:t>кофичка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DB697F4" w14:textId="77777777" w:rsidR="007C26D2" w:rsidRPr="001D1332" w:rsidRDefault="007C26D2" w:rsidP="007C26D2">
            <w:pPr>
              <w:rPr>
                <w:lang w:val="en-US" w:eastAsia="en-US"/>
              </w:rPr>
            </w:pPr>
          </w:p>
        </w:tc>
      </w:tr>
      <w:tr w:rsidR="007C26D2" w:rsidRPr="007C26D2" w14:paraId="1F1A0581" w14:textId="77777777" w:rsidTr="007C26D2">
        <w:trPr>
          <w:trHeight w:val="1932"/>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FDC6C5E" w14:textId="77777777" w:rsidR="007C26D2" w:rsidRPr="001D1332" w:rsidRDefault="007C26D2" w:rsidP="007C26D2">
            <w:pPr>
              <w:rPr>
                <w:lang w:val="en-US" w:eastAsia="en-US"/>
              </w:rPr>
            </w:pPr>
            <w:r w:rsidRPr="001D1332">
              <w:rPr>
                <w:lang w:val="en-US" w:eastAsia="en-US"/>
              </w:rPr>
              <w:t>11</w:t>
            </w:r>
          </w:p>
        </w:tc>
        <w:tc>
          <w:tcPr>
            <w:tcW w:w="3317" w:type="dxa"/>
            <w:tcBorders>
              <w:top w:val="nil"/>
              <w:left w:val="nil"/>
              <w:bottom w:val="single" w:sz="4" w:space="0" w:color="auto"/>
              <w:right w:val="single" w:sz="4" w:space="0" w:color="auto"/>
            </w:tcBorders>
            <w:shd w:val="clear" w:color="000000" w:fill="FFFFFF"/>
            <w:vAlign w:val="center"/>
            <w:hideMark/>
          </w:tcPr>
          <w:p w14:paraId="2636362E" w14:textId="77777777" w:rsidR="007C26D2" w:rsidRPr="001D1332" w:rsidRDefault="007C26D2" w:rsidP="007C26D2">
            <w:pPr>
              <w:rPr>
                <w:lang w:val="en-US" w:eastAsia="en-US"/>
              </w:rPr>
            </w:pPr>
            <w:proofErr w:type="spellStart"/>
            <w:r w:rsidRPr="001D1332">
              <w:rPr>
                <w:lang w:val="en-US" w:eastAsia="en-US"/>
              </w:rPr>
              <w:t>Пилешко</w:t>
            </w:r>
            <w:proofErr w:type="spellEnd"/>
            <w:r w:rsidRPr="001D1332">
              <w:rPr>
                <w:lang w:val="en-US" w:eastAsia="en-US"/>
              </w:rPr>
              <w:t xml:space="preserve"> </w:t>
            </w:r>
            <w:proofErr w:type="spellStart"/>
            <w:r w:rsidRPr="001D1332">
              <w:rPr>
                <w:lang w:val="en-US" w:eastAsia="en-US"/>
              </w:rPr>
              <w:t>филе</w:t>
            </w:r>
            <w:proofErr w:type="spellEnd"/>
            <w:r w:rsidRPr="001D1332">
              <w:rPr>
                <w:lang w:val="en-US" w:eastAsia="en-US"/>
              </w:rPr>
              <w:t xml:space="preserve"> -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сухо</w:t>
            </w:r>
            <w:proofErr w:type="spellEnd"/>
            <w:r w:rsidRPr="001D1332">
              <w:rPr>
                <w:lang w:val="en-US" w:eastAsia="en-US"/>
              </w:rPr>
              <w:t xml:space="preserve"> </w:t>
            </w:r>
            <w:proofErr w:type="spellStart"/>
            <w:r w:rsidRPr="001D1332">
              <w:rPr>
                <w:lang w:val="en-US" w:eastAsia="en-US"/>
              </w:rPr>
              <w:t>охладено</w:t>
            </w:r>
            <w:proofErr w:type="spellEnd"/>
            <w:r w:rsidRPr="001D1332">
              <w:rPr>
                <w:lang w:val="en-US" w:eastAsia="en-US"/>
              </w:rPr>
              <w:t xml:space="preserve">. </w:t>
            </w:r>
            <w:proofErr w:type="spellStart"/>
            <w:r w:rsidRPr="001D1332">
              <w:rPr>
                <w:lang w:val="en-US" w:eastAsia="en-US"/>
              </w:rPr>
              <w:t>Обезкостени</w:t>
            </w:r>
            <w:proofErr w:type="spellEnd"/>
            <w:r w:rsidRPr="001D1332">
              <w:rPr>
                <w:lang w:val="en-US" w:eastAsia="en-US"/>
              </w:rPr>
              <w:t xml:space="preserve"> </w:t>
            </w:r>
            <w:proofErr w:type="spellStart"/>
            <w:r w:rsidRPr="001D1332">
              <w:rPr>
                <w:lang w:val="en-US" w:eastAsia="en-US"/>
              </w:rPr>
              <w:t>пилешки</w:t>
            </w:r>
            <w:proofErr w:type="spellEnd"/>
            <w:r w:rsidRPr="001D1332">
              <w:rPr>
                <w:lang w:val="en-US" w:eastAsia="en-US"/>
              </w:rPr>
              <w:t xml:space="preserve"> </w:t>
            </w:r>
            <w:proofErr w:type="spellStart"/>
            <w:r w:rsidRPr="001D1332">
              <w:rPr>
                <w:lang w:val="en-US" w:eastAsia="en-US"/>
              </w:rPr>
              <w:t>гърди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кожа</w:t>
            </w:r>
            <w:proofErr w:type="spellEnd"/>
            <w:r w:rsidRPr="001D1332">
              <w:rPr>
                <w:lang w:val="en-US" w:eastAsia="en-US"/>
              </w:rPr>
              <w:t xml:space="preserve">, </w:t>
            </w:r>
            <w:proofErr w:type="spellStart"/>
            <w:r w:rsidRPr="001D1332">
              <w:rPr>
                <w:lang w:val="en-US" w:eastAsia="en-US"/>
              </w:rPr>
              <w:t>обхваща</w:t>
            </w:r>
            <w:proofErr w:type="spellEnd"/>
            <w:r w:rsidRPr="001D1332">
              <w:rPr>
                <w:lang w:val="en-US" w:eastAsia="en-US"/>
              </w:rPr>
              <w:t xml:space="preserve"> </w:t>
            </w:r>
            <w:proofErr w:type="spellStart"/>
            <w:r w:rsidRPr="001D1332">
              <w:rPr>
                <w:lang w:val="en-US" w:eastAsia="en-US"/>
              </w:rPr>
              <w:t>отпред</w:t>
            </w:r>
            <w:proofErr w:type="spellEnd"/>
            <w:r w:rsidRPr="001D1332">
              <w:rPr>
                <w:lang w:val="en-US" w:eastAsia="en-US"/>
              </w:rPr>
              <w:t xml:space="preserve"> </w:t>
            </w:r>
            <w:proofErr w:type="spellStart"/>
            <w:r w:rsidRPr="001D1332">
              <w:rPr>
                <w:lang w:val="en-US" w:eastAsia="en-US"/>
              </w:rPr>
              <w:t>раменната</w:t>
            </w:r>
            <w:proofErr w:type="spellEnd"/>
            <w:r w:rsidRPr="001D1332">
              <w:rPr>
                <w:lang w:val="en-US" w:eastAsia="en-US"/>
              </w:rPr>
              <w:t xml:space="preserve"> </w:t>
            </w:r>
            <w:proofErr w:type="spellStart"/>
            <w:r w:rsidRPr="001D1332">
              <w:rPr>
                <w:lang w:val="en-US" w:eastAsia="en-US"/>
              </w:rPr>
              <w:t>става</w:t>
            </w:r>
            <w:proofErr w:type="spellEnd"/>
            <w:r w:rsidRPr="001D1332">
              <w:rPr>
                <w:lang w:val="en-US" w:eastAsia="en-US"/>
              </w:rPr>
              <w:t xml:space="preserve">, </w:t>
            </w:r>
            <w:proofErr w:type="spellStart"/>
            <w:r w:rsidRPr="001D1332">
              <w:rPr>
                <w:lang w:val="en-US" w:eastAsia="en-US"/>
              </w:rPr>
              <w:t>назад</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границата</w:t>
            </w:r>
            <w:proofErr w:type="spellEnd"/>
            <w:r w:rsidRPr="001D1332">
              <w:rPr>
                <w:lang w:val="en-US" w:eastAsia="en-US"/>
              </w:rPr>
              <w:t xml:space="preserve"> </w:t>
            </w:r>
            <w:proofErr w:type="spellStart"/>
            <w:r w:rsidRPr="001D1332">
              <w:rPr>
                <w:lang w:val="en-US" w:eastAsia="en-US"/>
              </w:rPr>
              <w:t>между</w:t>
            </w:r>
            <w:proofErr w:type="spellEnd"/>
            <w:r w:rsidRPr="001D1332">
              <w:rPr>
                <w:lang w:val="en-US" w:eastAsia="en-US"/>
              </w:rPr>
              <w:t xml:space="preserve"> </w:t>
            </w:r>
            <w:proofErr w:type="spellStart"/>
            <w:r w:rsidRPr="001D1332">
              <w:rPr>
                <w:lang w:val="en-US" w:eastAsia="en-US"/>
              </w:rPr>
              <w:t>ребрата</w:t>
            </w:r>
            <w:proofErr w:type="spellEnd"/>
            <w:r w:rsidRPr="001D1332">
              <w:rPr>
                <w:lang w:val="en-US" w:eastAsia="en-US"/>
              </w:rPr>
              <w:t xml:space="preserve"> и </w:t>
            </w:r>
            <w:proofErr w:type="spellStart"/>
            <w:r w:rsidRPr="001D1332">
              <w:rPr>
                <w:lang w:val="en-US" w:eastAsia="en-US"/>
              </w:rPr>
              <w:t>гръдната</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края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гръдната</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пилето</w:t>
            </w:r>
            <w:proofErr w:type="spellEnd"/>
            <w:r w:rsidRPr="001D1332">
              <w:rPr>
                <w:lang w:val="en-US" w:eastAsia="en-US"/>
              </w:rPr>
              <w:t xml:space="preserve">.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правилно</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разкъсвания</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w:t>
            </w:r>
            <w:proofErr w:type="spellStart"/>
            <w:r w:rsidRPr="001D1332">
              <w:rPr>
                <w:lang w:val="en-US" w:eastAsia="en-US"/>
              </w:rPr>
              <w:t>чиста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ослизяване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птиче</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8C948FF"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6/10.08.2011 г.</w:t>
            </w:r>
          </w:p>
        </w:tc>
        <w:tc>
          <w:tcPr>
            <w:tcW w:w="1080" w:type="dxa"/>
            <w:tcBorders>
              <w:top w:val="nil"/>
              <w:left w:val="nil"/>
              <w:bottom w:val="single" w:sz="4" w:space="0" w:color="auto"/>
              <w:right w:val="single" w:sz="4" w:space="0" w:color="auto"/>
            </w:tcBorders>
            <w:shd w:val="clear" w:color="000000" w:fill="FFFFFF"/>
            <w:vAlign w:val="center"/>
            <w:hideMark/>
          </w:tcPr>
          <w:p w14:paraId="2D0220A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5AB5B1E" w14:textId="77777777" w:rsidR="007C26D2" w:rsidRPr="001D1332" w:rsidRDefault="007C26D2" w:rsidP="007C26D2">
            <w:pPr>
              <w:rPr>
                <w:lang w:val="en-US" w:eastAsia="en-US"/>
              </w:rPr>
            </w:pPr>
            <w:proofErr w:type="spellStart"/>
            <w:r w:rsidRPr="001D1332">
              <w:rPr>
                <w:lang w:val="en-US" w:eastAsia="en-US"/>
              </w:rPr>
              <w:t>единична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полиетиленова</w:t>
            </w:r>
            <w:proofErr w:type="spellEnd"/>
            <w:r w:rsidRPr="001D1332">
              <w:rPr>
                <w:lang w:val="en-US" w:eastAsia="en-US"/>
              </w:rPr>
              <w:t xml:space="preserve"> </w:t>
            </w:r>
            <w:proofErr w:type="spellStart"/>
            <w:r w:rsidRPr="001D1332">
              <w:rPr>
                <w:lang w:val="en-US" w:eastAsia="en-US"/>
              </w:rPr>
              <w:t>торба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59D36D6E" w14:textId="77777777" w:rsidR="007C26D2" w:rsidRPr="001D1332" w:rsidRDefault="007C26D2" w:rsidP="007C26D2">
            <w:pPr>
              <w:rPr>
                <w:lang w:val="en-US" w:eastAsia="en-US"/>
              </w:rPr>
            </w:pPr>
          </w:p>
        </w:tc>
      </w:tr>
      <w:tr w:rsidR="007C26D2" w:rsidRPr="007C26D2" w14:paraId="7ACFB2EB" w14:textId="77777777" w:rsidTr="007C26D2">
        <w:trPr>
          <w:trHeight w:val="1932"/>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451F8F5" w14:textId="77777777" w:rsidR="007C26D2" w:rsidRPr="001D1332" w:rsidRDefault="007C26D2" w:rsidP="007C26D2">
            <w:pPr>
              <w:rPr>
                <w:lang w:val="en-US" w:eastAsia="en-US"/>
              </w:rPr>
            </w:pPr>
            <w:r w:rsidRPr="001D1332">
              <w:rPr>
                <w:lang w:val="en-US" w:eastAsia="en-US"/>
              </w:rPr>
              <w:t>12</w:t>
            </w:r>
          </w:p>
        </w:tc>
        <w:tc>
          <w:tcPr>
            <w:tcW w:w="3317" w:type="dxa"/>
            <w:tcBorders>
              <w:top w:val="nil"/>
              <w:left w:val="nil"/>
              <w:bottom w:val="single" w:sz="4" w:space="0" w:color="auto"/>
              <w:right w:val="single" w:sz="4" w:space="0" w:color="auto"/>
            </w:tcBorders>
            <w:shd w:val="clear" w:color="000000" w:fill="FFFFFF"/>
            <w:vAlign w:val="center"/>
            <w:hideMark/>
          </w:tcPr>
          <w:p w14:paraId="17C8B9B4" w14:textId="77777777" w:rsidR="007C26D2" w:rsidRPr="001D1332" w:rsidRDefault="007C26D2" w:rsidP="007C26D2">
            <w:pPr>
              <w:rPr>
                <w:lang w:val="en-US" w:eastAsia="en-US"/>
              </w:rPr>
            </w:pPr>
            <w:proofErr w:type="spellStart"/>
            <w:r w:rsidRPr="001D1332">
              <w:rPr>
                <w:lang w:val="en-US" w:eastAsia="en-US"/>
              </w:rPr>
              <w:t>Пилешко</w:t>
            </w:r>
            <w:proofErr w:type="spellEnd"/>
            <w:r w:rsidRPr="001D1332">
              <w:rPr>
                <w:lang w:val="en-US" w:eastAsia="en-US"/>
              </w:rPr>
              <w:t xml:space="preserve"> </w:t>
            </w:r>
            <w:proofErr w:type="spellStart"/>
            <w:r w:rsidRPr="001D1332">
              <w:rPr>
                <w:lang w:val="en-US" w:eastAsia="en-US"/>
              </w:rPr>
              <w:t>филе</w:t>
            </w:r>
            <w:proofErr w:type="spellEnd"/>
            <w:r w:rsidRPr="001D1332">
              <w:rPr>
                <w:lang w:val="en-US" w:eastAsia="en-US"/>
              </w:rPr>
              <w:t xml:space="preserve"> -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замразено</w:t>
            </w:r>
            <w:proofErr w:type="spellEnd"/>
            <w:r w:rsidRPr="001D1332">
              <w:rPr>
                <w:lang w:val="en-US" w:eastAsia="en-US"/>
              </w:rPr>
              <w:t xml:space="preserve">. </w:t>
            </w:r>
            <w:proofErr w:type="spellStart"/>
            <w:r w:rsidRPr="001D1332">
              <w:rPr>
                <w:lang w:val="en-US" w:eastAsia="en-US"/>
              </w:rPr>
              <w:t>Обезкостени</w:t>
            </w:r>
            <w:proofErr w:type="spellEnd"/>
            <w:r w:rsidRPr="001D1332">
              <w:rPr>
                <w:lang w:val="en-US" w:eastAsia="en-US"/>
              </w:rPr>
              <w:t xml:space="preserve"> </w:t>
            </w:r>
            <w:proofErr w:type="spellStart"/>
            <w:r w:rsidRPr="001D1332">
              <w:rPr>
                <w:lang w:val="en-US" w:eastAsia="en-US"/>
              </w:rPr>
              <w:t>пилешки</w:t>
            </w:r>
            <w:proofErr w:type="spellEnd"/>
            <w:r w:rsidRPr="001D1332">
              <w:rPr>
                <w:lang w:val="en-US" w:eastAsia="en-US"/>
              </w:rPr>
              <w:t xml:space="preserve"> </w:t>
            </w:r>
            <w:proofErr w:type="spellStart"/>
            <w:r w:rsidRPr="001D1332">
              <w:rPr>
                <w:lang w:val="en-US" w:eastAsia="en-US"/>
              </w:rPr>
              <w:t>гърди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кожа</w:t>
            </w:r>
            <w:proofErr w:type="spellEnd"/>
            <w:r w:rsidRPr="001D1332">
              <w:rPr>
                <w:lang w:val="en-US" w:eastAsia="en-US"/>
              </w:rPr>
              <w:t xml:space="preserve">, </w:t>
            </w:r>
            <w:proofErr w:type="spellStart"/>
            <w:r w:rsidRPr="001D1332">
              <w:rPr>
                <w:lang w:val="en-US" w:eastAsia="en-US"/>
              </w:rPr>
              <w:t>обхваща</w:t>
            </w:r>
            <w:proofErr w:type="spellEnd"/>
            <w:r w:rsidRPr="001D1332">
              <w:rPr>
                <w:lang w:val="en-US" w:eastAsia="en-US"/>
              </w:rPr>
              <w:t xml:space="preserve"> </w:t>
            </w:r>
            <w:proofErr w:type="spellStart"/>
            <w:r w:rsidRPr="001D1332">
              <w:rPr>
                <w:lang w:val="en-US" w:eastAsia="en-US"/>
              </w:rPr>
              <w:t>отпред</w:t>
            </w:r>
            <w:proofErr w:type="spellEnd"/>
            <w:r w:rsidRPr="001D1332">
              <w:rPr>
                <w:lang w:val="en-US" w:eastAsia="en-US"/>
              </w:rPr>
              <w:t xml:space="preserve"> </w:t>
            </w:r>
            <w:proofErr w:type="spellStart"/>
            <w:r w:rsidRPr="001D1332">
              <w:rPr>
                <w:lang w:val="en-US" w:eastAsia="en-US"/>
              </w:rPr>
              <w:t>раменната</w:t>
            </w:r>
            <w:proofErr w:type="spellEnd"/>
            <w:r w:rsidRPr="001D1332">
              <w:rPr>
                <w:lang w:val="en-US" w:eastAsia="en-US"/>
              </w:rPr>
              <w:t xml:space="preserve"> </w:t>
            </w:r>
            <w:proofErr w:type="spellStart"/>
            <w:r w:rsidRPr="001D1332">
              <w:rPr>
                <w:lang w:val="en-US" w:eastAsia="en-US"/>
              </w:rPr>
              <w:t>става</w:t>
            </w:r>
            <w:proofErr w:type="spellEnd"/>
            <w:r w:rsidRPr="001D1332">
              <w:rPr>
                <w:lang w:val="en-US" w:eastAsia="en-US"/>
              </w:rPr>
              <w:t xml:space="preserve">, </w:t>
            </w:r>
            <w:proofErr w:type="spellStart"/>
            <w:r w:rsidRPr="001D1332">
              <w:rPr>
                <w:lang w:val="en-US" w:eastAsia="en-US"/>
              </w:rPr>
              <w:t>назад</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границата</w:t>
            </w:r>
            <w:proofErr w:type="spellEnd"/>
            <w:r w:rsidRPr="001D1332">
              <w:rPr>
                <w:lang w:val="en-US" w:eastAsia="en-US"/>
              </w:rPr>
              <w:t xml:space="preserve"> </w:t>
            </w:r>
            <w:proofErr w:type="spellStart"/>
            <w:r w:rsidRPr="001D1332">
              <w:rPr>
                <w:lang w:val="en-US" w:eastAsia="en-US"/>
              </w:rPr>
              <w:t>между</w:t>
            </w:r>
            <w:proofErr w:type="spellEnd"/>
            <w:r w:rsidRPr="001D1332">
              <w:rPr>
                <w:lang w:val="en-US" w:eastAsia="en-US"/>
              </w:rPr>
              <w:t xml:space="preserve"> </w:t>
            </w:r>
            <w:proofErr w:type="spellStart"/>
            <w:r w:rsidRPr="001D1332">
              <w:rPr>
                <w:lang w:val="en-US" w:eastAsia="en-US"/>
              </w:rPr>
              <w:t>ребрата</w:t>
            </w:r>
            <w:proofErr w:type="spellEnd"/>
            <w:r w:rsidRPr="001D1332">
              <w:rPr>
                <w:lang w:val="en-US" w:eastAsia="en-US"/>
              </w:rPr>
              <w:t xml:space="preserve"> и </w:t>
            </w:r>
            <w:proofErr w:type="spellStart"/>
            <w:r w:rsidRPr="001D1332">
              <w:rPr>
                <w:lang w:val="en-US" w:eastAsia="en-US"/>
              </w:rPr>
              <w:t>гръдната</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края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гръдната</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пилето</w:t>
            </w:r>
            <w:proofErr w:type="spellEnd"/>
            <w:r w:rsidRPr="001D1332">
              <w:rPr>
                <w:lang w:val="en-US" w:eastAsia="en-US"/>
              </w:rPr>
              <w:t xml:space="preserve">.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правилно</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разкъсвания</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w:t>
            </w:r>
            <w:proofErr w:type="spellStart"/>
            <w:r w:rsidRPr="001D1332">
              <w:rPr>
                <w:lang w:val="en-US" w:eastAsia="en-US"/>
              </w:rPr>
              <w:t>чиста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ослизяване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птиче</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A88FB0C"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6/10.08.2011 г.</w:t>
            </w:r>
          </w:p>
        </w:tc>
        <w:tc>
          <w:tcPr>
            <w:tcW w:w="1080" w:type="dxa"/>
            <w:tcBorders>
              <w:top w:val="nil"/>
              <w:left w:val="nil"/>
              <w:bottom w:val="single" w:sz="4" w:space="0" w:color="auto"/>
              <w:right w:val="single" w:sz="4" w:space="0" w:color="auto"/>
            </w:tcBorders>
            <w:shd w:val="clear" w:color="000000" w:fill="FFFFFF"/>
            <w:vAlign w:val="center"/>
            <w:hideMark/>
          </w:tcPr>
          <w:p w14:paraId="4413A7DE"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11BC571" w14:textId="77777777" w:rsidR="007C26D2" w:rsidRPr="001D1332" w:rsidRDefault="007C26D2" w:rsidP="007C26D2">
            <w:pPr>
              <w:rPr>
                <w:lang w:val="en-US" w:eastAsia="en-US"/>
              </w:rPr>
            </w:pPr>
            <w:proofErr w:type="spellStart"/>
            <w:r w:rsidRPr="001D1332">
              <w:rPr>
                <w:lang w:val="en-US" w:eastAsia="en-US"/>
              </w:rPr>
              <w:t>единична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полиетиленова</w:t>
            </w:r>
            <w:proofErr w:type="spellEnd"/>
            <w:r w:rsidRPr="001D1332">
              <w:rPr>
                <w:lang w:val="en-US" w:eastAsia="en-US"/>
              </w:rPr>
              <w:t xml:space="preserve"> </w:t>
            </w:r>
            <w:proofErr w:type="spellStart"/>
            <w:r w:rsidRPr="001D1332">
              <w:rPr>
                <w:lang w:val="en-US" w:eastAsia="en-US"/>
              </w:rPr>
              <w:t>торба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61725910" w14:textId="77777777" w:rsidR="007C26D2" w:rsidRPr="001D1332" w:rsidRDefault="007C26D2" w:rsidP="007C26D2">
            <w:pPr>
              <w:rPr>
                <w:lang w:val="en-US" w:eastAsia="en-US"/>
              </w:rPr>
            </w:pPr>
          </w:p>
        </w:tc>
      </w:tr>
      <w:tr w:rsidR="007C26D2" w:rsidRPr="007C26D2" w14:paraId="0226BCBF"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D0FE818" w14:textId="77777777" w:rsidR="007C26D2" w:rsidRPr="001D1332" w:rsidRDefault="007C26D2" w:rsidP="007C26D2">
            <w:pPr>
              <w:rPr>
                <w:lang w:val="en-US" w:eastAsia="en-US"/>
              </w:rPr>
            </w:pPr>
            <w:r w:rsidRPr="001D1332">
              <w:rPr>
                <w:lang w:val="en-US" w:eastAsia="en-US"/>
              </w:rPr>
              <w:t>13</w:t>
            </w:r>
          </w:p>
        </w:tc>
        <w:tc>
          <w:tcPr>
            <w:tcW w:w="3317" w:type="dxa"/>
            <w:tcBorders>
              <w:top w:val="nil"/>
              <w:left w:val="nil"/>
              <w:bottom w:val="single" w:sz="4" w:space="0" w:color="auto"/>
              <w:right w:val="single" w:sz="4" w:space="0" w:color="auto"/>
            </w:tcBorders>
            <w:shd w:val="clear" w:color="000000" w:fill="FFFFFF"/>
            <w:vAlign w:val="center"/>
            <w:hideMark/>
          </w:tcPr>
          <w:p w14:paraId="3647AAF9" w14:textId="77777777" w:rsidR="007C26D2" w:rsidRPr="001D1332" w:rsidRDefault="007C26D2" w:rsidP="007C26D2">
            <w:pPr>
              <w:rPr>
                <w:lang w:val="en-US" w:eastAsia="en-US"/>
              </w:rPr>
            </w:pPr>
            <w:proofErr w:type="spellStart"/>
            <w:r w:rsidRPr="001D1332">
              <w:rPr>
                <w:lang w:val="en-US" w:eastAsia="en-US"/>
              </w:rPr>
              <w:t>Пилешко</w:t>
            </w:r>
            <w:proofErr w:type="spellEnd"/>
            <w:r w:rsidRPr="001D1332">
              <w:rPr>
                <w:lang w:val="en-US" w:eastAsia="en-US"/>
              </w:rPr>
              <w:t xml:space="preserve">  </w:t>
            </w:r>
            <w:proofErr w:type="spellStart"/>
            <w:r w:rsidRPr="001D1332">
              <w:rPr>
                <w:lang w:val="en-US" w:eastAsia="en-US"/>
              </w:rPr>
              <w:t>бутче</w:t>
            </w:r>
            <w:proofErr w:type="spellEnd"/>
            <w:r w:rsidRPr="001D1332">
              <w:rPr>
                <w:lang w:val="en-US" w:eastAsia="en-US"/>
              </w:rPr>
              <w:t xml:space="preserve"> </w:t>
            </w:r>
            <w:proofErr w:type="spellStart"/>
            <w:r w:rsidRPr="001D1332">
              <w:rPr>
                <w:lang w:val="en-US" w:eastAsia="en-US"/>
              </w:rPr>
              <w:t>цяло</w:t>
            </w:r>
            <w:proofErr w:type="spellEnd"/>
            <w:r w:rsidRPr="001D1332">
              <w:rPr>
                <w:lang w:val="en-US" w:eastAsia="en-US"/>
              </w:rPr>
              <w:t xml:space="preserve">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охладено</w:t>
            </w:r>
            <w:proofErr w:type="spellEnd"/>
            <w:r w:rsidRPr="001D1332">
              <w:rPr>
                <w:lang w:val="en-US" w:eastAsia="en-US"/>
              </w:rPr>
              <w:t xml:space="preserve">. </w:t>
            </w:r>
            <w:proofErr w:type="spellStart"/>
            <w:r w:rsidRPr="001D1332">
              <w:rPr>
                <w:lang w:val="en-US" w:eastAsia="en-US"/>
              </w:rPr>
              <w:t>Обезкостено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кожа</w:t>
            </w:r>
            <w:proofErr w:type="spellEnd"/>
            <w:r w:rsidRPr="001D1332">
              <w:rPr>
                <w:lang w:val="en-US" w:eastAsia="en-US"/>
              </w:rPr>
              <w:t xml:space="preserve">.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разкъсвания</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w:t>
            </w:r>
            <w:proofErr w:type="spellStart"/>
            <w:r w:rsidRPr="001D1332">
              <w:rPr>
                <w:lang w:val="en-US" w:eastAsia="en-US"/>
              </w:rPr>
              <w:t>чиста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ослизяване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птиче</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7676EC85"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6 /10.08.2011г.</w:t>
            </w:r>
          </w:p>
        </w:tc>
        <w:tc>
          <w:tcPr>
            <w:tcW w:w="1080" w:type="dxa"/>
            <w:tcBorders>
              <w:top w:val="nil"/>
              <w:left w:val="nil"/>
              <w:bottom w:val="single" w:sz="4" w:space="0" w:color="auto"/>
              <w:right w:val="single" w:sz="4" w:space="0" w:color="auto"/>
            </w:tcBorders>
            <w:shd w:val="clear" w:color="000000" w:fill="FFFFFF"/>
            <w:vAlign w:val="center"/>
            <w:hideMark/>
          </w:tcPr>
          <w:p w14:paraId="4B5C90E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92F6E4B" w14:textId="77777777" w:rsidR="007C26D2" w:rsidRPr="001D1332" w:rsidRDefault="007C26D2" w:rsidP="007C26D2">
            <w:pPr>
              <w:rPr>
                <w:lang w:val="en-US" w:eastAsia="en-US"/>
              </w:rPr>
            </w:pPr>
            <w:proofErr w:type="spellStart"/>
            <w:r w:rsidRPr="001D1332">
              <w:rPr>
                <w:lang w:val="en-US" w:eastAsia="en-US"/>
              </w:rPr>
              <w:t>Единична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полетиеленова</w:t>
            </w:r>
            <w:proofErr w:type="spellEnd"/>
            <w:r w:rsidRPr="001D1332">
              <w:rPr>
                <w:lang w:val="en-US" w:eastAsia="en-US"/>
              </w:rPr>
              <w:t xml:space="preserve"> </w:t>
            </w:r>
            <w:proofErr w:type="spellStart"/>
            <w:r w:rsidRPr="001D1332">
              <w:rPr>
                <w:lang w:val="en-US" w:eastAsia="en-US"/>
              </w:rPr>
              <w:t>торба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6BA70990" w14:textId="77777777" w:rsidR="007C26D2" w:rsidRPr="001D1332" w:rsidRDefault="007C26D2" w:rsidP="007C26D2">
            <w:pPr>
              <w:rPr>
                <w:lang w:val="en-US" w:eastAsia="en-US"/>
              </w:rPr>
            </w:pPr>
          </w:p>
        </w:tc>
      </w:tr>
      <w:tr w:rsidR="007C26D2" w:rsidRPr="007C26D2" w14:paraId="40B924F1"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323A05D" w14:textId="77777777" w:rsidR="007C26D2" w:rsidRPr="001D1332" w:rsidRDefault="007C26D2" w:rsidP="007C26D2">
            <w:pPr>
              <w:rPr>
                <w:lang w:val="en-US" w:eastAsia="en-US"/>
              </w:rPr>
            </w:pPr>
            <w:r w:rsidRPr="001D1332">
              <w:rPr>
                <w:lang w:val="en-US" w:eastAsia="en-US"/>
              </w:rPr>
              <w:lastRenderedPageBreak/>
              <w:t>14</w:t>
            </w:r>
          </w:p>
        </w:tc>
        <w:tc>
          <w:tcPr>
            <w:tcW w:w="3317" w:type="dxa"/>
            <w:tcBorders>
              <w:top w:val="nil"/>
              <w:left w:val="nil"/>
              <w:bottom w:val="single" w:sz="4" w:space="0" w:color="auto"/>
              <w:right w:val="single" w:sz="4" w:space="0" w:color="auto"/>
            </w:tcBorders>
            <w:shd w:val="clear" w:color="000000" w:fill="FFFFFF"/>
            <w:vAlign w:val="center"/>
            <w:hideMark/>
          </w:tcPr>
          <w:p w14:paraId="28CBD360" w14:textId="77777777" w:rsidR="007C26D2" w:rsidRPr="001D1332" w:rsidRDefault="007C26D2" w:rsidP="007C26D2">
            <w:pPr>
              <w:rPr>
                <w:lang w:val="en-US" w:eastAsia="en-US"/>
              </w:rPr>
            </w:pPr>
            <w:proofErr w:type="spellStart"/>
            <w:r w:rsidRPr="001D1332">
              <w:rPr>
                <w:lang w:val="en-US" w:eastAsia="en-US"/>
              </w:rPr>
              <w:t>Телешко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 в </w:t>
            </w:r>
            <w:proofErr w:type="spellStart"/>
            <w:r w:rsidRPr="001D1332">
              <w:rPr>
                <w:lang w:val="en-US" w:eastAsia="en-US"/>
              </w:rPr>
              <w:t>натурален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пакетирано</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е </w:t>
            </w:r>
            <w:proofErr w:type="spellStart"/>
            <w:r w:rsidRPr="001D1332">
              <w:rPr>
                <w:lang w:val="en-US" w:eastAsia="en-US"/>
              </w:rPr>
              <w:t>обработено</w:t>
            </w:r>
            <w:proofErr w:type="spellEnd"/>
            <w:r w:rsidRPr="001D1332">
              <w:rPr>
                <w:lang w:val="en-US" w:eastAsia="en-US"/>
              </w:rPr>
              <w:t xml:space="preserve"> </w:t>
            </w:r>
            <w:proofErr w:type="spellStart"/>
            <w:r w:rsidRPr="001D1332">
              <w:rPr>
                <w:lang w:val="en-US" w:eastAsia="en-US"/>
              </w:rPr>
              <w:t>допълнително</w:t>
            </w:r>
            <w:proofErr w:type="spellEnd"/>
            <w:r w:rsidRPr="001D1332">
              <w:rPr>
                <w:lang w:val="en-US" w:eastAsia="en-US"/>
              </w:rPr>
              <w:t xml:space="preserve">, а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наличие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сланина</w:t>
            </w:r>
            <w:proofErr w:type="spellEnd"/>
            <w:r w:rsidRPr="001D1332">
              <w:rPr>
                <w:lang w:val="en-US" w:eastAsia="en-US"/>
              </w:rPr>
              <w:t xml:space="preserve">, </w:t>
            </w:r>
            <w:proofErr w:type="spellStart"/>
            <w:r w:rsidRPr="001D1332">
              <w:rPr>
                <w:lang w:val="en-US" w:eastAsia="en-US"/>
              </w:rPr>
              <w:t>охладено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E78CE36"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B8BBA4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A75BBEF"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41B7BC21" w14:textId="77777777" w:rsidR="007C26D2" w:rsidRPr="001D1332" w:rsidRDefault="007C26D2" w:rsidP="007C26D2">
            <w:pPr>
              <w:rPr>
                <w:lang w:val="en-US" w:eastAsia="en-US"/>
              </w:rPr>
            </w:pPr>
          </w:p>
        </w:tc>
      </w:tr>
      <w:tr w:rsidR="007C26D2" w:rsidRPr="007C26D2" w14:paraId="7530C356"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9CAFB0F" w14:textId="77777777" w:rsidR="007C26D2" w:rsidRPr="001D1332" w:rsidRDefault="007C26D2" w:rsidP="007C26D2">
            <w:pPr>
              <w:rPr>
                <w:lang w:val="en-US" w:eastAsia="en-US"/>
              </w:rPr>
            </w:pPr>
            <w:r w:rsidRPr="001D1332">
              <w:rPr>
                <w:lang w:val="en-US" w:eastAsia="en-US"/>
              </w:rPr>
              <w:t>15</w:t>
            </w:r>
          </w:p>
        </w:tc>
        <w:tc>
          <w:tcPr>
            <w:tcW w:w="3317" w:type="dxa"/>
            <w:tcBorders>
              <w:top w:val="nil"/>
              <w:left w:val="nil"/>
              <w:bottom w:val="single" w:sz="4" w:space="0" w:color="auto"/>
              <w:right w:val="single" w:sz="4" w:space="0" w:color="auto"/>
            </w:tcBorders>
            <w:vAlign w:val="center"/>
            <w:hideMark/>
          </w:tcPr>
          <w:p w14:paraId="1B0E2932" w14:textId="77777777" w:rsidR="007C26D2" w:rsidRPr="001D1332" w:rsidRDefault="007C26D2" w:rsidP="007C26D2">
            <w:pPr>
              <w:rPr>
                <w:lang w:val="en-US" w:eastAsia="en-US"/>
              </w:rPr>
            </w:pPr>
            <w:proofErr w:type="spellStart"/>
            <w:r w:rsidRPr="001D1332">
              <w:rPr>
                <w:lang w:val="en-US" w:eastAsia="en-US"/>
              </w:rPr>
              <w:t>Кайма</w:t>
            </w:r>
            <w:proofErr w:type="spellEnd"/>
            <w:r w:rsidRPr="001D1332">
              <w:rPr>
                <w:lang w:val="en-US" w:eastAsia="en-US"/>
              </w:rPr>
              <w:t xml:space="preserve"> </w:t>
            </w:r>
            <w:proofErr w:type="spellStart"/>
            <w:r w:rsidRPr="001D1332">
              <w:rPr>
                <w:lang w:val="en-US" w:eastAsia="en-US"/>
              </w:rPr>
              <w:t>Стара</w:t>
            </w:r>
            <w:proofErr w:type="spellEnd"/>
            <w:r w:rsidRPr="001D1332">
              <w:rPr>
                <w:lang w:val="en-US" w:eastAsia="en-US"/>
              </w:rPr>
              <w:t xml:space="preserve"> </w:t>
            </w:r>
            <w:proofErr w:type="spellStart"/>
            <w:r w:rsidRPr="001D1332">
              <w:rPr>
                <w:lang w:val="en-US" w:eastAsia="en-US"/>
              </w:rPr>
              <w:t>планина</w:t>
            </w:r>
            <w:proofErr w:type="spellEnd"/>
            <w:r w:rsidRPr="001D1332">
              <w:rPr>
                <w:lang w:val="en-US" w:eastAsia="en-US"/>
              </w:rPr>
              <w:t xml:space="preserve"> </w:t>
            </w:r>
            <w:proofErr w:type="spellStart"/>
            <w:r w:rsidRPr="001D1332">
              <w:rPr>
                <w:lang w:val="en-US" w:eastAsia="en-US"/>
              </w:rPr>
              <w:t>охладена</w:t>
            </w:r>
            <w:proofErr w:type="spellEnd"/>
            <w:r w:rsidRPr="001D1332">
              <w:rPr>
                <w:lang w:val="en-US" w:eastAsia="en-US"/>
              </w:rPr>
              <w:t xml:space="preserve">  -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60 % </w:t>
            </w:r>
            <w:proofErr w:type="spellStart"/>
            <w:r w:rsidRPr="001D1332">
              <w:rPr>
                <w:lang w:val="en-US" w:eastAsia="en-US"/>
              </w:rPr>
              <w:t>телешко</w:t>
            </w:r>
            <w:proofErr w:type="spellEnd"/>
            <w:r w:rsidRPr="001D1332">
              <w:rPr>
                <w:lang w:val="en-US" w:eastAsia="en-US"/>
              </w:rPr>
              <w:t xml:space="preserve"> и 40 % </w:t>
            </w:r>
            <w:proofErr w:type="spellStart"/>
            <w:r w:rsidRPr="001D1332">
              <w:rPr>
                <w:lang w:val="en-US" w:eastAsia="en-US"/>
              </w:rPr>
              <w:t>свинско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хомогенна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 xml:space="preserve"> с </w:t>
            </w:r>
            <w:proofErr w:type="spellStart"/>
            <w:r w:rsidRPr="001D1332">
              <w:rPr>
                <w:lang w:val="en-US" w:eastAsia="en-US"/>
              </w:rPr>
              <w:t>равномерно</w:t>
            </w:r>
            <w:proofErr w:type="spellEnd"/>
            <w:r w:rsidRPr="001D1332">
              <w:rPr>
                <w:lang w:val="en-US" w:eastAsia="en-US"/>
              </w:rPr>
              <w:t xml:space="preserve"> </w:t>
            </w:r>
            <w:proofErr w:type="spellStart"/>
            <w:r w:rsidRPr="001D1332">
              <w:rPr>
                <w:lang w:val="en-US" w:eastAsia="en-US"/>
              </w:rPr>
              <w:t>разпределени</w:t>
            </w:r>
            <w:proofErr w:type="spellEnd"/>
            <w:r w:rsidRPr="001D1332">
              <w:rPr>
                <w:lang w:val="en-US" w:eastAsia="en-US"/>
              </w:rPr>
              <w:t xml:space="preserve"> </w:t>
            </w:r>
            <w:proofErr w:type="spellStart"/>
            <w:r w:rsidRPr="001D1332">
              <w:rPr>
                <w:lang w:val="en-US" w:eastAsia="en-US"/>
              </w:rPr>
              <w:t>парченца</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и </w:t>
            </w:r>
            <w:proofErr w:type="spellStart"/>
            <w:r w:rsidRPr="001D1332">
              <w:rPr>
                <w:lang w:val="en-US" w:eastAsia="en-US"/>
              </w:rPr>
              <w:t>тлъстини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бледокафяв</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червен</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умерено</w:t>
            </w:r>
            <w:proofErr w:type="spellEnd"/>
            <w:r w:rsidRPr="001D1332">
              <w:rPr>
                <w:lang w:val="en-US" w:eastAsia="en-US"/>
              </w:rPr>
              <w:t xml:space="preserve"> </w:t>
            </w:r>
            <w:proofErr w:type="spellStart"/>
            <w:r w:rsidRPr="001D1332">
              <w:rPr>
                <w:lang w:val="en-US" w:eastAsia="en-US"/>
              </w:rPr>
              <w:t>солен</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мазнини</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12,5 %,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 </w:t>
            </w:r>
            <w:proofErr w:type="spellStart"/>
            <w:r w:rsidRPr="001D1332">
              <w:rPr>
                <w:lang w:val="en-US" w:eastAsia="en-US"/>
              </w:rPr>
              <w:t>до</w:t>
            </w:r>
            <w:proofErr w:type="spellEnd"/>
            <w:r w:rsidRPr="001D1332">
              <w:rPr>
                <w:lang w:val="en-US" w:eastAsia="en-US"/>
              </w:rPr>
              <w:t xml:space="preserve"> 1,5 %.</w:t>
            </w:r>
          </w:p>
        </w:tc>
        <w:tc>
          <w:tcPr>
            <w:tcW w:w="2438" w:type="dxa"/>
            <w:tcBorders>
              <w:top w:val="nil"/>
              <w:left w:val="nil"/>
              <w:bottom w:val="single" w:sz="4" w:space="0" w:color="auto"/>
              <w:right w:val="single" w:sz="4" w:space="0" w:color="auto"/>
            </w:tcBorders>
            <w:vAlign w:val="center"/>
            <w:hideMark/>
          </w:tcPr>
          <w:p w14:paraId="094F263B"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6 /10.08.2011г.</w:t>
            </w:r>
          </w:p>
        </w:tc>
        <w:tc>
          <w:tcPr>
            <w:tcW w:w="1080" w:type="dxa"/>
            <w:tcBorders>
              <w:top w:val="nil"/>
              <w:left w:val="nil"/>
              <w:bottom w:val="single" w:sz="4" w:space="0" w:color="auto"/>
              <w:right w:val="single" w:sz="4" w:space="0" w:color="auto"/>
            </w:tcBorders>
            <w:vAlign w:val="center"/>
            <w:hideMark/>
          </w:tcPr>
          <w:p w14:paraId="3C7A485A"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vAlign w:val="center"/>
            <w:hideMark/>
          </w:tcPr>
          <w:p w14:paraId="3A3670E6" w14:textId="77777777" w:rsidR="007C26D2" w:rsidRPr="001D1332" w:rsidRDefault="007C26D2" w:rsidP="007C26D2">
            <w:pPr>
              <w:rPr>
                <w:lang w:val="en-US" w:eastAsia="en-US"/>
              </w:rPr>
            </w:pPr>
            <w:proofErr w:type="spellStart"/>
            <w:r w:rsidRPr="001D1332">
              <w:rPr>
                <w:lang w:val="en-US" w:eastAsia="en-US"/>
              </w:rPr>
              <w:t>единична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полетиеленова</w:t>
            </w:r>
            <w:proofErr w:type="spellEnd"/>
            <w:r w:rsidRPr="001D1332">
              <w:rPr>
                <w:lang w:val="en-US" w:eastAsia="en-US"/>
              </w:rPr>
              <w:t xml:space="preserve"> </w:t>
            </w:r>
            <w:proofErr w:type="spellStart"/>
            <w:r w:rsidRPr="001D1332">
              <w:rPr>
                <w:lang w:val="en-US" w:eastAsia="en-US"/>
              </w:rPr>
              <w:t>торба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noWrap/>
            <w:vAlign w:val="center"/>
          </w:tcPr>
          <w:p w14:paraId="5595F6FA" w14:textId="77777777" w:rsidR="007C26D2" w:rsidRPr="001D1332" w:rsidRDefault="007C26D2" w:rsidP="007C26D2">
            <w:pPr>
              <w:rPr>
                <w:lang w:val="en-US" w:eastAsia="en-US"/>
              </w:rPr>
            </w:pPr>
          </w:p>
        </w:tc>
      </w:tr>
      <w:tr w:rsidR="007C26D2" w:rsidRPr="007C26D2" w14:paraId="60079CDB"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AC2B75F" w14:textId="77777777" w:rsidR="007C26D2" w:rsidRPr="001D1332" w:rsidRDefault="007C26D2" w:rsidP="007C26D2">
            <w:pPr>
              <w:rPr>
                <w:lang w:val="en-US" w:eastAsia="en-US"/>
              </w:rPr>
            </w:pPr>
            <w:r w:rsidRPr="001D1332">
              <w:rPr>
                <w:lang w:val="en-US" w:eastAsia="en-US"/>
              </w:rPr>
              <w:t>16</w:t>
            </w:r>
          </w:p>
        </w:tc>
        <w:tc>
          <w:tcPr>
            <w:tcW w:w="3317" w:type="dxa"/>
            <w:tcBorders>
              <w:top w:val="nil"/>
              <w:left w:val="nil"/>
              <w:bottom w:val="single" w:sz="4" w:space="0" w:color="auto"/>
              <w:right w:val="single" w:sz="4" w:space="0" w:color="auto"/>
            </w:tcBorders>
            <w:shd w:val="clear" w:color="000000" w:fill="FFFFFF"/>
            <w:vAlign w:val="center"/>
            <w:hideMark/>
          </w:tcPr>
          <w:p w14:paraId="4B019E8A" w14:textId="77777777" w:rsidR="007C26D2" w:rsidRPr="001D1332" w:rsidRDefault="007C26D2" w:rsidP="007C26D2">
            <w:pPr>
              <w:rPr>
                <w:lang w:val="en-US" w:eastAsia="en-US"/>
              </w:rPr>
            </w:pPr>
            <w:proofErr w:type="spellStart"/>
            <w:r w:rsidRPr="001D1332">
              <w:rPr>
                <w:lang w:val="en-US" w:eastAsia="en-US"/>
              </w:rPr>
              <w:t>Свински</w:t>
            </w:r>
            <w:proofErr w:type="spellEnd"/>
            <w:r w:rsidRPr="001D1332">
              <w:rPr>
                <w:lang w:val="en-US" w:eastAsia="en-US"/>
              </w:rPr>
              <w:t xml:space="preserve"> </w:t>
            </w:r>
            <w:proofErr w:type="spellStart"/>
            <w:r w:rsidRPr="001D1332">
              <w:rPr>
                <w:lang w:val="en-US" w:eastAsia="en-US"/>
              </w:rPr>
              <w:t>шол</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182BE49C"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6EDEB4B"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068860B"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54EB401E" w14:textId="77777777" w:rsidR="007C26D2" w:rsidRPr="001D1332" w:rsidRDefault="007C26D2" w:rsidP="007C26D2">
            <w:pPr>
              <w:rPr>
                <w:lang w:val="en-US" w:eastAsia="en-US"/>
              </w:rPr>
            </w:pPr>
          </w:p>
        </w:tc>
      </w:tr>
      <w:tr w:rsidR="007C26D2" w:rsidRPr="007C26D2" w14:paraId="56902EAE"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F197539" w14:textId="77777777" w:rsidR="007C26D2" w:rsidRPr="001D1332" w:rsidRDefault="007C26D2" w:rsidP="007C26D2">
            <w:pPr>
              <w:rPr>
                <w:lang w:val="en-US" w:eastAsia="en-US"/>
              </w:rPr>
            </w:pPr>
            <w:r w:rsidRPr="001D1332">
              <w:rPr>
                <w:lang w:val="en-US" w:eastAsia="en-US"/>
              </w:rPr>
              <w:t>17</w:t>
            </w:r>
          </w:p>
        </w:tc>
        <w:tc>
          <w:tcPr>
            <w:tcW w:w="3317" w:type="dxa"/>
            <w:tcBorders>
              <w:top w:val="nil"/>
              <w:left w:val="nil"/>
              <w:bottom w:val="single" w:sz="4" w:space="0" w:color="auto"/>
              <w:right w:val="single" w:sz="4" w:space="0" w:color="auto"/>
            </w:tcBorders>
            <w:shd w:val="clear" w:color="000000" w:fill="FFFFFF"/>
            <w:vAlign w:val="center"/>
            <w:hideMark/>
          </w:tcPr>
          <w:p w14:paraId="2EB2C242" w14:textId="77777777" w:rsidR="007C26D2" w:rsidRPr="001D1332" w:rsidRDefault="007C26D2" w:rsidP="007C26D2">
            <w:pPr>
              <w:rPr>
                <w:lang w:val="en-US" w:eastAsia="en-US"/>
              </w:rPr>
            </w:pPr>
            <w:proofErr w:type="spellStart"/>
            <w:r w:rsidRPr="001D1332">
              <w:rPr>
                <w:lang w:val="en-US" w:eastAsia="en-US"/>
              </w:rPr>
              <w:t>Свинско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бут</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допълнителна</w:t>
            </w:r>
            <w:proofErr w:type="spellEnd"/>
            <w:r w:rsidRPr="001D1332">
              <w:rPr>
                <w:lang w:val="en-US" w:eastAsia="en-US"/>
              </w:rPr>
              <w:t xml:space="preserve"> </w:t>
            </w:r>
            <w:proofErr w:type="spellStart"/>
            <w:r w:rsidRPr="001D1332">
              <w:rPr>
                <w:lang w:val="en-US" w:eastAsia="en-US"/>
              </w:rPr>
              <w:t>обработка</w:t>
            </w:r>
            <w:proofErr w:type="spellEnd"/>
            <w:r w:rsidRPr="001D1332">
              <w:rPr>
                <w:lang w:val="en-US" w:eastAsia="en-US"/>
              </w:rPr>
              <w:t xml:space="preserve">, </w:t>
            </w:r>
            <w:proofErr w:type="spellStart"/>
            <w:r w:rsidRPr="001D1332">
              <w:rPr>
                <w:lang w:val="en-US" w:eastAsia="en-US"/>
              </w:rPr>
              <w:t>охладено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AD31A72"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FAA514B"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3FD87D5"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2050CB33" w14:textId="77777777" w:rsidR="007C26D2" w:rsidRPr="001D1332" w:rsidRDefault="007C26D2" w:rsidP="007C26D2">
            <w:pPr>
              <w:rPr>
                <w:lang w:val="en-US" w:eastAsia="en-US"/>
              </w:rPr>
            </w:pPr>
          </w:p>
        </w:tc>
      </w:tr>
      <w:tr w:rsidR="007C26D2" w:rsidRPr="007C26D2" w14:paraId="45A1FAC3"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45BAA2A" w14:textId="77777777" w:rsidR="007C26D2" w:rsidRPr="001D1332" w:rsidRDefault="007C26D2" w:rsidP="007C26D2">
            <w:pPr>
              <w:rPr>
                <w:lang w:val="en-US" w:eastAsia="en-US"/>
              </w:rPr>
            </w:pPr>
            <w:r w:rsidRPr="001D1332">
              <w:rPr>
                <w:lang w:val="en-US" w:eastAsia="en-US"/>
              </w:rPr>
              <w:t>18</w:t>
            </w:r>
          </w:p>
        </w:tc>
        <w:tc>
          <w:tcPr>
            <w:tcW w:w="3317" w:type="dxa"/>
            <w:tcBorders>
              <w:top w:val="nil"/>
              <w:left w:val="nil"/>
              <w:bottom w:val="single" w:sz="4" w:space="0" w:color="auto"/>
              <w:right w:val="single" w:sz="4" w:space="0" w:color="auto"/>
            </w:tcBorders>
            <w:shd w:val="clear" w:color="000000" w:fill="FFFFFF"/>
            <w:vAlign w:val="center"/>
            <w:hideMark/>
          </w:tcPr>
          <w:p w14:paraId="7B9C0F1B" w14:textId="77777777" w:rsidR="007C26D2" w:rsidRPr="001D1332" w:rsidRDefault="007C26D2" w:rsidP="007C26D2">
            <w:pPr>
              <w:rPr>
                <w:lang w:val="en-US" w:eastAsia="en-US"/>
              </w:rPr>
            </w:pPr>
            <w:proofErr w:type="spellStart"/>
            <w:r w:rsidRPr="001D1332">
              <w:rPr>
                <w:lang w:val="en-US" w:eastAsia="en-US"/>
              </w:rPr>
              <w:t>Свинско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плешка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допълнителна</w:t>
            </w:r>
            <w:proofErr w:type="spellEnd"/>
            <w:r w:rsidRPr="001D1332">
              <w:rPr>
                <w:lang w:val="en-US" w:eastAsia="en-US"/>
              </w:rPr>
              <w:t xml:space="preserve"> </w:t>
            </w:r>
            <w:proofErr w:type="spellStart"/>
            <w:r w:rsidRPr="001D1332">
              <w:rPr>
                <w:lang w:val="en-US" w:eastAsia="en-US"/>
              </w:rPr>
              <w:t>обработка</w:t>
            </w:r>
            <w:proofErr w:type="spellEnd"/>
            <w:r w:rsidRPr="001D1332">
              <w:rPr>
                <w:lang w:val="en-US" w:eastAsia="en-US"/>
              </w:rPr>
              <w:t xml:space="preserve">, </w:t>
            </w:r>
            <w:proofErr w:type="spellStart"/>
            <w:r w:rsidRPr="001D1332">
              <w:rPr>
                <w:lang w:val="en-US" w:eastAsia="en-US"/>
              </w:rPr>
              <w:t>охладено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CFC76C5"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C65360F"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1D7DD22"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514B023F" w14:textId="77777777" w:rsidR="007C26D2" w:rsidRPr="001D1332" w:rsidRDefault="007C26D2" w:rsidP="007C26D2">
            <w:pPr>
              <w:rPr>
                <w:lang w:val="en-US" w:eastAsia="en-US"/>
              </w:rPr>
            </w:pPr>
          </w:p>
        </w:tc>
      </w:tr>
      <w:tr w:rsidR="007C26D2" w:rsidRPr="007C26D2" w14:paraId="2E6A19D7"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21DED71" w14:textId="77777777" w:rsidR="007C26D2" w:rsidRPr="001D1332" w:rsidRDefault="007C26D2" w:rsidP="007C26D2">
            <w:pPr>
              <w:rPr>
                <w:lang w:val="en-US" w:eastAsia="en-US"/>
              </w:rPr>
            </w:pPr>
            <w:r w:rsidRPr="001D1332">
              <w:rPr>
                <w:lang w:val="en-US" w:eastAsia="en-US"/>
              </w:rPr>
              <w:t>19</w:t>
            </w:r>
          </w:p>
        </w:tc>
        <w:tc>
          <w:tcPr>
            <w:tcW w:w="3317" w:type="dxa"/>
            <w:tcBorders>
              <w:top w:val="nil"/>
              <w:left w:val="nil"/>
              <w:bottom w:val="single" w:sz="4" w:space="0" w:color="auto"/>
              <w:right w:val="single" w:sz="4" w:space="0" w:color="auto"/>
            </w:tcBorders>
            <w:shd w:val="clear" w:color="000000" w:fill="FFFFFF"/>
            <w:vAlign w:val="center"/>
            <w:hideMark/>
          </w:tcPr>
          <w:p w14:paraId="012B09C1" w14:textId="77777777" w:rsidR="007C26D2" w:rsidRPr="001D1332" w:rsidRDefault="007C26D2" w:rsidP="007C26D2">
            <w:pPr>
              <w:rPr>
                <w:lang w:val="en-US" w:eastAsia="en-US"/>
              </w:rPr>
            </w:pPr>
            <w:proofErr w:type="spellStart"/>
            <w:r w:rsidRPr="001D1332">
              <w:rPr>
                <w:lang w:val="en-US" w:eastAsia="en-US"/>
              </w:rPr>
              <w:t>Агнешко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плешка</w:t>
            </w:r>
            <w:proofErr w:type="spellEnd"/>
            <w:r w:rsidRPr="001D1332">
              <w:rPr>
                <w:lang w:val="en-US" w:eastAsia="en-US"/>
              </w:rPr>
              <w:t xml:space="preserve"> </w:t>
            </w:r>
            <w:proofErr w:type="spellStart"/>
            <w:r w:rsidRPr="001D1332">
              <w:rPr>
                <w:lang w:val="en-US" w:eastAsia="en-US"/>
              </w:rPr>
              <w:t>замразена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6B21F4C5"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0B82A99"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446E65C"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1кг ± 0.2</w:t>
            </w:r>
          </w:p>
        </w:tc>
        <w:tc>
          <w:tcPr>
            <w:tcW w:w="1440" w:type="dxa"/>
            <w:tcBorders>
              <w:top w:val="nil"/>
              <w:left w:val="nil"/>
              <w:bottom w:val="single" w:sz="4" w:space="0" w:color="auto"/>
              <w:right w:val="single" w:sz="4" w:space="0" w:color="auto"/>
            </w:tcBorders>
            <w:shd w:val="clear" w:color="000000" w:fill="FFFFFF"/>
            <w:noWrap/>
            <w:vAlign w:val="center"/>
          </w:tcPr>
          <w:p w14:paraId="2F00026F" w14:textId="77777777" w:rsidR="007C26D2" w:rsidRPr="001D1332" w:rsidRDefault="007C26D2" w:rsidP="007C26D2">
            <w:pPr>
              <w:rPr>
                <w:lang w:val="en-US" w:eastAsia="en-US"/>
              </w:rPr>
            </w:pPr>
          </w:p>
        </w:tc>
      </w:tr>
      <w:tr w:rsidR="007C26D2" w:rsidRPr="007C26D2" w14:paraId="577EA9CF"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76E2BD1" w14:textId="77777777" w:rsidR="007C26D2" w:rsidRPr="001D1332" w:rsidRDefault="007C26D2" w:rsidP="007C26D2">
            <w:pPr>
              <w:rPr>
                <w:lang w:val="en-US" w:eastAsia="en-US"/>
              </w:rPr>
            </w:pPr>
            <w:r w:rsidRPr="001D1332">
              <w:rPr>
                <w:lang w:val="en-US" w:eastAsia="en-US"/>
              </w:rPr>
              <w:t>20</w:t>
            </w:r>
          </w:p>
        </w:tc>
        <w:tc>
          <w:tcPr>
            <w:tcW w:w="3317" w:type="dxa"/>
            <w:tcBorders>
              <w:top w:val="nil"/>
              <w:left w:val="nil"/>
              <w:bottom w:val="single" w:sz="4" w:space="0" w:color="auto"/>
              <w:right w:val="single" w:sz="4" w:space="0" w:color="auto"/>
            </w:tcBorders>
            <w:shd w:val="clear" w:color="000000" w:fill="FFFFFF"/>
            <w:vAlign w:val="center"/>
            <w:hideMark/>
          </w:tcPr>
          <w:p w14:paraId="1893BB2F" w14:textId="77777777" w:rsidR="007C26D2" w:rsidRPr="001D1332" w:rsidRDefault="007C26D2" w:rsidP="007C26D2">
            <w:pPr>
              <w:rPr>
                <w:lang w:val="en-US" w:eastAsia="en-US"/>
              </w:rPr>
            </w:pPr>
            <w:proofErr w:type="spellStart"/>
            <w:r w:rsidRPr="001D1332">
              <w:rPr>
                <w:lang w:val="en-US" w:eastAsia="en-US"/>
              </w:rPr>
              <w:t>Заешко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 </w:t>
            </w:r>
            <w:proofErr w:type="spellStart"/>
            <w:r w:rsidRPr="001D1332">
              <w:rPr>
                <w:lang w:val="en-US" w:eastAsia="en-US"/>
              </w:rPr>
              <w:t>замразено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мазнини</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16 %;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 </w:t>
            </w:r>
            <w:proofErr w:type="spellStart"/>
            <w:r w:rsidRPr="001D1332">
              <w:rPr>
                <w:lang w:val="en-US" w:eastAsia="en-US"/>
              </w:rPr>
              <w:t>до</w:t>
            </w:r>
            <w:proofErr w:type="spellEnd"/>
            <w:r w:rsidRPr="001D1332">
              <w:rPr>
                <w:lang w:val="en-US" w:eastAsia="en-US"/>
              </w:rPr>
              <w:t xml:space="preserve"> 1,5 %.</w:t>
            </w:r>
          </w:p>
        </w:tc>
        <w:tc>
          <w:tcPr>
            <w:tcW w:w="2438" w:type="dxa"/>
            <w:tcBorders>
              <w:top w:val="nil"/>
              <w:left w:val="nil"/>
              <w:bottom w:val="single" w:sz="4" w:space="0" w:color="auto"/>
              <w:right w:val="single" w:sz="4" w:space="0" w:color="auto"/>
            </w:tcBorders>
            <w:shd w:val="clear" w:color="000000" w:fill="FFFFFF"/>
            <w:vAlign w:val="center"/>
            <w:hideMark/>
          </w:tcPr>
          <w:p w14:paraId="7680ADC6" w14:textId="77777777" w:rsidR="007C26D2" w:rsidRPr="001D1332" w:rsidRDefault="007C26D2" w:rsidP="007C26D2">
            <w:pPr>
              <w:rPr>
                <w:lang w:val="en-US" w:eastAsia="en-US"/>
              </w:rPr>
            </w:pPr>
            <w:r w:rsidRPr="001D1332">
              <w:rPr>
                <w:lang w:val="en-US" w:eastAsia="en-US"/>
              </w:rPr>
              <w:t xml:space="preserve"> ТД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1976B8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9042753"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5F6597D5" w14:textId="77777777" w:rsidR="007C26D2" w:rsidRPr="001D1332" w:rsidRDefault="007C26D2" w:rsidP="007C26D2">
            <w:pPr>
              <w:rPr>
                <w:lang w:val="en-US" w:eastAsia="en-US"/>
              </w:rPr>
            </w:pPr>
          </w:p>
        </w:tc>
      </w:tr>
      <w:tr w:rsidR="007C26D2" w:rsidRPr="007C26D2" w14:paraId="369B1028" w14:textId="77777777" w:rsidTr="007C26D2">
        <w:trPr>
          <w:trHeight w:val="1932"/>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1454577" w14:textId="77777777" w:rsidR="007C26D2" w:rsidRPr="001D1332" w:rsidRDefault="007C26D2" w:rsidP="007C26D2">
            <w:pPr>
              <w:rPr>
                <w:lang w:val="en-US" w:eastAsia="en-US"/>
              </w:rPr>
            </w:pPr>
            <w:r w:rsidRPr="001D1332">
              <w:rPr>
                <w:lang w:val="en-US" w:eastAsia="en-US"/>
              </w:rPr>
              <w:t>21</w:t>
            </w:r>
          </w:p>
        </w:tc>
        <w:tc>
          <w:tcPr>
            <w:tcW w:w="3317" w:type="dxa"/>
            <w:tcBorders>
              <w:top w:val="nil"/>
              <w:left w:val="nil"/>
              <w:bottom w:val="single" w:sz="4" w:space="0" w:color="auto"/>
              <w:right w:val="single" w:sz="4" w:space="0" w:color="auto"/>
            </w:tcBorders>
            <w:shd w:val="clear" w:color="000000" w:fill="FFFFFF"/>
            <w:vAlign w:val="center"/>
            <w:hideMark/>
          </w:tcPr>
          <w:p w14:paraId="4986A2D9" w14:textId="77777777" w:rsidR="007C26D2" w:rsidRPr="001D1332" w:rsidRDefault="007C26D2" w:rsidP="007C26D2">
            <w:pPr>
              <w:rPr>
                <w:lang w:val="en-US" w:eastAsia="en-US"/>
              </w:rPr>
            </w:pPr>
            <w:proofErr w:type="spellStart"/>
            <w:r w:rsidRPr="001D1332">
              <w:rPr>
                <w:lang w:val="en-US" w:eastAsia="en-US"/>
              </w:rPr>
              <w:t>Шунка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свинско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мазнини</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16 %;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 </w:t>
            </w:r>
            <w:proofErr w:type="spellStart"/>
            <w:r w:rsidRPr="001D1332">
              <w:rPr>
                <w:lang w:val="en-US" w:eastAsia="en-US"/>
              </w:rPr>
              <w:t>до</w:t>
            </w:r>
            <w:proofErr w:type="spellEnd"/>
            <w:r w:rsidRPr="001D1332">
              <w:rPr>
                <w:lang w:val="en-US" w:eastAsia="en-US"/>
              </w:rPr>
              <w:t xml:space="preserve"> 1,5 %. </w:t>
            </w:r>
            <w:proofErr w:type="spellStart"/>
            <w:r w:rsidRPr="001D1332">
              <w:rPr>
                <w:lang w:val="en-US" w:eastAsia="en-US"/>
              </w:rPr>
              <w:t>Разрезната</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е с </w:t>
            </w:r>
            <w:proofErr w:type="spellStart"/>
            <w:r w:rsidRPr="001D1332">
              <w:rPr>
                <w:lang w:val="en-US" w:eastAsia="en-US"/>
              </w:rPr>
              <w:t>еднообразен</w:t>
            </w:r>
            <w:proofErr w:type="spellEnd"/>
            <w:r w:rsidRPr="001D1332">
              <w:rPr>
                <w:lang w:val="en-US" w:eastAsia="en-US"/>
              </w:rPr>
              <w:t xml:space="preserve"> </w:t>
            </w:r>
            <w:proofErr w:type="spellStart"/>
            <w:r w:rsidRPr="001D1332">
              <w:rPr>
                <w:lang w:val="en-US" w:eastAsia="en-US"/>
              </w:rPr>
              <w:t>строеж</w:t>
            </w:r>
            <w:proofErr w:type="spellEnd"/>
            <w:r w:rsidRPr="001D1332">
              <w:rPr>
                <w:lang w:val="en-US" w:eastAsia="en-US"/>
              </w:rPr>
              <w:t xml:space="preserve">, </w:t>
            </w:r>
            <w:proofErr w:type="spellStart"/>
            <w:r w:rsidRPr="001D1332">
              <w:rPr>
                <w:lang w:val="en-US" w:eastAsia="en-US"/>
              </w:rPr>
              <w:t>месото</w:t>
            </w:r>
            <w:proofErr w:type="spellEnd"/>
            <w:r w:rsidRPr="001D1332">
              <w:rPr>
                <w:lang w:val="en-US" w:eastAsia="en-US"/>
              </w:rPr>
              <w:t xml:space="preserve"> е </w:t>
            </w:r>
            <w:proofErr w:type="spellStart"/>
            <w:r w:rsidRPr="001D1332">
              <w:rPr>
                <w:lang w:val="en-US" w:eastAsia="en-US"/>
              </w:rPr>
              <w:t>сочно</w:t>
            </w:r>
            <w:proofErr w:type="spellEnd"/>
            <w:r w:rsidRPr="001D1332">
              <w:rPr>
                <w:lang w:val="en-US" w:eastAsia="en-US"/>
              </w:rPr>
              <w:t xml:space="preserve">, с </w:t>
            </w:r>
            <w:proofErr w:type="spellStart"/>
            <w:r w:rsidRPr="001D1332">
              <w:rPr>
                <w:lang w:val="en-US" w:eastAsia="en-US"/>
              </w:rPr>
              <w:t>нежни</w:t>
            </w:r>
            <w:proofErr w:type="spellEnd"/>
            <w:r w:rsidRPr="001D1332">
              <w:rPr>
                <w:lang w:val="en-US" w:eastAsia="en-US"/>
              </w:rPr>
              <w:t xml:space="preserve"> </w:t>
            </w:r>
            <w:proofErr w:type="spellStart"/>
            <w:r w:rsidRPr="001D1332">
              <w:rPr>
                <w:lang w:val="en-US" w:eastAsia="en-US"/>
              </w:rPr>
              <w:t>влакна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места</w:t>
            </w:r>
            <w:proofErr w:type="spellEnd"/>
            <w:r w:rsidRPr="001D1332">
              <w:rPr>
                <w:lang w:val="en-US" w:eastAsia="en-US"/>
              </w:rPr>
              <w:t xml:space="preserve"> </w:t>
            </w:r>
            <w:proofErr w:type="spellStart"/>
            <w:r w:rsidRPr="001D1332">
              <w:rPr>
                <w:lang w:val="en-US" w:eastAsia="en-US"/>
              </w:rPr>
              <w:t>мраморирано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тлъстини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празнини</w:t>
            </w:r>
            <w:proofErr w:type="spellEnd"/>
            <w:r w:rsidRPr="001D1332">
              <w:rPr>
                <w:lang w:val="en-US" w:eastAsia="en-US"/>
              </w:rPr>
              <w:t xml:space="preserve">, </w:t>
            </w:r>
            <w:proofErr w:type="spellStart"/>
            <w:r w:rsidRPr="001D1332">
              <w:rPr>
                <w:lang w:val="en-US" w:eastAsia="en-US"/>
              </w:rPr>
              <w:t>шупли</w:t>
            </w:r>
            <w:proofErr w:type="spellEnd"/>
            <w:r w:rsidRPr="001D1332">
              <w:rPr>
                <w:lang w:val="en-US" w:eastAsia="en-US"/>
              </w:rPr>
              <w:t xml:space="preserve"> и </w:t>
            </w:r>
            <w:proofErr w:type="spellStart"/>
            <w:r w:rsidRPr="001D1332">
              <w:rPr>
                <w:lang w:val="en-US" w:eastAsia="en-US"/>
              </w:rPr>
              <w:t>сухожилия</w:t>
            </w:r>
            <w:proofErr w:type="spellEnd"/>
            <w:r w:rsidRPr="001D1332">
              <w:rPr>
                <w:lang w:val="en-US" w:eastAsia="en-US"/>
              </w:rPr>
              <w:t xml:space="preserve">, </w:t>
            </w:r>
            <w:proofErr w:type="spellStart"/>
            <w:r w:rsidRPr="001D1332">
              <w:rPr>
                <w:lang w:val="en-US" w:eastAsia="en-US"/>
              </w:rPr>
              <w:t>фасции</w:t>
            </w:r>
            <w:proofErr w:type="spellEnd"/>
            <w:r w:rsidRPr="001D1332">
              <w:rPr>
                <w:lang w:val="en-US" w:eastAsia="en-US"/>
              </w:rPr>
              <w:t xml:space="preserve"> и </w:t>
            </w:r>
            <w:proofErr w:type="spellStart"/>
            <w:r w:rsidRPr="001D1332">
              <w:rPr>
                <w:lang w:val="en-US" w:eastAsia="en-US"/>
              </w:rPr>
              <w:t>разтопени</w:t>
            </w:r>
            <w:proofErr w:type="spellEnd"/>
            <w:r w:rsidRPr="001D1332">
              <w:rPr>
                <w:lang w:val="en-US" w:eastAsia="en-US"/>
              </w:rPr>
              <w:t xml:space="preserve"> </w:t>
            </w:r>
            <w:proofErr w:type="spellStart"/>
            <w:r w:rsidRPr="001D1332">
              <w:rPr>
                <w:lang w:val="en-US" w:eastAsia="en-US"/>
              </w:rPr>
              <w:t>мазнини</w:t>
            </w:r>
            <w:proofErr w:type="spellEnd"/>
            <w:r w:rsidRPr="001D1332">
              <w:rPr>
                <w:lang w:val="en-US" w:eastAsia="en-US"/>
              </w:rPr>
              <w:t xml:space="preserve">. </w:t>
            </w:r>
            <w:proofErr w:type="spellStart"/>
            <w:r w:rsidRPr="001D1332">
              <w:rPr>
                <w:lang w:val="en-US" w:eastAsia="en-US"/>
              </w:rPr>
              <w:lastRenderedPageBreak/>
              <w:t>Консистенция</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еластична</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плътна</w:t>
            </w:r>
            <w:proofErr w:type="spellEnd"/>
            <w:r w:rsidRPr="001D1332">
              <w:rPr>
                <w:lang w:val="en-US" w:eastAsia="en-US"/>
              </w:rPr>
              <w:t xml:space="preserve">, </w:t>
            </w:r>
            <w:proofErr w:type="spellStart"/>
            <w:r w:rsidRPr="001D1332">
              <w:rPr>
                <w:lang w:val="en-US" w:eastAsia="en-US"/>
              </w:rPr>
              <w:t>при</w:t>
            </w:r>
            <w:proofErr w:type="spellEnd"/>
            <w:r w:rsidRPr="001D1332">
              <w:rPr>
                <w:lang w:val="en-US" w:eastAsia="en-US"/>
              </w:rPr>
              <w:t xml:space="preserve"> </w:t>
            </w:r>
            <w:proofErr w:type="spellStart"/>
            <w:r w:rsidRPr="001D1332">
              <w:rPr>
                <w:lang w:val="en-US" w:eastAsia="en-US"/>
              </w:rPr>
              <w:t>рязане</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раздробява</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приятни</w:t>
            </w:r>
            <w:proofErr w:type="spellEnd"/>
            <w:r w:rsidRPr="001D1332">
              <w:rPr>
                <w:lang w:val="en-US" w:eastAsia="en-US"/>
              </w:rPr>
              <w:t xml:space="preserve"> </w:t>
            </w:r>
            <w:proofErr w:type="spellStart"/>
            <w:r w:rsidRPr="001D1332">
              <w:rPr>
                <w:lang w:val="en-US" w:eastAsia="en-US"/>
              </w:rPr>
              <w:t>специфични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D2236A6" w14:textId="77777777" w:rsidR="007C26D2" w:rsidRPr="001D1332" w:rsidRDefault="007C26D2" w:rsidP="007C26D2">
            <w:pPr>
              <w:rPr>
                <w:lang w:val="en-US" w:eastAsia="en-US"/>
              </w:rPr>
            </w:pPr>
            <w:proofErr w:type="spellStart"/>
            <w:r w:rsidRPr="001D1332">
              <w:rPr>
                <w:lang w:val="en-US" w:eastAsia="en-US"/>
              </w:rPr>
              <w:lastRenderedPageBreak/>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49753A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C70DCE0"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0D6417D" w14:textId="77777777" w:rsidR="007C26D2" w:rsidRPr="001D1332" w:rsidRDefault="007C26D2" w:rsidP="007C26D2">
            <w:pPr>
              <w:rPr>
                <w:lang w:val="en-US" w:eastAsia="en-US"/>
              </w:rPr>
            </w:pPr>
          </w:p>
        </w:tc>
      </w:tr>
      <w:tr w:rsidR="007C26D2" w:rsidRPr="007C26D2" w14:paraId="7C0F88B2" w14:textId="77777777" w:rsidTr="007C26D2">
        <w:trPr>
          <w:trHeight w:val="1932"/>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5C7ADC3" w14:textId="77777777" w:rsidR="007C26D2" w:rsidRPr="001D1332" w:rsidRDefault="007C26D2" w:rsidP="007C26D2">
            <w:pPr>
              <w:rPr>
                <w:lang w:val="en-US" w:eastAsia="en-US"/>
              </w:rPr>
            </w:pPr>
            <w:r w:rsidRPr="001D1332">
              <w:rPr>
                <w:lang w:val="en-US" w:eastAsia="en-US"/>
              </w:rPr>
              <w:t>22</w:t>
            </w:r>
          </w:p>
        </w:tc>
        <w:tc>
          <w:tcPr>
            <w:tcW w:w="3317" w:type="dxa"/>
            <w:tcBorders>
              <w:top w:val="nil"/>
              <w:left w:val="nil"/>
              <w:bottom w:val="single" w:sz="4" w:space="0" w:color="auto"/>
              <w:right w:val="single" w:sz="4" w:space="0" w:color="auto"/>
            </w:tcBorders>
            <w:shd w:val="clear" w:color="000000" w:fill="FFFFFF"/>
            <w:vAlign w:val="center"/>
            <w:hideMark/>
          </w:tcPr>
          <w:p w14:paraId="08621857" w14:textId="77777777" w:rsidR="007C26D2" w:rsidRPr="001D1332" w:rsidRDefault="007C26D2" w:rsidP="007C26D2">
            <w:pPr>
              <w:rPr>
                <w:lang w:val="en-US" w:eastAsia="en-US"/>
              </w:rPr>
            </w:pPr>
            <w:proofErr w:type="spellStart"/>
            <w:r w:rsidRPr="001D1332">
              <w:rPr>
                <w:lang w:val="en-US" w:eastAsia="en-US"/>
              </w:rPr>
              <w:t>Шунка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пуешко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мазнини</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16 %;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 </w:t>
            </w:r>
            <w:proofErr w:type="spellStart"/>
            <w:r w:rsidRPr="001D1332">
              <w:rPr>
                <w:lang w:val="en-US" w:eastAsia="en-US"/>
              </w:rPr>
              <w:t>до</w:t>
            </w:r>
            <w:proofErr w:type="spellEnd"/>
            <w:r w:rsidRPr="001D1332">
              <w:rPr>
                <w:lang w:val="en-US" w:eastAsia="en-US"/>
              </w:rPr>
              <w:t xml:space="preserve"> 1,5 %. </w:t>
            </w:r>
            <w:proofErr w:type="spellStart"/>
            <w:r w:rsidRPr="001D1332">
              <w:rPr>
                <w:lang w:val="en-US" w:eastAsia="en-US"/>
              </w:rPr>
              <w:t>Разрезната</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е с </w:t>
            </w:r>
            <w:proofErr w:type="spellStart"/>
            <w:r w:rsidRPr="001D1332">
              <w:rPr>
                <w:lang w:val="en-US" w:eastAsia="en-US"/>
              </w:rPr>
              <w:t>еднообразен</w:t>
            </w:r>
            <w:proofErr w:type="spellEnd"/>
            <w:r w:rsidRPr="001D1332">
              <w:rPr>
                <w:lang w:val="en-US" w:eastAsia="en-US"/>
              </w:rPr>
              <w:t xml:space="preserve"> </w:t>
            </w:r>
            <w:proofErr w:type="spellStart"/>
            <w:r w:rsidRPr="001D1332">
              <w:rPr>
                <w:lang w:val="en-US" w:eastAsia="en-US"/>
              </w:rPr>
              <w:t>строеж</w:t>
            </w:r>
            <w:proofErr w:type="spellEnd"/>
            <w:r w:rsidRPr="001D1332">
              <w:rPr>
                <w:lang w:val="en-US" w:eastAsia="en-US"/>
              </w:rPr>
              <w:t xml:space="preserve">, </w:t>
            </w:r>
            <w:proofErr w:type="spellStart"/>
            <w:r w:rsidRPr="001D1332">
              <w:rPr>
                <w:lang w:val="en-US" w:eastAsia="en-US"/>
              </w:rPr>
              <w:t>месото</w:t>
            </w:r>
            <w:proofErr w:type="spellEnd"/>
            <w:r w:rsidRPr="001D1332">
              <w:rPr>
                <w:lang w:val="en-US" w:eastAsia="en-US"/>
              </w:rPr>
              <w:t xml:space="preserve"> е </w:t>
            </w:r>
            <w:proofErr w:type="spellStart"/>
            <w:r w:rsidRPr="001D1332">
              <w:rPr>
                <w:lang w:val="en-US" w:eastAsia="en-US"/>
              </w:rPr>
              <w:t>сочно</w:t>
            </w:r>
            <w:proofErr w:type="spellEnd"/>
            <w:r w:rsidRPr="001D1332">
              <w:rPr>
                <w:lang w:val="en-US" w:eastAsia="en-US"/>
              </w:rPr>
              <w:t xml:space="preserve">, с </w:t>
            </w:r>
            <w:proofErr w:type="spellStart"/>
            <w:r w:rsidRPr="001D1332">
              <w:rPr>
                <w:lang w:val="en-US" w:eastAsia="en-US"/>
              </w:rPr>
              <w:t>нежни</w:t>
            </w:r>
            <w:proofErr w:type="spellEnd"/>
            <w:r w:rsidRPr="001D1332">
              <w:rPr>
                <w:lang w:val="en-US" w:eastAsia="en-US"/>
              </w:rPr>
              <w:t xml:space="preserve"> </w:t>
            </w:r>
            <w:proofErr w:type="spellStart"/>
            <w:r w:rsidRPr="001D1332">
              <w:rPr>
                <w:lang w:val="en-US" w:eastAsia="en-US"/>
              </w:rPr>
              <w:t>влакна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места</w:t>
            </w:r>
            <w:proofErr w:type="spellEnd"/>
            <w:r w:rsidRPr="001D1332">
              <w:rPr>
                <w:lang w:val="en-US" w:eastAsia="en-US"/>
              </w:rPr>
              <w:t xml:space="preserve"> </w:t>
            </w:r>
            <w:proofErr w:type="spellStart"/>
            <w:r w:rsidRPr="001D1332">
              <w:rPr>
                <w:lang w:val="en-US" w:eastAsia="en-US"/>
              </w:rPr>
              <w:t>мраморирано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тлъстини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празнини</w:t>
            </w:r>
            <w:proofErr w:type="spellEnd"/>
            <w:r w:rsidRPr="001D1332">
              <w:rPr>
                <w:lang w:val="en-US" w:eastAsia="en-US"/>
              </w:rPr>
              <w:t xml:space="preserve">, </w:t>
            </w:r>
            <w:proofErr w:type="spellStart"/>
            <w:r w:rsidRPr="001D1332">
              <w:rPr>
                <w:lang w:val="en-US" w:eastAsia="en-US"/>
              </w:rPr>
              <w:t>шупли</w:t>
            </w:r>
            <w:proofErr w:type="spellEnd"/>
            <w:r w:rsidRPr="001D1332">
              <w:rPr>
                <w:lang w:val="en-US" w:eastAsia="en-US"/>
              </w:rPr>
              <w:t xml:space="preserve"> и </w:t>
            </w:r>
            <w:proofErr w:type="spellStart"/>
            <w:r w:rsidRPr="001D1332">
              <w:rPr>
                <w:lang w:val="en-US" w:eastAsia="en-US"/>
              </w:rPr>
              <w:t>сухожилия</w:t>
            </w:r>
            <w:proofErr w:type="spellEnd"/>
            <w:r w:rsidRPr="001D1332">
              <w:rPr>
                <w:lang w:val="en-US" w:eastAsia="en-US"/>
              </w:rPr>
              <w:t xml:space="preserve">, </w:t>
            </w:r>
            <w:proofErr w:type="spellStart"/>
            <w:r w:rsidRPr="001D1332">
              <w:rPr>
                <w:lang w:val="en-US" w:eastAsia="en-US"/>
              </w:rPr>
              <w:t>фасции</w:t>
            </w:r>
            <w:proofErr w:type="spellEnd"/>
            <w:r w:rsidRPr="001D1332">
              <w:rPr>
                <w:lang w:val="en-US" w:eastAsia="en-US"/>
              </w:rPr>
              <w:t xml:space="preserve"> и </w:t>
            </w:r>
            <w:proofErr w:type="spellStart"/>
            <w:r w:rsidRPr="001D1332">
              <w:rPr>
                <w:lang w:val="en-US" w:eastAsia="en-US"/>
              </w:rPr>
              <w:t>разтопени</w:t>
            </w:r>
            <w:proofErr w:type="spellEnd"/>
            <w:r w:rsidRPr="001D1332">
              <w:rPr>
                <w:lang w:val="en-US" w:eastAsia="en-US"/>
              </w:rPr>
              <w:t xml:space="preserve"> </w:t>
            </w:r>
            <w:proofErr w:type="spellStart"/>
            <w:r w:rsidRPr="001D1332">
              <w:rPr>
                <w:lang w:val="en-US" w:eastAsia="en-US"/>
              </w:rPr>
              <w:t>мазнини</w:t>
            </w:r>
            <w:proofErr w:type="spellEnd"/>
            <w:r w:rsidRPr="001D1332">
              <w:rPr>
                <w:lang w:val="en-US" w:eastAsia="en-US"/>
              </w:rPr>
              <w:t xml:space="preserve">. </w:t>
            </w:r>
            <w:proofErr w:type="spellStart"/>
            <w:r w:rsidRPr="001D1332">
              <w:rPr>
                <w:lang w:val="en-US" w:eastAsia="en-US"/>
              </w:rPr>
              <w:t>Консистенция</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еластична</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плътна</w:t>
            </w:r>
            <w:proofErr w:type="spellEnd"/>
            <w:r w:rsidRPr="001D1332">
              <w:rPr>
                <w:lang w:val="en-US" w:eastAsia="en-US"/>
              </w:rPr>
              <w:t xml:space="preserve">, </w:t>
            </w:r>
            <w:proofErr w:type="spellStart"/>
            <w:r w:rsidRPr="001D1332">
              <w:rPr>
                <w:lang w:val="en-US" w:eastAsia="en-US"/>
              </w:rPr>
              <w:t>при</w:t>
            </w:r>
            <w:proofErr w:type="spellEnd"/>
            <w:r w:rsidRPr="001D1332">
              <w:rPr>
                <w:lang w:val="en-US" w:eastAsia="en-US"/>
              </w:rPr>
              <w:t xml:space="preserve"> </w:t>
            </w:r>
            <w:proofErr w:type="spellStart"/>
            <w:r w:rsidRPr="001D1332">
              <w:rPr>
                <w:lang w:val="en-US" w:eastAsia="en-US"/>
              </w:rPr>
              <w:t>рязане</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раздробява</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приятни</w:t>
            </w:r>
            <w:proofErr w:type="spellEnd"/>
            <w:r w:rsidRPr="001D1332">
              <w:rPr>
                <w:lang w:val="en-US" w:eastAsia="en-US"/>
              </w:rPr>
              <w:t xml:space="preserve"> </w:t>
            </w:r>
            <w:proofErr w:type="spellStart"/>
            <w:r w:rsidRPr="001D1332">
              <w:rPr>
                <w:lang w:val="en-US" w:eastAsia="en-US"/>
              </w:rPr>
              <w:t>специфични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64C76E1"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E797533"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491E8BE"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C9A71E0" w14:textId="77777777" w:rsidR="007C26D2" w:rsidRPr="001D1332" w:rsidRDefault="007C26D2" w:rsidP="007C26D2">
            <w:pPr>
              <w:rPr>
                <w:lang w:val="en-US" w:eastAsia="en-US"/>
              </w:rPr>
            </w:pPr>
          </w:p>
        </w:tc>
      </w:tr>
      <w:tr w:rsidR="007C26D2" w:rsidRPr="007C26D2" w14:paraId="0362786F"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AFC0B46" w14:textId="77777777" w:rsidR="007C26D2" w:rsidRPr="001D1332" w:rsidRDefault="007C26D2" w:rsidP="007C26D2">
            <w:pPr>
              <w:rPr>
                <w:lang w:val="en-US" w:eastAsia="en-US"/>
              </w:rPr>
            </w:pPr>
            <w:r w:rsidRPr="001D1332">
              <w:rPr>
                <w:lang w:val="en-US" w:eastAsia="en-US"/>
              </w:rPr>
              <w:t>23</w:t>
            </w:r>
          </w:p>
        </w:tc>
        <w:tc>
          <w:tcPr>
            <w:tcW w:w="3317" w:type="dxa"/>
            <w:tcBorders>
              <w:top w:val="nil"/>
              <w:left w:val="nil"/>
              <w:bottom w:val="single" w:sz="4" w:space="0" w:color="auto"/>
              <w:right w:val="single" w:sz="4" w:space="0" w:color="auto"/>
            </w:tcBorders>
            <w:shd w:val="clear" w:color="000000" w:fill="FFFFFF"/>
            <w:vAlign w:val="center"/>
            <w:hideMark/>
          </w:tcPr>
          <w:p w14:paraId="32496AF3" w14:textId="77777777" w:rsidR="007C26D2" w:rsidRPr="001D1332" w:rsidRDefault="007C26D2" w:rsidP="007C26D2">
            <w:pPr>
              <w:rPr>
                <w:lang w:val="en-US" w:eastAsia="en-US"/>
              </w:rPr>
            </w:pPr>
            <w:proofErr w:type="spellStart"/>
            <w:r w:rsidRPr="001D1332">
              <w:rPr>
                <w:lang w:val="en-US" w:eastAsia="en-US"/>
              </w:rPr>
              <w:t>Траен</w:t>
            </w:r>
            <w:proofErr w:type="spellEnd"/>
            <w:r w:rsidRPr="001D1332">
              <w:rPr>
                <w:lang w:val="en-US" w:eastAsia="en-US"/>
              </w:rPr>
              <w:t xml:space="preserve"> </w:t>
            </w:r>
            <w:proofErr w:type="spellStart"/>
            <w:r w:rsidRPr="001D1332">
              <w:rPr>
                <w:lang w:val="en-US" w:eastAsia="en-US"/>
              </w:rPr>
              <w:t>колбас</w:t>
            </w:r>
            <w:proofErr w:type="spellEnd"/>
            <w:r w:rsidRPr="001D1332">
              <w:rPr>
                <w:lang w:val="en-US" w:eastAsia="en-US"/>
              </w:rPr>
              <w:t xml:space="preserve"> -</w:t>
            </w:r>
            <w:proofErr w:type="spellStart"/>
            <w:r w:rsidRPr="001D1332">
              <w:rPr>
                <w:lang w:val="en-US" w:eastAsia="en-US"/>
              </w:rPr>
              <w:t>стандарт</w:t>
            </w:r>
            <w:proofErr w:type="spellEnd"/>
            <w:r w:rsidRPr="001D1332">
              <w:rPr>
                <w:lang w:val="en-US" w:eastAsia="en-US"/>
              </w:rPr>
              <w:t xml:space="preserve"> "</w:t>
            </w:r>
            <w:proofErr w:type="spellStart"/>
            <w:r w:rsidRPr="001D1332">
              <w:rPr>
                <w:lang w:val="en-US" w:eastAsia="en-US"/>
              </w:rPr>
              <w:t>Стара</w:t>
            </w:r>
            <w:proofErr w:type="spellEnd"/>
            <w:r w:rsidRPr="001D1332">
              <w:rPr>
                <w:lang w:val="en-US" w:eastAsia="en-US"/>
              </w:rPr>
              <w:t xml:space="preserve"> </w:t>
            </w:r>
            <w:proofErr w:type="spellStart"/>
            <w:r w:rsidRPr="001D1332">
              <w:rPr>
                <w:lang w:val="en-US" w:eastAsia="en-US"/>
              </w:rPr>
              <w:t>планина</w:t>
            </w:r>
            <w:proofErr w:type="spellEnd"/>
            <w:r w:rsidRPr="001D1332">
              <w:rPr>
                <w:lang w:val="en-US" w:eastAsia="en-US"/>
              </w:rPr>
              <w:t xml:space="preserve">", </w:t>
            </w:r>
            <w:proofErr w:type="spellStart"/>
            <w:r w:rsidRPr="001D1332">
              <w:rPr>
                <w:lang w:val="en-US" w:eastAsia="en-US"/>
              </w:rPr>
              <w:t>намалено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мазнини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26 %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общата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 xml:space="preserve"> и </w:t>
            </w:r>
            <w:proofErr w:type="spellStart"/>
            <w:r w:rsidRPr="001D1332">
              <w:rPr>
                <w:lang w:val="en-US" w:eastAsia="en-US"/>
              </w:rPr>
              <w:t>намалено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2.2 %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общата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598C31F"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08243B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06DB4CD"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
        </w:tc>
        <w:tc>
          <w:tcPr>
            <w:tcW w:w="1440" w:type="dxa"/>
            <w:tcBorders>
              <w:top w:val="nil"/>
              <w:left w:val="nil"/>
              <w:bottom w:val="single" w:sz="4" w:space="0" w:color="auto"/>
              <w:right w:val="single" w:sz="4" w:space="0" w:color="auto"/>
            </w:tcBorders>
            <w:shd w:val="clear" w:color="000000" w:fill="FFFFFF"/>
            <w:noWrap/>
            <w:vAlign w:val="center"/>
          </w:tcPr>
          <w:p w14:paraId="3BBE0213" w14:textId="77777777" w:rsidR="007C26D2" w:rsidRPr="001D1332" w:rsidRDefault="007C26D2" w:rsidP="007C26D2">
            <w:pPr>
              <w:rPr>
                <w:lang w:val="en-US" w:eastAsia="en-US"/>
              </w:rPr>
            </w:pPr>
          </w:p>
        </w:tc>
      </w:tr>
      <w:tr w:rsidR="007C26D2" w:rsidRPr="007C26D2" w14:paraId="11BFF285"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3B2F285" w14:textId="77777777" w:rsidR="007C26D2" w:rsidRPr="001D1332" w:rsidRDefault="007C26D2" w:rsidP="007C26D2">
            <w:pPr>
              <w:rPr>
                <w:lang w:val="en-US" w:eastAsia="en-US"/>
              </w:rPr>
            </w:pPr>
            <w:r w:rsidRPr="001D1332">
              <w:rPr>
                <w:lang w:val="en-US" w:eastAsia="en-US"/>
              </w:rPr>
              <w:t>24</w:t>
            </w:r>
          </w:p>
        </w:tc>
        <w:tc>
          <w:tcPr>
            <w:tcW w:w="3317" w:type="dxa"/>
            <w:tcBorders>
              <w:top w:val="nil"/>
              <w:left w:val="nil"/>
              <w:bottom w:val="single" w:sz="4" w:space="0" w:color="auto"/>
              <w:right w:val="single" w:sz="4" w:space="0" w:color="auto"/>
            </w:tcBorders>
            <w:shd w:val="clear" w:color="000000" w:fill="FFFFFF"/>
            <w:vAlign w:val="center"/>
            <w:hideMark/>
          </w:tcPr>
          <w:p w14:paraId="330EBB00" w14:textId="77777777" w:rsidR="007C26D2" w:rsidRPr="001D1332" w:rsidRDefault="007C26D2" w:rsidP="007C26D2">
            <w:pPr>
              <w:rPr>
                <w:lang w:val="en-US" w:eastAsia="en-US"/>
              </w:rPr>
            </w:pPr>
            <w:proofErr w:type="spellStart"/>
            <w:r w:rsidRPr="001D1332">
              <w:rPr>
                <w:lang w:val="en-US" w:eastAsia="en-US"/>
              </w:rPr>
              <w:t>Пуешко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 </w:t>
            </w:r>
            <w:proofErr w:type="spellStart"/>
            <w:r w:rsidRPr="001D1332">
              <w:rPr>
                <w:lang w:val="en-US" w:eastAsia="en-US"/>
              </w:rPr>
              <w:t>охладено</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5728AB04" w14:textId="77777777" w:rsidR="007C26D2" w:rsidRPr="001D1332" w:rsidRDefault="007C26D2" w:rsidP="007C26D2">
            <w:pPr>
              <w:rPr>
                <w:lang w:val="en-US" w:eastAsia="en-US"/>
              </w:rPr>
            </w:pPr>
            <w:proofErr w:type="spellStart"/>
            <w:r w:rsidRPr="001D1332">
              <w:rPr>
                <w:lang w:val="en-US" w:eastAsia="en-US"/>
              </w:rPr>
              <w:t>По</w:t>
            </w:r>
            <w:proofErr w:type="spellEnd"/>
            <w:r w:rsidRPr="001D1332">
              <w:rPr>
                <w:lang w:val="en-US" w:eastAsia="en-US"/>
              </w:rPr>
              <w:t xml:space="preserve"> БДС и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E35A540"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B115832"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стандартна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w:t>
            </w:r>
          </w:p>
        </w:tc>
        <w:tc>
          <w:tcPr>
            <w:tcW w:w="1440" w:type="dxa"/>
            <w:tcBorders>
              <w:top w:val="nil"/>
              <w:left w:val="nil"/>
              <w:bottom w:val="single" w:sz="4" w:space="0" w:color="auto"/>
              <w:right w:val="single" w:sz="4" w:space="0" w:color="auto"/>
            </w:tcBorders>
            <w:shd w:val="clear" w:color="000000" w:fill="FFFFFF"/>
            <w:noWrap/>
            <w:vAlign w:val="center"/>
          </w:tcPr>
          <w:p w14:paraId="63716F19" w14:textId="77777777" w:rsidR="007C26D2" w:rsidRPr="001D1332" w:rsidRDefault="007C26D2" w:rsidP="007C26D2">
            <w:pPr>
              <w:rPr>
                <w:lang w:val="en-US" w:eastAsia="en-US"/>
              </w:rPr>
            </w:pPr>
          </w:p>
        </w:tc>
      </w:tr>
      <w:tr w:rsidR="007C26D2" w:rsidRPr="007C26D2" w14:paraId="17DFCD00"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BC78307" w14:textId="77777777" w:rsidR="007C26D2" w:rsidRPr="001D1332" w:rsidRDefault="007C26D2" w:rsidP="007C26D2">
            <w:pPr>
              <w:rPr>
                <w:lang w:val="en-US" w:eastAsia="en-US"/>
              </w:rPr>
            </w:pPr>
            <w:r w:rsidRPr="001D1332">
              <w:rPr>
                <w:lang w:val="en-US" w:eastAsia="en-US"/>
              </w:rPr>
              <w:t>25</w:t>
            </w:r>
          </w:p>
        </w:tc>
        <w:tc>
          <w:tcPr>
            <w:tcW w:w="3317" w:type="dxa"/>
            <w:tcBorders>
              <w:top w:val="nil"/>
              <w:left w:val="nil"/>
              <w:bottom w:val="single" w:sz="4" w:space="0" w:color="auto"/>
              <w:right w:val="single" w:sz="4" w:space="0" w:color="auto"/>
            </w:tcBorders>
            <w:shd w:val="clear" w:color="000000" w:fill="FFFFFF"/>
            <w:vAlign w:val="center"/>
            <w:hideMark/>
          </w:tcPr>
          <w:p w14:paraId="7FFA6B8C" w14:textId="77777777" w:rsidR="007C26D2" w:rsidRPr="001D1332" w:rsidRDefault="007C26D2" w:rsidP="007C26D2">
            <w:pPr>
              <w:rPr>
                <w:lang w:val="en-US" w:eastAsia="en-US"/>
              </w:rPr>
            </w:pPr>
            <w:proofErr w:type="spellStart"/>
            <w:r w:rsidRPr="001D1332">
              <w:rPr>
                <w:lang w:val="en-US" w:eastAsia="en-US"/>
              </w:rPr>
              <w:t>Риба</w:t>
            </w:r>
            <w:proofErr w:type="spellEnd"/>
            <w:r w:rsidRPr="001D1332">
              <w:rPr>
                <w:lang w:val="en-US" w:eastAsia="en-US"/>
              </w:rPr>
              <w:t xml:space="preserve"> ХЕК - </w:t>
            </w:r>
            <w:proofErr w:type="spellStart"/>
            <w:r w:rsidRPr="001D1332">
              <w:rPr>
                <w:lang w:val="en-US" w:eastAsia="en-US"/>
              </w:rPr>
              <w:t>филе</w:t>
            </w:r>
            <w:proofErr w:type="spellEnd"/>
            <w:r w:rsidRPr="001D1332">
              <w:rPr>
                <w:lang w:val="en-US" w:eastAsia="en-US"/>
              </w:rPr>
              <w:t xml:space="preserve">, </w:t>
            </w:r>
            <w:proofErr w:type="spellStart"/>
            <w:r w:rsidRPr="001D1332">
              <w:rPr>
                <w:lang w:val="en-US" w:eastAsia="en-US"/>
              </w:rPr>
              <w:t>замразено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блок</w:t>
            </w:r>
            <w:proofErr w:type="spellEnd"/>
            <w:r w:rsidRPr="001D1332">
              <w:rPr>
                <w:lang w:val="en-US" w:eastAsia="en-US"/>
              </w:rPr>
              <w:t xml:space="preserve"> </w:t>
            </w:r>
            <w:proofErr w:type="spellStart"/>
            <w:r w:rsidRPr="001D1332">
              <w:rPr>
                <w:lang w:val="en-US" w:eastAsia="en-US"/>
              </w:rPr>
              <w:t>при</w:t>
            </w:r>
            <w:proofErr w:type="spellEnd"/>
            <w:r w:rsidRPr="001D1332">
              <w:rPr>
                <w:lang w:val="en-US" w:eastAsia="en-US"/>
              </w:rPr>
              <w:t xml:space="preserve"> </w:t>
            </w:r>
            <w:proofErr w:type="spellStart"/>
            <w:r w:rsidRPr="001D1332">
              <w:rPr>
                <w:lang w:val="en-US" w:eastAsia="en-US"/>
              </w:rPr>
              <w:t>температура</w:t>
            </w:r>
            <w:proofErr w:type="spellEnd"/>
            <w:r w:rsidRPr="001D1332">
              <w:rPr>
                <w:lang w:val="en-US" w:eastAsia="en-US"/>
              </w:rPr>
              <w:t xml:space="preserve"> -18 ºС, </w:t>
            </w:r>
            <w:proofErr w:type="spellStart"/>
            <w:r w:rsidRPr="001D1332">
              <w:rPr>
                <w:lang w:val="en-US" w:eastAsia="en-US"/>
              </w:rPr>
              <w:t>изчистена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глави</w:t>
            </w:r>
            <w:proofErr w:type="spellEnd"/>
            <w:r w:rsidRPr="001D1332">
              <w:rPr>
                <w:lang w:val="en-US" w:eastAsia="en-US"/>
              </w:rPr>
              <w:t xml:space="preserve">, </w:t>
            </w:r>
            <w:proofErr w:type="spellStart"/>
            <w:r w:rsidRPr="001D1332">
              <w:rPr>
                <w:lang w:val="en-US" w:eastAsia="en-US"/>
              </w:rPr>
              <w:t>здрава</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запазена</w:t>
            </w:r>
            <w:proofErr w:type="spellEnd"/>
            <w:r w:rsidRPr="001D1332">
              <w:rPr>
                <w:lang w:val="en-US" w:eastAsia="en-US"/>
              </w:rPr>
              <w:t xml:space="preserve"> </w:t>
            </w:r>
            <w:proofErr w:type="spellStart"/>
            <w:r w:rsidRPr="001D1332">
              <w:rPr>
                <w:lang w:val="en-US" w:eastAsia="en-US"/>
              </w:rPr>
              <w:t>цялост</w:t>
            </w:r>
            <w:proofErr w:type="spellEnd"/>
            <w:r w:rsidRPr="001D1332">
              <w:rPr>
                <w:lang w:val="en-US" w:eastAsia="en-US"/>
              </w:rPr>
              <w:t xml:space="preserve">, с </w:t>
            </w:r>
            <w:proofErr w:type="spellStart"/>
            <w:r w:rsidRPr="001D1332">
              <w:rPr>
                <w:lang w:val="en-US" w:eastAsia="en-US"/>
              </w:rPr>
              <w:t>естествен</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дадения</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след</w:t>
            </w:r>
            <w:proofErr w:type="spellEnd"/>
            <w:r w:rsidRPr="001D1332">
              <w:rPr>
                <w:lang w:val="en-US" w:eastAsia="en-US"/>
              </w:rPr>
              <w:t xml:space="preserve"> </w:t>
            </w:r>
            <w:proofErr w:type="spellStart"/>
            <w:r w:rsidRPr="001D1332">
              <w:rPr>
                <w:lang w:val="en-US" w:eastAsia="en-US"/>
              </w:rPr>
              <w:t>размразяване</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прясна</w:t>
            </w:r>
            <w:proofErr w:type="spellEnd"/>
            <w:r w:rsidRPr="001D1332">
              <w:rPr>
                <w:lang w:val="en-US" w:eastAsia="en-US"/>
              </w:rPr>
              <w:t xml:space="preserve"> </w:t>
            </w:r>
            <w:proofErr w:type="spellStart"/>
            <w:r w:rsidRPr="001D1332">
              <w:rPr>
                <w:lang w:val="en-US" w:eastAsia="en-US"/>
              </w:rPr>
              <w:t>риба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развала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4FCC90E"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0B9E6D8"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6D9AE4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торби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7FEDFE2" w14:textId="77777777" w:rsidR="007C26D2" w:rsidRPr="001D1332" w:rsidRDefault="007C26D2" w:rsidP="007C26D2">
            <w:pPr>
              <w:rPr>
                <w:lang w:val="en-US" w:eastAsia="en-US"/>
              </w:rPr>
            </w:pPr>
          </w:p>
        </w:tc>
      </w:tr>
      <w:tr w:rsidR="007C26D2" w:rsidRPr="007C26D2" w14:paraId="227E5B62"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FC8420D" w14:textId="77777777" w:rsidR="007C26D2" w:rsidRPr="001D1332" w:rsidRDefault="007C26D2" w:rsidP="007C26D2">
            <w:pPr>
              <w:rPr>
                <w:lang w:val="en-US" w:eastAsia="en-US"/>
              </w:rPr>
            </w:pPr>
            <w:r w:rsidRPr="001D1332">
              <w:rPr>
                <w:lang w:val="en-US" w:eastAsia="en-US"/>
              </w:rPr>
              <w:t>26</w:t>
            </w:r>
          </w:p>
        </w:tc>
        <w:tc>
          <w:tcPr>
            <w:tcW w:w="3317" w:type="dxa"/>
            <w:tcBorders>
              <w:top w:val="nil"/>
              <w:left w:val="nil"/>
              <w:bottom w:val="single" w:sz="4" w:space="0" w:color="auto"/>
              <w:right w:val="single" w:sz="4" w:space="0" w:color="auto"/>
            </w:tcBorders>
            <w:shd w:val="clear" w:color="000000" w:fill="FFFFFF"/>
            <w:vAlign w:val="center"/>
            <w:hideMark/>
          </w:tcPr>
          <w:p w14:paraId="409AF0BF" w14:textId="77777777" w:rsidR="007C26D2" w:rsidRPr="001D1332" w:rsidRDefault="007C26D2" w:rsidP="007C26D2">
            <w:pPr>
              <w:rPr>
                <w:lang w:val="en-US" w:eastAsia="en-US"/>
              </w:rPr>
            </w:pPr>
            <w:proofErr w:type="spellStart"/>
            <w:r w:rsidRPr="001D1332">
              <w:rPr>
                <w:lang w:val="en-US" w:eastAsia="en-US"/>
              </w:rPr>
              <w:t>Риба</w:t>
            </w:r>
            <w:proofErr w:type="spellEnd"/>
            <w:r w:rsidRPr="001D1332">
              <w:rPr>
                <w:lang w:val="en-US" w:eastAsia="en-US"/>
              </w:rPr>
              <w:t xml:space="preserve"> </w:t>
            </w:r>
            <w:proofErr w:type="spellStart"/>
            <w:r w:rsidRPr="001D1332">
              <w:rPr>
                <w:lang w:val="en-US" w:eastAsia="en-US"/>
              </w:rPr>
              <w:t>хек</w:t>
            </w:r>
            <w:proofErr w:type="spellEnd"/>
            <w:r w:rsidRPr="001D1332">
              <w:rPr>
                <w:lang w:val="en-US" w:eastAsia="en-US"/>
              </w:rPr>
              <w:t xml:space="preserve"> - </w:t>
            </w:r>
            <w:proofErr w:type="spellStart"/>
            <w:r w:rsidRPr="001D1332">
              <w:rPr>
                <w:lang w:val="en-US" w:eastAsia="en-US"/>
              </w:rPr>
              <w:t>филе</w:t>
            </w:r>
            <w:proofErr w:type="spellEnd"/>
            <w:r w:rsidRPr="001D1332">
              <w:rPr>
                <w:lang w:val="en-US" w:eastAsia="en-US"/>
              </w:rPr>
              <w:t xml:space="preserve"> - </w:t>
            </w:r>
            <w:proofErr w:type="spellStart"/>
            <w:r w:rsidRPr="001D1332">
              <w:rPr>
                <w:lang w:val="en-US" w:eastAsia="en-US"/>
              </w:rPr>
              <w:t>охладено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глави</w:t>
            </w:r>
            <w:proofErr w:type="spellEnd"/>
            <w:r w:rsidRPr="001D1332">
              <w:rPr>
                <w:lang w:val="en-US" w:eastAsia="en-US"/>
              </w:rPr>
              <w:t xml:space="preserve"> </w:t>
            </w:r>
            <w:proofErr w:type="spellStart"/>
            <w:r w:rsidRPr="001D1332">
              <w:rPr>
                <w:lang w:val="en-US" w:eastAsia="en-US"/>
              </w:rPr>
              <w:t>здрава</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запазена</w:t>
            </w:r>
            <w:proofErr w:type="spellEnd"/>
            <w:r w:rsidRPr="001D1332">
              <w:rPr>
                <w:lang w:val="en-US" w:eastAsia="en-US"/>
              </w:rPr>
              <w:t xml:space="preserve"> </w:t>
            </w:r>
            <w:proofErr w:type="spellStart"/>
            <w:r w:rsidRPr="001D1332">
              <w:rPr>
                <w:lang w:val="en-US" w:eastAsia="en-US"/>
              </w:rPr>
              <w:t>цялост</w:t>
            </w:r>
            <w:proofErr w:type="spellEnd"/>
            <w:r w:rsidRPr="001D1332">
              <w:rPr>
                <w:lang w:val="en-US" w:eastAsia="en-US"/>
              </w:rPr>
              <w:t xml:space="preserve">, с </w:t>
            </w:r>
            <w:proofErr w:type="spellStart"/>
            <w:r w:rsidRPr="001D1332">
              <w:rPr>
                <w:lang w:val="en-US" w:eastAsia="en-US"/>
              </w:rPr>
              <w:t>естествен</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дадения</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прясна</w:t>
            </w:r>
            <w:proofErr w:type="spellEnd"/>
            <w:r w:rsidRPr="001D1332">
              <w:rPr>
                <w:lang w:val="en-US" w:eastAsia="en-US"/>
              </w:rPr>
              <w:t xml:space="preserve"> </w:t>
            </w:r>
            <w:proofErr w:type="spellStart"/>
            <w:r w:rsidRPr="001D1332">
              <w:rPr>
                <w:lang w:val="en-US" w:eastAsia="en-US"/>
              </w:rPr>
              <w:t>риба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развала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312AB54"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E43641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A64D25B"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торби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8E69F69" w14:textId="77777777" w:rsidR="007C26D2" w:rsidRPr="001D1332" w:rsidRDefault="007C26D2" w:rsidP="007C26D2">
            <w:pPr>
              <w:rPr>
                <w:lang w:val="en-US" w:eastAsia="en-US"/>
              </w:rPr>
            </w:pPr>
          </w:p>
        </w:tc>
      </w:tr>
      <w:tr w:rsidR="007C26D2" w:rsidRPr="007C26D2" w14:paraId="67B8DB9D"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4848914" w14:textId="77777777" w:rsidR="007C26D2" w:rsidRPr="001D1332" w:rsidRDefault="007C26D2" w:rsidP="007C26D2">
            <w:pPr>
              <w:rPr>
                <w:lang w:val="en-US" w:eastAsia="en-US"/>
              </w:rPr>
            </w:pPr>
            <w:r w:rsidRPr="001D1332">
              <w:rPr>
                <w:lang w:val="en-US" w:eastAsia="en-US"/>
              </w:rPr>
              <w:t>27</w:t>
            </w:r>
          </w:p>
        </w:tc>
        <w:tc>
          <w:tcPr>
            <w:tcW w:w="3317" w:type="dxa"/>
            <w:tcBorders>
              <w:top w:val="nil"/>
              <w:left w:val="nil"/>
              <w:bottom w:val="single" w:sz="4" w:space="0" w:color="auto"/>
              <w:right w:val="single" w:sz="4" w:space="0" w:color="auto"/>
            </w:tcBorders>
            <w:shd w:val="clear" w:color="000000" w:fill="FFFFFF"/>
            <w:vAlign w:val="center"/>
            <w:hideMark/>
          </w:tcPr>
          <w:p w14:paraId="4B8BB33C" w14:textId="77777777" w:rsidR="007C26D2" w:rsidRPr="001D1332" w:rsidRDefault="007C26D2" w:rsidP="007C26D2">
            <w:pPr>
              <w:rPr>
                <w:lang w:val="en-US" w:eastAsia="en-US"/>
              </w:rPr>
            </w:pPr>
            <w:proofErr w:type="spellStart"/>
            <w:r w:rsidRPr="001D1332">
              <w:rPr>
                <w:lang w:val="en-US" w:eastAsia="en-US"/>
              </w:rPr>
              <w:t>Филе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акула</w:t>
            </w:r>
            <w:proofErr w:type="spellEnd"/>
            <w:r w:rsidRPr="001D1332">
              <w:rPr>
                <w:lang w:val="en-US" w:eastAsia="en-US"/>
              </w:rPr>
              <w:t xml:space="preserve"> - </w:t>
            </w:r>
            <w:proofErr w:type="spellStart"/>
            <w:r w:rsidRPr="001D1332">
              <w:rPr>
                <w:lang w:val="en-US" w:eastAsia="en-US"/>
              </w:rPr>
              <w:t>охладено</w:t>
            </w:r>
            <w:proofErr w:type="spellEnd"/>
            <w:r w:rsidRPr="001D1332">
              <w:rPr>
                <w:lang w:val="en-US" w:eastAsia="en-US"/>
              </w:rPr>
              <w:t xml:space="preserve">, </w:t>
            </w:r>
            <w:proofErr w:type="spellStart"/>
            <w:r w:rsidRPr="001D1332">
              <w:rPr>
                <w:lang w:val="en-US" w:eastAsia="en-US"/>
              </w:rPr>
              <w:t>здраво</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запазена</w:t>
            </w:r>
            <w:proofErr w:type="spellEnd"/>
            <w:r w:rsidRPr="001D1332">
              <w:rPr>
                <w:lang w:val="en-US" w:eastAsia="en-US"/>
              </w:rPr>
              <w:t xml:space="preserve"> </w:t>
            </w:r>
            <w:proofErr w:type="spellStart"/>
            <w:r w:rsidRPr="001D1332">
              <w:rPr>
                <w:lang w:val="en-US" w:eastAsia="en-US"/>
              </w:rPr>
              <w:t>цялост</w:t>
            </w:r>
            <w:proofErr w:type="spellEnd"/>
            <w:r w:rsidRPr="001D1332">
              <w:rPr>
                <w:lang w:val="en-US" w:eastAsia="en-US"/>
              </w:rPr>
              <w:t xml:space="preserve">, с </w:t>
            </w:r>
            <w:proofErr w:type="spellStart"/>
            <w:r w:rsidRPr="001D1332">
              <w:rPr>
                <w:lang w:val="en-US" w:eastAsia="en-US"/>
              </w:rPr>
              <w:t>естествен</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спефицичен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дадения</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прясна</w:t>
            </w:r>
            <w:proofErr w:type="spellEnd"/>
            <w:r w:rsidRPr="001D1332">
              <w:rPr>
                <w:lang w:val="en-US" w:eastAsia="en-US"/>
              </w:rPr>
              <w:t xml:space="preserve"> </w:t>
            </w:r>
            <w:proofErr w:type="spellStart"/>
            <w:r w:rsidRPr="001D1332">
              <w:rPr>
                <w:lang w:val="en-US" w:eastAsia="en-US"/>
              </w:rPr>
              <w:t>риба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развала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967DF03"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0E3443E"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9BDC34F"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торби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FFA7DCD" w14:textId="77777777" w:rsidR="007C26D2" w:rsidRPr="001D1332" w:rsidRDefault="007C26D2" w:rsidP="007C26D2">
            <w:pPr>
              <w:rPr>
                <w:lang w:val="en-US" w:eastAsia="en-US"/>
              </w:rPr>
            </w:pPr>
          </w:p>
        </w:tc>
      </w:tr>
      <w:tr w:rsidR="007C26D2" w:rsidRPr="007C26D2" w14:paraId="62C3C07E" w14:textId="77777777" w:rsidTr="007C26D2">
        <w:trPr>
          <w:trHeight w:val="132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9CE1471" w14:textId="77777777" w:rsidR="007C26D2" w:rsidRPr="001D1332" w:rsidRDefault="007C26D2" w:rsidP="007C26D2">
            <w:pPr>
              <w:rPr>
                <w:lang w:val="en-US" w:eastAsia="en-US"/>
              </w:rPr>
            </w:pPr>
            <w:r w:rsidRPr="001D1332">
              <w:rPr>
                <w:lang w:val="en-US" w:eastAsia="en-US"/>
              </w:rPr>
              <w:lastRenderedPageBreak/>
              <w:t>28</w:t>
            </w:r>
          </w:p>
        </w:tc>
        <w:tc>
          <w:tcPr>
            <w:tcW w:w="3317" w:type="dxa"/>
            <w:tcBorders>
              <w:top w:val="nil"/>
              <w:left w:val="nil"/>
              <w:bottom w:val="single" w:sz="4" w:space="0" w:color="auto"/>
              <w:right w:val="single" w:sz="4" w:space="0" w:color="auto"/>
            </w:tcBorders>
            <w:shd w:val="clear" w:color="000000" w:fill="FFFFFF"/>
            <w:vAlign w:val="center"/>
            <w:hideMark/>
          </w:tcPr>
          <w:p w14:paraId="31F2F6F0" w14:textId="77777777" w:rsidR="007C26D2" w:rsidRPr="001D1332" w:rsidRDefault="007C26D2" w:rsidP="007C26D2">
            <w:pPr>
              <w:rPr>
                <w:lang w:val="en-US" w:eastAsia="en-US"/>
              </w:rPr>
            </w:pPr>
            <w:proofErr w:type="spellStart"/>
            <w:r w:rsidRPr="001D1332">
              <w:rPr>
                <w:lang w:val="en-US" w:eastAsia="en-US"/>
              </w:rPr>
              <w:t>Бяла</w:t>
            </w:r>
            <w:proofErr w:type="spellEnd"/>
            <w:r w:rsidRPr="001D1332">
              <w:rPr>
                <w:lang w:val="en-US" w:eastAsia="en-US"/>
              </w:rPr>
              <w:t xml:space="preserve"> </w:t>
            </w:r>
            <w:proofErr w:type="spellStart"/>
            <w:r w:rsidRPr="001D1332">
              <w:rPr>
                <w:lang w:val="en-US" w:eastAsia="en-US"/>
              </w:rPr>
              <w:t>риба</w:t>
            </w:r>
            <w:proofErr w:type="spellEnd"/>
            <w:r w:rsidRPr="001D1332">
              <w:rPr>
                <w:lang w:val="en-US" w:eastAsia="en-US"/>
              </w:rPr>
              <w:t xml:space="preserve"> - </w:t>
            </w:r>
            <w:proofErr w:type="spellStart"/>
            <w:r w:rsidRPr="001D1332">
              <w:rPr>
                <w:lang w:val="en-US" w:eastAsia="en-US"/>
              </w:rPr>
              <w:t>филе</w:t>
            </w:r>
            <w:proofErr w:type="spellEnd"/>
            <w:r w:rsidRPr="001D1332">
              <w:rPr>
                <w:lang w:val="en-US" w:eastAsia="en-US"/>
              </w:rPr>
              <w:t xml:space="preserve">, </w:t>
            </w:r>
            <w:proofErr w:type="spellStart"/>
            <w:r w:rsidRPr="001D1332">
              <w:rPr>
                <w:lang w:val="en-US" w:eastAsia="en-US"/>
              </w:rPr>
              <w:t>охладено</w:t>
            </w:r>
            <w:proofErr w:type="spellEnd"/>
            <w:r w:rsidRPr="001D1332">
              <w:rPr>
                <w:lang w:val="en-US" w:eastAsia="en-US"/>
              </w:rPr>
              <w:t xml:space="preserve">, </w:t>
            </w:r>
            <w:proofErr w:type="spellStart"/>
            <w:r w:rsidRPr="001D1332">
              <w:rPr>
                <w:lang w:val="en-US" w:eastAsia="en-US"/>
              </w:rPr>
              <w:t>изчистена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глави</w:t>
            </w:r>
            <w:proofErr w:type="spellEnd"/>
            <w:r w:rsidRPr="001D1332">
              <w:rPr>
                <w:lang w:val="en-US" w:eastAsia="en-US"/>
              </w:rPr>
              <w:t xml:space="preserve">, </w:t>
            </w:r>
            <w:proofErr w:type="spellStart"/>
            <w:r w:rsidRPr="001D1332">
              <w:rPr>
                <w:lang w:val="en-US" w:eastAsia="en-US"/>
              </w:rPr>
              <w:t>здрава</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запазена</w:t>
            </w:r>
            <w:proofErr w:type="spellEnd"/>
            <w:r w:rsidRPr="001D1332">
              <w:rPr>
                <w:lang w:val="en-US" w:eastAsia="en-US"/>
              </w:rPr>
              <w:t xml:space="preserve"> </w:t>
            </w:r>
            <w:proofErr w:type="spellStart"/>
            <w:r w:rsidRPr="001D1332">
              <w:rPr>
                <w:lang w:val="en-US" w:eastAsia="en-US"/>
              </w:rPr>
              <w:t>цялост</w:t>
            </w:r>
            <w:proofErr w:type="spellEnd"/>
            <w:r w:rsidRPr="001D1332">
              <w:rPr>
                <w:lang w:val="en-US" w:eastAsia="en-US"/>
              </w:rPr>
              <w:t xml:space="preserve">, с </w:t>
            </w:r>
            <w:proofErr w:type="spellStart"/>
            <w:r w:rsidRPr="001D1332">
              <w:rPr>
                <w:lang w:val="en-US" w:eastAsia="en-US"/>
              </w:rPr>
              <w:t>естествен</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дадения</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прясна</w:t>
            </w:r>
            <w:proofErr w:type="spellEnd"/>
            <w:r w:rsidRPr="001D1332">
              <w:rPr>
                <w:lang w:val="en-US" w:eastAsia="en-US"/>
              </w:rPr>
              <w:t xml:space="preserve"> </w:t>
            </w:r>
            <w:proofErr w:type="spellStart"/>
            <w:r w:rsidRPr="001D1332">
              <w:rPr>
                <w:lang w:val="en-US" w:eastAsia="en-US"/>
              </w:rPr>
              <w:t>риба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развала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0F81E64"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9B2CDED"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B92D0A5"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торби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A5B11BA" w14:textId="77777777" w:rsidR="007C26D2" w:rsidRPr="001D1332" w:rsidRDefault="007C26D2" w:rsidP="007C26D2">
            <w:pPr>
              <w:rPr>
                <w:lang w:val="en-US" w:eastAsia="en-US"/>
              </w:rPr>
            </w:pPr>
          </w:p>
        </w:tc>
      </w:tr>
      <w:tr w:rsidR="007C26D2" w:rsidRPr="007C26D2" w14:paraId="2FD7BE36"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ABC9D42" w14:textId="77777777" w:rsidR="007C26D2" w:rsidRPr="001D1332" w:rsidRDefault="007C26D2" w:rsidP="007C26D2">
            <w:pPr>
              <w:rPr>
                <w:lang w:val="en-US" w:eastAsia="en-US"/>
              </w:rPr>
            </w:pPr>
            <w:r w:rsidRPr="001D1332">
              <w:rPr>
                <w:lang w:val="en-US" w:eastAsia="en-US"/>
              </w:rPr>
              <w:t>29</w:t>
            </w:r>
          </w:p>
        </w:tc>
        <w:tc>
          <w:tcPr>
            <w:tcW w:w="3317" w:type="dxa"/>
            <w:tcBorders>
              <w:top w:val="nil"/>
              <w:left w:val="nil"/>
              <w:bottom w:val="single" w:sz="4" w:space="0" w:color="auto"/>
              <w:right w:val="single" w:sz="4" w:space="0" w:color="auto"/>
            </w:tcBorders>
            <w:shd w:val="clear" w:color="000000" w:fill="FFFFFF"/>
            <w:vAlign w:val="center"/>
            <w:hideMark/>
          </w:tcPr>
          <w:p w14:paraId="00E9ADA5" w14:textId="77777777" w:rsidR="007C26D2" w:rsidRPr="001D1332" w:rsidRDefault="007C26D2" w:rsidP="007C26D2">
            <w:pPr>
              <w:rPr>
                <w:lang w:val="en-US" w:eastAsia="en-US"/>
              </w:rPr>
            </w:pPr>
            <w:proofErr w:type="spellStart"/>
            <w:r w:rsidRPr="001D1332">
              <w:rPr>
                <w:lang w:val="en-US" w:eastAsia="en-US"/>
              </w:rPr>
              <w:t>Риба</w:t>
            </w:r>
            <w:proofErr w:type="spellEnd"/>
            <w:r w:rsidRPr="001D1332">
              <w:rPr>
                <w:lang w:val="en-US" w:eastAsia="en-US"/>
              </w:rPr>
              <w:t xml:space="preserve"> </w:t>
            </w:r>
            <w:proofErr w:type="spellStart"/>
            <w:r w:rsidRPr="001D1332">
              <w:rPr>
                <w:lang w:val="en-US" w:eastAsia="en-US"/>
              </w:rPr>
              <w:t>Тилапия</w:t>
            </w:r>
            <w:proofErr w:type="spellEnd"/>
            <w:r w:rsidRPr="001D1332">
              <w:rPr>
                <w:lang w:val="en-US" w:eastAsia="en-US"/>
              </w:rPr>
              <w:t xml:space="preserve"> - </w:t>
            </w:r>
            <w:proofErr w:type="spellStart"/>
            <w:r w:rsidRPr="001D1332">
              <w:rPr>
                <w:lang w:val="en-US" w:eastAsia="en-US"/>
              </w:rPr>
              <w:t>филе</w:t>
            </w:r>
            <w:proofErr w:type="spellEnd"/>
            <w:r w:rsidRPr="001D1332">
              <w:rPr>
                <w:lang w:val="en-US" w:eastAsia="en-US"/>
              </w:rPr>
              <w:t xml:space="preserve"> - </w:t>
            </w:r>
            <w:proofErr w:type="spellStart"/>
            <w:r w:rsidRPr="001D1332">
              <w:rPr>
                <w:lang w:val="en-US" w:eastAsia="en-US"/>
              </w:rPr>
              <w:t>охладена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глави</w:t>
            </w:r>
            <w:proofErr w:type="spellEnd"/>
            <w:r w:rsidRPr="001D1332">
              <w:rPr>
                <w:lang w:val="en-US" w:eastAsia="en-US"/>
              </w:rPr>
              <w:t xml:space="preserve">, </w:t>
            </w:r>
            <w:proofErr w:type="spellStart"/>
            <w:r w:rsidRPr="001D1332">
              <w:rPr>
                <w:lang w:val="en-US" w:eastAsia="en-US"/>
              </w:rPr>
              <w:t>здрава</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запазена</w:t>
            </w:r>
            <w:proofErr w:type="spellEnd"/>
            <w:r w:rsidRPr="001D1332">
              <w:rPr>
                <w:lang w:val="en-US" w:eastAsia="en-US"/>
              </w:rPr>
              <w:t xml:space="preserve"> </w:t>
            </w:r>
            <w:proofErr w:type="spellStart"/>
            <w:r w:rsidRPr="001D1332">
              <w:rPr>
                <w:lang w:val="en-US" w:eastAsia="en-US"/>
              </w:rPr>
              <w:t>цялост</w:t>
            </w:r>
            <w:proofErr w:type="spellEnd"/>
            <w:r w:rsidRPr="001D1332">
              <w:rPr>
                <w:lang w:val="en-US" w:eastAsia="en-US"/>
              </w:rPr>
              <w:t xml:space="preserve">, с </w:t>
            </w:r>
            <w:proofErr w:type="spellStart"/>
            <w:r w:rsidRPr="001D1332">
              <w:rPr>
                <w:lang w:val="en-US" w:eastAsia="en-US"/>
              </w:rPr>
              <w:t>естествен</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дадения</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прясна</w:t>
            </w:r>
            <w:proofErr w:type="spellEnd"/>
            <w:r w:rsidRPr="001D1332">
              <w:rPr>
                <w:lang w:val="en-US" w:eastAsia="en-US"/>
              </w:rPr>
              <w:t xml:space="preserve"> </w:t>
            </w:r>
            <w:proofErr w:type="spellStart"/>
            <w:r w:rsidRPr="001D1332">
              <w:rPr>
                <w:lang w:val="en-US" w:eastAsia="en-US"/>
              </w:rPr>
              <w:t>риба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развала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FB73D0E"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3ADF8B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42B2D0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торби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76C4675" w14:textId="77777777" w:rsidR="007C26D2" w:rsidRPr="001D1332" w:rsidRDefault="007C26D2" w:rsidP="007C26D2">
            <w:pPr>
              <w:rPr>
                <w:lang w:val="en-US" w:eastAsia="en-US"/>
              </w:rPr>
            </w:pPr>
          </w:p>
        </w:tc>
      </w:tr>
      <w:tr w:rsidR="007C26D2" w:rsidRPr="007C26D2" w14:paraId="23A2237C"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2A8F0F1" w14:textId="77777777" w:rsidR="007C26D2" w:rsidRPr="001D1332" w:rsidRDefault="007C26D2" w:rsidP="007C26D2">
            <w:pPr>
              <w:rPr>
                <w:lang w:val="en-US" w:eastAsia="en-US"/>
              </w:rPr>
            </w:pPr>
            <w:r w:rsidRPr="001D1332">
              <w:rPr>
                <w:lang w:val="en-US" w:eastAsia="en-US"/>
              </w:rPr>
              <w:t>30</w:t>
            </w:r>
          </w:p>
        </w:tc>
        <w:tc>
          <w:tcPr>
            <w:tcW w:w="3317" w:type="dxa"/>
            <w:tcBorders>
              <w:top w:val="nil"/>
              <w:left w:val="nil"/>
              <w:bottom w:val="single" w:sz="4" w:space="0" w:color="auto"/>
              <w:right w:val="single" w:sz="4" w:space="0" w:color="auto"/>
            </w:tcBorders>
            <w:shd w:val="clear" w:color="000000" w:fill="FFFFFF"/>
            <w:vAlign w:val="center"/>
            <w:hideMark/>
          </w:tcPr>
          <w:p w14:paraId="2630006E" w14:textId="77777777" w:rsidR="007C26D2" w:rsidRPr="001D1332" w:rsidRDefault="007C26D2" w:rsidP="007C26D2">
            <w:pPr>
              <w:rPr>
                <w:lang w:val="en-US" w:eastAsia="en-US"/>
              </w:rPr>
            </w:pPr>
            <w:proofErr w:type="spellStart"/>
            <w:r w:rsidRPr="001D1332">
              <w:rPr>
                <w:lang w:val="en-US" w:eastAsia="en-US"/>
              </w:rPr>
              <w:t>Яйца</w:t>
            </w:r>
            <w:proofErr w:type="spellEnd"/>
            <w:r w:rsidRPr="001D1332">
              <w:rPr>
                <w:lang w:val="en-US" w:eastAsia="en-US"/>
              </w:rPr>
              <w:t xml:space="preserve"> </w:t>
            </w:r>
            <w:proofErr w:type="spellStart"/>
            <w:r w:rsidRPr="001D1332">
              <w:rPr>
                <w:lang w:val="en-US" w:eastAsia="en-US"/>
              </w:rPr>
              <w:t>кокоши</w:t>
            </w:r>
            <w:proofErr w:type="spellEnd"/>
            <w:r w:rsidRPr="001D1332">
              <w:rPr>
                <w:lang w:val="en-US" w:eastAsia="en-US"/>
              </w:rPr>
              <w:t xml:space="preserve">, </w:t>
            </w:r>
            <w:proofErr w:type="spellStart"/>
            <w:r w:rsidRPr="001D1332">
              <w:rPr>
                <w:lang w:val="en-US" w:eastAsia="en-US"/>
              </w:rPr>
              <w:t>клас</w:t>
            </w:r>
            <w:proofErr w:type="spellEnd"/>
            <w:r w:rsidRPr="001D1332">
              <w:rPr>
                <w:lang w:val="en-US" w:eastAsia="en-US"/>
              </w:rPr>
              <w:t xml:space="preserve"> „А”-  L, </w:t>
            </w:r>
            <w:proofErr w:type="spellStart"/>
            <w:r w:rsidRPr="001D1332">
              <w:rPr>
                <w:lang w:val="en-US" w:eastAsia="en-US"/>
              </w:rPr>
              <w:t>черупка</w:t>
            </w:r>
            <w:proofErr w:type="spellEnd"/>
            <w:r w:rsidRPr="001D1332">
              <w:rPr>
                <w:lang w:val="en-US" w:eastAsia="en-US"/>
              </w:rPr>
              <w:t xml:space="preserve"> </w:t>
            </w:r>
            <w:proofErr w:type="spellStart"/>
            <w:r w:rsidRPr="001D1332">
              <w:rPr>
                <w:lang w:val="en-US" w:eastAsia="en-US"/>
              </w:rPr>
              <w:t>нормална</w:t>
            </w:r>
            <w:proofErr w:type="spellEnd"/>
            <w:r w:rsidRPr="001D1332">
              <w:rPr>
                <w:lang w:val="en-US" w:eastAsia="en-US"/>
              </w:rPr>
              <w:t xml:space="preserve">, </w:t>
            </w:r>
            <w:proofErr w:type="spellStart"/>
            <w:r w:rsidRPr="001D1332">
              <w:rPr>
                <w:lang w:val="en-US" w:eastAsia="en-US"/>
              </w:rPr>
              <w:t>чиста</w:t>
            </w:r>
            <w:proofErr w:type="spellEnd"/>
            <w:r w:rsidRPr="001D1332">
              <w:rPr>
                <w:lang w:val="en-US" w:eastAsia="en-US"/>
              </w:rPr>
              <w:t xml:space="preserve">, </w:t>
            </w:r>
            <w:proofErr w:type="spellStart"/>
            <w:r w:rsidRPr="001D1332">
              <w:rPr>
                <w:lang w:val="en-US" w:eastAsia="en-US"/>
              </w:rPr>
              <w:t>неповредена</w:t>
            </w:r>
            <w:proofErr w:type="spellEnd"/>
            <w:r w:rsidRPr="001D1332">
              <w:rPr>
                <w:lang w:val="en-US" w:eastAsia="en-US"/>
              </w:rPr>
              <w:t xml:space="preserve">, </w:t>
            </w:r>
            <w:proofErr w:type="spellStart"/>
            <w:r w:rsidRPr="001D1332">
              <w:rPr>
                <w:lang w:val="en-US" w:eastAsia="en-US"/>
              </w:rPr>
              <w:t>здрава</w:t>
            </w:r>
            <w:proofErr w:type="spellEnd"/>
            <w:r w:rsidRPr="001D1332">
              <w:rPr>
                <w:lang w:val="en-US" w:eastAsia="en-US"/>
              </w:rPr>
              <w:t xml:space="preserve">, с </w:t>
            </w:r>
            <w:proofErr w:type="spellStart"/>
            <w:r w:rsidRPr="001D1332">
              <w:rPr>
                <w:lang w:val="en-US" w:eastAsia="en-US"/>
              </w:rPr>
              <w:t>тегло</w:t>
            </w:r>
            <w:proofErr w:type="spellEnd"/>
            <w:r w:rsidRPr="001D1332">
              <w:rPr>
                <w:lang w:val="en-US" w:eastAsia="en-US"/>
              </w:rPr>
              <w:t xml:space="preserve"> 0,050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задължителна</w:t>
            </w:r>
            <w:proofErr w:type="spellEnd"/>
            <w:r w:rsidRPr="001D1332">
              <w:rPr>
                <w:lang w:val="en-US" w:eastAsia="en-US"/>
              </w:rPr>
              <w:t xml:space="preserve"> </w:t>
            </w:r>
            <w:proofErr w:type="spellStart"/>
            <w:r w:rsidRPr="001D1332">
              <w:rPr>
                <w:lang w:val="en-US" w:eastAsia="en-US"/>
              </w:rPr>
              <w:t>маркировка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всяко</w:t>
            </w:r>
            <w:proofErr w:type="spellEnd"/>
            <w:r w:rsidRPr="001D1332">
              <w:rPr>
                <w:lang w:val="en-US" w:eastAsia="en-US"/>
              </w:rPr>
              <w:t xml:space="preserve"> </w:t>
            </w:r>
            <w:proofErr w:type="spellStart"/>
            <w:r w:rsidRPr="001D1332">
              <w:rPr>
                <w:lang w:val="en-US" w:eastAsia="en-US"/>
              </w:rPr>
              <w:t>яйце</w:t>
            </w:r>
            <w:proofErr w:type="spellEnd"/>
            <w:r w:rsidRPr="001D1332">
              <w:rPr>
                <w:lang w:val="en-US" w:eastAsia="en-US"/>
              </w:rPr>
              <w:t xml:space="preserve"> </w:t>
            </w:r>
            <w:proofErr w:type="spellStart"/>
            <w:r w:rsidRPr="001D1332">
              <w:rPr>
                <w:lang w:val="en-US" w:eastAsia="en-US"/>
              </w:rPr>
              <w:t>съгласно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1/01.2008 г. </w:t>
            </w:r>
            <w:proofErr w:type="spellStart"/>
            <w:r w:rsidRPr="001D1332">
              <w:rPr>
                <w:lang w:val="en-US" w:eastAsia="en-US"/>
              </w:rPr>
              <w:t>Доставени</w:t>
            </w:r>
            <w:proofErr w:type="spellEnd"/>
            <w:r w:rsidRPr="001D1332">
              <w:rPr>
                <w:lang w:val="en-US" w:eastAsia="en-US"/>
              </w:rPr>
              <w:t xml:space="preserve"> 5 </w:t>
            </w:r>
            <w:proofErr w:type="spellStart"/>
            <w:r w:rsidRPr="001D1332">
              <w:rPr>
                <w:lang w:val="en-US" w:eastAsia="en-US"/>
              </w:rPr>
              <w:t>дни</w:t>
            </w:r>
            <w:proofErr w:type="spellEnd"/>
            <w:r w:rsidRPr="001D1332">
              <w:rPr>
                <w:lang w:val="en-US" w:eastAsia="en-US"/>
              </w:rPr>
              <w:t xml:space="preserve"> </w:t>
            </w:r>
            <w:proofErr w:type="spellStart"/>
            <w:r w:rsidRPr="001D1332">
              <w:rPr>
                <w:lang w:val="en-US" w:eastAsia="en-US"/>
              </w:rPr>
              <w:t>след</w:t>
            </w:r>
            <w:proofErr w:type="spellEnd"/>
            <w:r w:rsidRPr="001D1332">
              <w:rPr>
                <w:lang w:val="en-US" w:eastAsia="en-US"/>
              </w:rPr>
              <w:t xml:space="preserve"> </w:t>
            </w:r>
            <w:proofErr w:type="spellStart"/>
            <w:r w:rsidRPr="001D1332">
              <w:rPr>
                <w:lang w:val="en-US" w:eastAsia="en-US"/>
              </w:rPr>
              <w:t>датата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производство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A8D3C41"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74D4E40"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2BBFAF6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картонени</w:t>
            </w:r>
            <w:proofErr w:type="spellEnd"/>
            <w:r w:rsidRPr="001D1332">
              <w:rPr>
                <w:lang w:val="en-US" w:eastAsia="en-US"/>
              </w:rPr>
              <w:t xml:space="preserve">  </w:t>
            </w:r>
            <w:proofErr w:type="spellStart"/>
            <w:r w:rsidRPr="001D1332">
              <w:rPr>
                <w:lang w:val="en-US" w:eastAsia="en-US"/>
              </w:rPr>
              <w:t>кори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30 </w:t>
            </w:r>
            <w:proofErr w:type="spellStart"/>
            <w:r w:rsidRPr="001D1332">
              <w:rPr>
                <w:lang w:val="en-US" w:eastAsia="en-US"/>
              </w:rPr>
              <w:t>бр</w:t>
            </w:r>
            <w:proofErr w:type="spellEnd"/>
            <w:r w:rsidRPr="001D1332">
              <w:rPr>
                <w:lang w:val="en-US" w:eastAsia="en-US"/>
              </w:rPr>
              <w:t>.</w:t>
            </w:r>
          </w:p>
        </w:tc>
        <w:tc>
          <w:tcPr>
            <w:tcW w:w="1440" w:type="dxa"/>
            <w:tcBorders>
              <w:top w:val="nil"/>
              <w:left w:val="nil"/>
              <w:bottom w:val="single" w:sz="4" w:space="0" w:color="auto"/>
              <w:right w:val="single" w:sz="4" w:space="0" w:color="auto"/>
            </w:tcBorders>
            <w:shd w:val="clear" w:color="000000" w:fill="FFFFFF"/>
            <w:noWrap/>
            <w:vAlign w:val="center"/>
          </w:tcPr>
          <w:p w14:paraId="73B937E4" w14:textId="77777777" w:rsidR="007C26D2" w:rsidRPr="001D1332" w:rsidRDefault="007C26D2" w:rsidP="007C26D2">
            <w:pPr>
              <w:rPr>
                <w:lang w:val="en-US" w:eastAsia="en-US"/>
              </w:rPr>
            </w:pPr>
          </w:p>
        </w:tc>
      </w:tr>
      <w:tr w:rsidR="007C26D2" w:rsidRPr="007C26D2" w14:paraId="7B86609C"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E38170D" w14:textId="77777777" w:rsidR="007C26D2" w:rsidRPr="001D1332" w:rsidRDefault="007C26D2" w:rsidP="007C26D2">
            <w:pPr>
              <w:rPr>
                <w:lang w:val="en-US" w:eastAsia="en-US"/>
              </w:rPr>
            </w:pPr>
            <w:r w:rsidRPr="001D1332">
              <w:rPr>
                <w:lang w:val="en-US" w:eastAsia="en-US"/>
              </w:rPr>
              <w:t>31</w:t>
            </w:r>
          </w:p>
        </w:tc>
        <w:tc>
          <w:tcPr>
            <w:tcW w:w="3317" w:type="dxa"/>
            <w:tcBorders>
              <w:top w:val="nil"/>
              <w:left w:val="nil"/>
              <w:bottom w:val="single" w:sz="4" w:space="0" w:color="auto"/>
              <w:right w:val="single" w:sz="4" w:space="0" w:color="auto"/>
            </w:tcBorders>
            <w:shd w:val="clear" w:color="000000" w:fill="FFFFFF"/>
            <w:vAlign w:val="center"/>
            <w:hideMark/>
          </w:tcPr>
          <w:p w14:paraId="68D920BE" w14:textId="77777777" w:rsidR="007C26D2" w:rsidRPr="001D1332" w:rsidRDefault="007C26D2" w:rsidP="007C26D2">
            <w:pPr>
              <w:rPr>
                <w:lang w:val="en-US" w:eastAsia="en-US"/>
              </w:rPr>
            </w:pPr>
            <w:proofErr w:type="spellStart"/>
            <w:r w:rsidRPr="001D1332">
              <w:rPr>
                <w:lang w:val="en-US" w:eastAsia="en-US"/>
              </w:rPr>
              <w:t>Олио</w:t>
            </w:r>
            <w:proofErr w:type="spellEnd"/>
            <w:r w:rsidRPr="001D1332">
              <w:rPr>
                <w:lang w:val="en-US" w:eastAsia="en-US"/>
              </w:rPr>
              <w:t xml:space="preserve"> -  </w:t>
            </w:r>
            <w:proofErr w:type="spellStart"/>
            <w:r w:rsidRPr="001D1332">
              <w:rPr>
                <w:lang w:val="en-US" w:eastAsia="en-US"/>
              </w:rPr>
              <w:t>рафинирано</w:t>
            </w:r>
            <w:proofErr w:type="spellEnd"/>
            <w:r w:rsidRPr="001D1332">
              <w:rPr>
                <w:lang w:val="en-US" w:eastAsia="en-US"/>
              </w:rPr>
              <w:t xml:space="preserve"> </w:t>
            </w:r>
            <w:proofErr w:type="spellStart"/>
            <w:r w:rsidRPr="001D1332">
              <w:rPr>
                <w:lang w:val="en-US" w:eastAsia="en-US"/>
              </w:rPr>
              <w:t>слънчогледово</w:t>
            </w:r>
            <w:proofErr w:type="spellEnd"/>
            <w:r w:rsidRPr="001D1332">
              <w:rPr>
                <w:lang w:val="en-US" w:eastAsia="en-US"/>
              </w:rPr>
              <w:t xml:space="preserve">, </w:t>
            </w:r>
            <w:proofErr w:type="spellStart"/>
            <w:r w:rsidRPr="001D1332">
              <w:rPr>
                <w:lang w:val="en-US" w:eastAsia="en-US"/>
              </w:rPr>
              <w:t>бистро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утайка</w:t>
            </w:r>
            <w:proofErr w:type="spellEnd"/>
            <w:r w:rsidRPr="001D1332">
              <w:rPr>
                <w:lang w:val="en-US" w:eastAsia="en-US"/>
              </w:rPr>
              <w:t xml:space="preserve">, </w:t>
            </w:r>
            <w:proofErr w:type="spellStart"/>
            <w:r w:rsidRPr="001D1332">
              <w:rPr>
                <w:lang w:val="en-US" w:eastAsia="en-US"/>
              </w:rPr>
              <w:t>цвят-светложълт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характерен</w:t>
            </w:r>
            <w:proofErr w:type="spellEnd"/>
            <w:r w:rsidRPr="001D1332">
              <w:rPr>
                <w:lang w:val="en-US" w:eastAsia="en-US"/>
              </w:rPr>
              <w:t xml:space="preserve"> –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6CC9FCC0" w14:textId="77777777" w:rsidR="007C26D2" w:rsidRPr="001D1332" w:rsidRDefault="007C26D2" w:rsidP="007C26D2">
            <w:pPr>
              <w:rPr>
                <w:lang w:val="en-US" w:eastAsia="en-US"/>
              </w:rPr>
            </w:pPr>
            <w:proofErr w:type="spellStart"/>
            <w:r w:rsidRPr="001D1332">
              <w:rPr>
                <w:lang w:val="en-US" w:eastAsia="en-US"/>
              </w:rPr>
              <w:t>Браншови</w:t>
            </w:r>
            <w:proofErr w:type="spellEnd"/>
            <w:r w:rsidRPr="001D1332">
              <w:rPr>
                <w:lang w:val="en-US" w:eastAsia="en-US"/>
              </w:rPr>
              <w:t xml:space="preserve"> </w:t>
            </w:r>
            <w:proofErr w:type="spellStart"/>
            <w:r w:rsidRPr="001D1332">
              <w:rPr>
                <w:lang w:val="en-US" w:eastAsia="en-US"/>
              </w:rPr>
              <w:t>стандарт</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BF248E3" w14:textId="77777777" w:rsidR="007C26D2" w:rsidRPr="001D1332" w:rsidRDefault="007C26D2" w:rsidP="007C26D2">
            <w:pPr>
              <w:rPr>
                <w:lang w:val="en-US" w:eastAsia="en-US"/>
              </w:rPr>
            </w:pPr>
            <w:r w:rsidRPr="001D1332">
              <w:rPr>
                <w:lang w:val="en-US" w:eastAsia="en-US"/>
              </w:rPr>
              <w:t>л</w:t>
            </w:r>
          </w:p>
        </w:tc>
        <w:tc>
          <w:tcPr>
            <w:tcW w:w="1260" w:type="dxa"/>
            <w:tcBorders>
              <w:top w:val="nil"/>
              <w:left w:val="nil"/>
              <w:bottom w:val="single" w:sz="4" w:space="0" w:color="auto"/>
              <w:right w:val="single" w:sz="4" w:space="0" w:color="auto"/>
            </w:tcBorders>
            <w:shd w:val="clear" w:color="000000" w:fill="FFFFFF"/>
            <w:vAlign w:val="center"/>
            <w:hideMark/>
          </w:tcPr>
          <w:p w14:paraId="38E2FF1D" w14:textId="77777777" w:rsidR="007C26D2" w:rsidRPr="001D1332" w:rsidRDefault="007C26D2" w:rsidP="007C26D2">
            <w:pPr>
              <w:rPr>
                <w:lang w:val="en-US" w:eastAsia="en-US"/>
              </w:rPr>
            </w:pP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бутилки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литър</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761BC6C" w14:textId="77777777" w:rsidR="007C26D2" w:rsidRPr="001D1332" w:rsidRDefault="007C26D2" w:rsidP="007C26D2">
            <w:pPr>
              <w:rPr>
                <w:lang w:val="en-US" w:eastAsia="en-US"/>
              </w:rPr>
            </w:pPr>
          </w:p>
        </w:tc>
      </w:tr>
      <w:tr w:rsidR="007C26D2" w:rsidRPr="007C26D2" w14:paraId="763FE58D"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D3537BB" w14:textId="77777777" w:rsidR="007C26D2" w:rsidRPr="001D1332" w:rsidRDefault="007C26D2" w:rsidP="007C26D2">
            <w:pPr>
              <w:rPr>
                <w:lang w:val="en-US" w:eastAsia="en-US"/>
              </w:rPr>
            </w:pPr>
            <w:r w:rsidRPr="001D1332">
              <w:rPr>
                <w:lang w:val="en-US" w:eastAsia="en-US"/>
              </w:rPr>
              <w:t>32</w:t>
            </w:r>
          </w:p>
        </w:tc>
        <w:tc>
          <w:tcPr>
            <w:tcW w:w="3317" w:type="dxa"/>
            <w:tcBorders>
              <w:top w:val="nil"/>
              <w:left w:val="nil"/>
              <w:bottom w:val="single" w:sz="4" w:space="0" w:color="auto"/>
              <w:right w:val="single" w:sz="4" w:space="0" w:color="auto"/>
            </w:tcBorders>
            <w:shd w:val="clear" w:color="000000" w:fill="FFFFFF"/>
            <w:vAlign w:val="center"/>
            <w:hideMark/>
          </w:tcPr>
          <w:p w14:paraId="2DA7F2E7" w14:textId="77777777" w:rsidR="007C26D2" w:rsidRPr="001D1332" w:rsidRDefault="007C26D2" w:rsidP="007C26D2">
            <w:pPr>
              <w:rPr>
                <w:lang w:val="en-US" w:eastAsia="en-US"/>
              </w:rPr>
            </w:pPr>
            <w:proofErr w:type="spellStart"/>
            <w:r w:rsidRPr="001D1332">
              <w:rPr>
                <w:lang w:val="en-US" w:eastAsia="en-US"/>
              </w:rPr>
              <w:t>Тахан</w:t>
            </w:r>
            <w:proofErr w:type="spellEnd"/>
            <w:r w:rsidRPr="001D1332">
              <w:rPr>
                <w:lang w:val="en-US" w:eastAsia="en-US"/>
              </w:rPr>
              <w:t xml:space="preserve"> </w:t>
            </w:r>
            <w:proofErr w:type="spellStart"/>
            <w:r w:rsidRPr="001D1332">
              <w:rPr>
                <w:lang w:val="en-US" w:eastAsia="en-US"/>
              </w:rPr>
              <w:t>халва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1F1E460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77190F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AD47CA7"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фолирани</w:t>
            </w:r>
            <w:proofErr w:type="spellEnd"/>
            <w:r w:rsidRPr="001D1332">
              <w:rPr>
                <w:lang w:val="en-US" w:eastAsia="en-US"/>
              </w:rPr>
              <w:t xml:space="preserve"> и с </w:t>
            </w:r>
            <w:proofErr w:type="spellStart"/>
            <w:r w:rsidRPr="001D1332">
              <w:rPr>
                <w:lang w:val="en-US" w:eastAsia="en-US"/>
              </w:rPr>
              <w:t>етикети</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4BEC95E" w14:textId="77777777" w:rsidR="007C26D2" w:rsidRPr="001D1332" w:rsidRDefault="007C26D2" w:rsidP="007C26D2">
            <w:pPr>
              <w:rPr>
                <w:lang w:val="en-US" w:eastAsia="en-US"/>
              </w:rPr>
            </w:pPr>
          </w:p>
        </w:tc>
      </w:tr>
      <w:tr w:rsidR="007C26D2" w:rsidRPr="007C26D2" w14:paraId="66AC3300" w14:textId="77777777" w:rsidTr="007C26D2">
        <w:trPr>
          <w:trHeight w:val="441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C563A3A" w14:textId="77777777" w:rsidR="007C26D2" w:rsidRPr="001D1332" w:rsidRDefault="007C26D2" w:rsidP="007C26D2">
            <w:pPr>
              <w:rPr>
                <w:lang w:val="en-US" w:eastAsia="en-US"/>
              </w:rPr>
            </w:pPr>
            <w:r w:rsidRPr="001D1332">
              <w:rPr>
                <w:lang w:val="en-US" w:eastAsia="en-US"/>
              </w:rPr>
              <w:t>33</w:t>
            </w:r>
          </w:p>
        </w:tc>
        <w:tc>
          <w:tcPr>
            <w:tcW w:w="3317" w:type="dxa"/>
            <w:tcBorders>
              <w:top w:val="nil"/>
              <w:left w:val="nil"/>
              <w:bottom w:val="single" w:sz="4" w:space="0" w:color="auto"/>
              <w:right w:val="single" w:sz="4" w:space="0" w:color="auto"/>
            </w:tcBorders>
            <w:shd w:val="clear" w:color="000000" w:fill="FFFFFF"/>
            <w:vAlign w:val="center"/>
            <w:hideMark/>
          </w:tcPr>
          <w:p w14:paraId="63047B0A" w14:textId="77777777" w:rsidR="007C26D2" w:rsidRPr="001D1332" w:rsidRDefault="007C26D2" w:rsidP="007C26D2">
            <w:pPr>
              <w:rPr>
                <w:lang w:val="en-US" w:eastAsia="en-US"/>
              </w:rPr>
            </w:pPr>
            <w:proofErr w:type="spellStart"/>
            <w:r w:rsidRPr="001D1332">
              <w:rPr>
                <w:lang w:val="en-US" w:eastAsia="en-US"/>
              </w:rPr>
              <w:t>Зехтин</w:t>
            </w:r>
            <w:proofErr w:type="spellEnd"/>
            <w:r w:rsidRPr="001D1332">
              <w:rPr>
                <w:lang w:val="en-US" w:eastAsia="en-US"/>
              </w:rPr>
              <w:t xml:space="preserve"> - extra virgin</w:t>
            </w:r>
          </w:p>
        </w:tc>
        <w:tc>
          <w:tcPr>
            <w:tcW w:w="2438" w:type="dxa"/>
            <w:tcBorders>
              <w:top w:val="nil"/>
              <w:left w:val="nil"/>
              <w:bottom w:val="single" w:sz="4" w:space="0" w:color="auto"/>
              <w:right w:val="single" w:sz="4" w:space="0" w:color="auto"/>
            </w:tcBorders>
            <w:shd w:val="clear" w:color="000000" w:fill="FFFFFF"/>
            <w:vAlign w:val="center"/>
            <w:hideMark/>
          </w:tcPr>
          <w:p w14:paraId="3DF122C6" w14:textId="77777777" w:rsidR="007C26D2" w:rsidRPr="001D1332" w:rsidRDefault="007C26D2" w:rsidP="007C26D2">
            <w:pPr>
              <w:rPr>
                <w:lang w:val="en-US" w:eastAsia="en-US"/>
              </w:rPr>
            </w:pPr>
            <w:proofErr w:type="spellStart"/>
            <w:r w:rsidRPr="001D1332">
              <w:rPr>
                <w:lang w:val="en-US" w:eastAsia="en-US"/>
              </w:rPr>
              <w:t>Съгласно</w:t>
            </w:r>
            <w:proofErr w:type="spellEnd"/>
            <w:r w:rsidRPr="001D1332">
              <w:rPr>
                <w:lang w:val="en-US" w:eastAsia="en-US"/>
              </w:rPr>
              <w:t xml:space="preserve"> </w:t>
            </w:r>
            <w:proofErr w:type="spellStart"/>
            <w:r w:rsidRPr="001D1332">
              <w:rPr>
                <w:lang w:val="en-US" w:eastAsia="en-US"/>
              </w:rPr>
              <w:t>изискванията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Делегиран</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2022/2104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29 </w:t>
            </w:r>
            <w:proofErr w:type="spellStart"/>
            <w:r w:rsidRPr="001D1332">
              <w:rPr>
                <w:lang w:val="en-US" w:eastAsia="en-US"/>
              </w:rPr>
              <w:t>юли</w:t>
            </w:r>
            <w:proofErr w:type="spellEnd"/>
            <w:r w:rsidRPr="001D1332">
              <w:rPr>
                <w:lang w:val="en-US" w:eastAsia="en-US"/>
              </w:rPr>
              <w:t xml:space="preserve"> 2022 г.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допълнение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 1308/2013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Европейския</w:t>
            </w:r>
            <w:proofErr w:type="spellEnd"/>
            <w:r w:rsidRPr="001D1332">
              <w:rPr>
                <w:lang w:val="en-US" w:eastAsia="en-US"/>
              </w:rPr>
              <w:t xml:space="preserve"> </w:t>
            </w:r>
            <w:proofErr w:type="spellStart"/>
            <w:r w:rsidRPr="001D1332">
              <w:rPr>
                <w:lang w:val="en-US" w:eastAsia="en-US"/>
              </w:rPr>
              <w:t>парламент</w:t>
            </w:r>
            <w:proofErr w:type="spellEnd"/>
            <w:r w:rsidRPr="001D1332">
              <w:rPr>
                <w:lang w:val="en-US" w:eastAsia="en-US"/>
              </w:rPr>
              <w:t xml:space="preserve"> и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Съвета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отношение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пазарните</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маслиново</w:t>
            </w:r>
            <w:proofErr w:type="spellEnd"/>
            <w:r w:rsidRPr="001D1332">
              <w:rPr>
                <w:lang w:val="en-US" w:eastAsia="en-US"/>
              </w:rPr>
              <w:t xml:space="preserve"> </w:t>
            </w:r>
            <w:proofErr w:type="spellStart"/>
            <w:r w:rsidRPr="001D1332">
              <w:rPr>
                <w:lang w:val="en-US" w:eastAsia="en-US"/>
              </w:rPr>
              <w:t>масло</w:t>
            </w:r>
            <w:proofErr w:type="spellEnd"/>
            <w:r w:rsidRPr="001D1332">
              <w:rPr>
                <w:lang w:val="en-US" w:eastAsia="en-US"/>
              </w:rPr>
              <w:t xml:space="preserve"> и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отмяна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(ЕИО) № 2568/91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Регламент</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изпълнение</w:t>
            </w:r>
            <w:proofErr w:type="spellEnd"/>
            <w:r w:rsidRPr="001D1332">
              <w:rPr>
                <w:lang w:val="en-US" w:eastAsia="en-US"/>
              </w:rPr>
              <w:t xml:space="preserve"> (ЕС) № </w:t>
            </w:r>
            <w:r w:rsidRPr="001D1332">
              <w:rPr>
                <w:lang w:val="en-US" w:eastAsia="en-US"/>
              </w:rPr>
              <w:lastRenderedPageBreak/>
              <w:t xml:space="preserve">29/2012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(ОВ, L 284 </w:t>
            </w:r>
            <w:proofErr w:type="spellStart"/>
            <w:r w:rsidRPr="001D1332">
              <w:rPr>
                <w:lang w:val="en-US" w:eastAsia="en-US"/>
              </w:rPr>
              <w:t>от</w:t>
            </w:r>
            <w:proofErr w:type="spellEnd"/>
            <w:r w:rsidRPr="001D1332">
              <w:rPr>
                <w:lang w:val="en-US" w:eastAsia="en-US"/>
              </w:rPr>
              <w:t xml:space="preserve"> 4.11.2022 г.).</w:t>
            </w:r>
          </w:p>
        </w:tc>
        <w:tc>
          <w:tcPr>
            <w:tcW w:w="1080" w:type="dxa"/>
            <w:tcBorders>
              <w:top w:val="nil"/>
              <w:left w:val="nil"/>
              <w:bottom w:val="single" w:sz="4" w:space="0" w:color="auto"/>
              <w:right w:val="single" w:sz="4" w:space="0" w:color="auto"/>
            </w:tcBorders>
            <w:shd w:val="clear" w:color="000000" w:fill="FFFFFF"/>
            <w:vAlign w:val="center"/>
            <w:hideMark/>
          </w:tcPr>
          <w:p w14:paraId="66CFCE3C" w14:textId="77777777" w:rsidR="007C26D2" w:rsidRPr="001D1332" w:rsidRDefault="007C26D2" w:rsidP="007C26D2">
            <w:pPr>
              <w:rPr>
                <w:lang w:val="en-US" w:eastAsia="en-US"/>
              </w:rPr>
            </w:pPr>
            <w:r w:rsidRPr="001D1332">
              <w:rPr>
                <w:lang w:val="en-US" w:eastAsia="en-US"/>
              </w:rPr>
              <w:lastRenderedPageBreak/>
              <w:t>л</w:t>
            </w:r>
          </w:p>
        </w:tc>
        <w:tc>
          <w:tcPr>
            <w:tcW w:w="1260" w:type="dxa"/>
            <w:tcBorders>
              <w:top w:val="nil"/>
              <w:left w:val="nil"/>
              <w:bottom w:val="single" w:sz="4" w:space="0" w:color="auto"/>
              <w:right w:val="single" w:sz="4" w:space="0" w:color="auto"/>
            </w:tcBorders>
            <w:shd w:val="clear" w:color="000000" w:fill="FFFFFF"/>
            <w:vAlign w:val="center"/>
            <w:hideMark/>
          </w:tcPr>
          <w:p w14:paraId="4D27B88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стъклена</w:t>
            </w:r>
            <w:proofErr w:type="spellEnd"/>
            <w:r w:rsidRPr="001D1332">
              <w:rPr>
                <w:lang w:val="en-US" w:eastAsia="en-US"/>
              </w:rPr>
              <w:t xml:space="preserve"> </w:t>
            </w:r>
            <w:proofErr w:type="spellStart"/>
            <w:r w:rsidRPr="001D1332">
              <w:rPr>
                <w:lang w:val="en-US" w:eastAsia="en-US"/>
              </w:rPr>
              <w:t>бутилка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л</w:t>
            </w:r>
          </w:p>
        </w:tc>
        <w:tc>
          <w:tcPr>
            <w:tcW w:w="1440" w:type="dxa"/>
            <w:tcBorders>
              <w:top w:val="nil"/>
              <w:left w:val="nil"/>
              <w:bottom w:val="single" w:sz="4" w:space="0" w:color="auto"/>
              <w:right w:val="single" w:sz="4" w:space="0" w:color="auto"/>
            </w:tcBorders>
            <w:shd w:val="clear" w:color="000000" w:fill="FFFFFF"/>
            <w:noWrap/>
            <w:vAlign w:val="center"/>
          </w:tcPr>
          <w:p w14:paraId="07DDE523" w14:textId="77777777" w:rsidR="007C26D2" w:rsidRPr="001D1332" w:rsidRDefault="007C26D2" w:rsidP="007C26D2">
            <w:pPr>
              <w:rPr>
                <w:lang w:val="en-US" w:eastAsia="en-US"/>
              </w:rPr>
            </w:pPr>
          </w:p>
        </w:tc>
      </w:tr>
      <w:tr w:rsidR="007C26D2" w:rsidRPr="007C26D2" w14:paraId="3456B634"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72D652F" w14:textId="77777777" w:rsidR="007C26D2" w:rsidRPr="001D1332" w:rsidRDefault="007C26D2" w:rsidP="007C26D2">
            <w:pPr>
              <w:rPr>
                <w:lang w:val="en-US" w:eastAsia="en-US"/>
              </w:rPr>
            </w:pPr>
            <w:r w:rsidRPr="001D1332">
              <w:rPr>
                <w:lang w:val="en-US" w:eastAsia="en-US"/>
              </w:rPr>
              <w:t>34</w:t>
            </w:r>
          </w:p>
        </w:tc>
        <w:tc>
          <w:tcPr>
            <w:tcW w:w="3317" w:type="dxa"/>
            <w:tcBorders>
              <w:top w:val="nil"/>
              <w:left w:val="nil"/>
              <w:bottom w:val="single" w:sz="4" w:space="0" w:color="auto"/>
              <w:right w:val="single" w:sz="4" w:space="0" w:color="auto"/>
            </w:tcBorders>
            <w:shd w:val="clear" w:color="000000" w:fill="FFFFFF"/>
            <w:vAlign w:val="center"/>
            <w:hideMark/>
          </w:tcPr>
          <w:p w14:paraId="238FA247" w14:textId="77777777" w:rsidR="007C26D2" w:rsidRPr="001D1332" w:rsidRDefault="007C26D2" w:rsidP="007C26D2">
            <w:pPr>
              <w:rPr>
                <w:lang w:val="en-US" w:eastAsia="en-US"/>
              </w:rPr>
            </w:pPr>
            <w:proofErr w:type="spellStart"/>
            <w:r w:rsidRPr="001D1332">
              <w:rPr>
                <w:lang w:val="en-US" w:eastAsia="en-US"/>
              </w:rPr>
              <w:t>Сусамово</w:t>
            </w:r>
            <w:proofErr w:type="spellEnd"/>
            <w:r w:rsidRPr="001D1332">
              <w:rPr>
                <w:lang w:val="en-US" w:eastAsia="en-US"/>
              </w:rPr>
              <w:t xml:space="preserve"> </w:t>
            </w:r>
            <w:proofErr w:type="spellStart"/>
            <w:r w:rsidRPr="001D1332">
              <w:rPr>
                <w:lang w:val="en-US" w:eastAsia="en-US"/>
              </w:rPr>
              <w:t>масло</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58514E57"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237438F" w14:textId="77777777" w:rsidR="007C26D2" w:rsidRPr="001D1332" w:rsidRDefault="007C26D2" w:rsidP="007C26D2">
            <w:pPr>
              <w:rPr>
                <w:lang w:val="en-US" w:eastAsia="en-US"/>
              </w:rPr>
            </w:pPr>
            <w:r w:rsidRPr="001D1332">
              <w:rPr>
                <w:lang w:val="en-US" w:eastAsia="en-US"/>
              </w:rPr>
              <w:t>л</w:t>
            </w:r>
          </w:p>
        </w:tc>
        <w:tc>
          <w:tcPr>
            <w:tcW w:w="1260" w:type="dxa"/>
            <w:tcBorders>
              <w:top w:val="nil"/>
              <w:left w:val="nil"/>
              <w:bottom w:val="single" w:sz="4" w:space="0" w:color="auto"/>
              <w:right w:val="single" w:sz="4" w:space="0" w:color="auto"/>
            </w:tcBorders>
            <w:shd w:val="clear" w:color="000000" w:fill="FFFFFF"/>
            <w:vAlign w:val="center"/>
            <w:hideMark/>
          </w:tcPr>
          <w:p w14:paraId="5D27AAA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стандартна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 </w:t>
            </w:r>
            <w:proofErr w:type="spellStart"/>
            <w:r w:rsidRPr="001D1332">
              <w:rPr>
                <w:lang w:val="en-US" w:eastAsia="en-US"/>
              </w:rPr>
              <w:t>пластмасова</w:t>
            </w:r>
            <w:proofErr w:type="spellEnd"/>
            <w:r w:rsidRPr="001D1332">
              <w:rPr>
                <w:lang w:val="en-US" w:eastAsia="en-US"/>
              </w:rPr>
              <w:t xml:space="preserve"> </w:t>
            </w:r>
            <w:proofErr w:type="spellStart"/>
            <w:r w:rsidRPr="001D1332">
              <w:rPr>
                <w:lang w:val="en-US" w:eastAsia="en-US"/>
              </w:rPr>
              <w:t>кофичка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5C9A89F" w14:textId="77777777" w:rsidR="007C26D2" w:rsidRPr="001D1332" w:rsidRDefault="007C26D2" w:rsidP="007C26D2">
            <w:pPr>
              <w:rPr>
                <w:lang w:val="en-US" w:eastAsia="en-US"/>
              </w:rPr>
            </w:pPr>
          </w:p>
        </w:tc>
      </w:tr>
      <w:tr w:rsidR="007C26D2" w:rsidRPr="007C26D2" w14:paraId="3D35D7CB"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D98A594" w14:textId="77777777" w:rsidR="007C26D2" w:rsidRPr="001D1332" w:rsidRDefault="007C26D2" w:rsidP="007C26D2">
            <w:pPr>
              <w:rPr>
                <w:lang w:val="en-US" w:eastAsia="en-US"/>
              </w:rPr>
            </w:pPr>
            <w:r w:rsidRPr="001D1332">
              <w:rPr>
                <w:lang w:val="en-US" w:eastAsia="en-US"/>
              </w:rPr>
              <w:t>35</w:t>
            </w:r>
          </w:p>
        </w:tc>
        <w:tc>
          <w:tcPr>
            <w:tcW w:w="3317" w:type="dxa"/>
            <w:tcBorders>
              <w:top w:val="nil"/>
              <w:left w:val="nil"/>
              <w:bottom w:val="single" w:sz="4" w:space="0" w:color="auto"/>
              <w:right w:val="single" w:sz="4" w:space="0" w:color="auto"/>
            </w:tcBorders>
            <w:shd w:val="clear" w:color="000000" w:fill="FFFFFF"/>
            <w:vAlign w:val="center"/>
            <w:hideMark/>
          </w:tcPr>
          <w:p w14:paraId="641523E9" w14:textId="77777777" w:rsidR="007C26D2" w:rsidRPr="001D1332" w:rsidRDefault="007C26D2" w:rsidP="007C26D2">
            <w:pPr>
              <w:rPr>
                <w:lang w:val="en-US" w:eastAsia="en-US"/>
              </w:rPr>
            </w:pPr>
            <w:proofErr w:type="spellStart"/>
            <w:r w:rsidRPr="001D1332">
              <w:rPr>
                <w:lang w:val="en-US" w:eastAsia="en-US"/>
              </w:rPr>
              <w:t>Кори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баница</w:t>
            </w:r>
            <w:proofErr w:type="spellEnd"/>
            <w:r w:rsidRPr="001D1332">
              <w:rPr>
                <w:lang w:val="en-US" w:eastAsia="en-US"/>
              </w:rPr>
              <w:t xml:space="preserve"> (0,500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пресовано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много</w:t>
            </w:r>
            <w:proofErr w:type="spellEnd"/>
            <w:r w:rsidRPr="001D1332">
              <w:rPr>
                <w:lang w:val="en-US" w:eastAsia="en-US"/>
              </w:rPr>
              <w:t xml:space="preserve"> </w:t>
            </w:r>
            <w:proofErr w:type="spellStart"/>
            <w:r w:rsidRPr="001D1332">
              <w:rPr>
                <w:lang w:val="en-US" w:eastAsia="en-US"/>
              </w:rPr>
              <w:t>тънки</w:t>
            </w:r>
            <w:proofErr w:type="spellEnd"/>
            <w:r w:rsidRPr="001D1332">
              <w:rPr>
                <w:lang w:val="en-US" w:eastAsia="en-US"/>
              </w:rPr>
              <w:t xml:space="preserve"> </w:t>
            </w:r>
            <w:proofErr w:type="spellStart"/>
            <w:r w:rsidRPr="001D1332">
              <w:rPr>
                <w:lang w:val="en-US" w:eastAsia="en-US"/>
              </w:rPr>
              <w:t>листове</w:t>
            </w:r>
            <w:proofErr w:type="spellEnd"/>
            <w:r w:rsidRPr="001D1332">
              <w:rPr>
                <w:lang w:val="en-US" w:eastAsia="en-US"/>
              </w:rPr>
              <w:t xml:space="preserve">, </w:t>
            </w:r>
            <w:proofErr w:type="spellStart"/>
            <w:r w:rsidRPr="001D1332">
              <w:rPr>
                <w:lang w:val="en-US" w:eastAsia="en-US"/>
              </w:rPr>
              <w:t>твърдо</w:t>
            </w:r>
            <w:proofErr w:type="spellEnd"/>
            <w:r w:rsidRPr="001D1332">
              <w:rPr>
                <w:lang w:val="en-US" w:eastAsia="en-US"/>
              </w:rPr>
              <w:t xml:space="preserve"> </w:t>
            </w:r>
            <w:proofErr w:type="spellStart"/>
            <w:r w:rsidRPr="001D1332">
              <w:rPr>
                <w:lang w:val="en-US" w:eastAsia="en-US"/>
              </w:rPr>
              <w:t>тесто</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светло</w:t>
            </w:r>
            <w:proofErr w:type="spellEnd"/>
            <w:r w:rsidRPr="001D1332">
              <w:rPr>
                <w:lang w:val="en-US" w:eastAsia="en-US"/>
              </w:rPr>
              <w:t xml:space="preserve"> </w:t>
            </w:r>
            <w:proofErr w:type="spellStart"/>
            <w:r w:rsidRPr="001D1332">
              <w:rPr>
                <w:lang w:val="en-US" w:eastAsia="en-US"/>
              </w:rPr>
              <w:t>кремав</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мая</w:t>
            </w:r>
            <w:proofErr w:type="spellEnd"/>
            <w:r w:rsidRPr="001D1332">
              <w:rPr>
                <w:lang w:val="en-US" w:eastAsia="en-US"/>
              </w:rPr>
              <w:t xml:space="preserve"> и </w:t>
            </w:r>
            <w:proofErr w:type="spellStart"/>
            <w:r w:rsidRPr="001D1332">
              <w:rPr>
                <w:lang w:val="en-US" w:eastAsia="en-US"/>
              </w:rPr>
              <w:t>брашно</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видими</w:t>
            </w:r>
            <w:proofErr w:type="spellEnd"/>
            <w:r w:rsidRPr="001D1332">
              <w:rPr>
                <w:lang w:val="en-US" w:eastAsia="en-US"/>
              </w:rPr>
              <w:t xml:space="preserve"> </w:t>
            </w:r>
            <w:proofErr w:type="spellStart"/>
            <w:r w:rsidRPr="001D1332">
              <w:rPr>
                <w:lang w:val="en-US" w:eastAsia="en-US"/>
              </w:rPr>
              <w:t>плесени</w:t>
            </w:r>
            <w:proofErr w:type="spellEnd"/>
            <w:r w:rsidRPr="001D1332">
              <w:rPr>
                <w:lang w:val="en-US" w:eastAsia="en-US"/>
              </w:rPr>
              <w:t xml:space="preserve">. </w:t>
            </w:r>
            <w:proofErr w:type="spellStart"/>
            <w:r w:rsidRPr="001D1332">
              <w:rPr>
                <w:lang w:val="en-US" w:eastAsia="en-US"/>
              </w:rPr>
              <w:t>Стоката</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доставя</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сертификат</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A0F994F"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379223F"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3923ADB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8CC35BA" w14:textId="77777777" w:rsidR="007C26D2" w:rsidRPr="001D1332" w:rsidRDefault="007C26D2" w:rsidP="007C26D2">
            <w:pPr>
              <w:rPr>
                <w:lang w:val="en-US" w:eastAsia="en-US"/>
              </w:rPr>
            </w:pPr>
          </w:p>
        </w:tc>
      </w:tr>
      <w:tr w:rsidR="007C26D2" w:rsidRPr="007C26D2" w14:paraId="16DA0C8C"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5A45B90" w14:textId="77777777" w:rsidR="007C26D2" w:rsidRPr="001D1332" w:rsidRDefault="007C26D2" w:rsidP="007C26D2">
            <w:pPr>
              <w:rPr>
                <w:lang w:val="en-US" w:eastAsia="en-US"/>
              </w:rPr>
            </w:pPr>
            <w:r w:rsidRPr="001D1332">
              <w:rPr>
                <w:lang w:val="en-US" w:eastAsia="en-US"/>
              </w:rPr>
              <w:t>36</w:t>
            </w:r>
          </w:p>
        </w:tc>
        <w:tc>
          <w:tcPr>
            <w:tcW w:w="3317" w:type="dxa"/>
            <w:tcBorders>
              <w:top w:val="nil"/>
              <w:left w:val="nil"/>
              <w:bottom w:val="single" w:sz="4" w:space="0" w:color="auto"/>
              <w:right w:val="single" w:sz="4" w:space="0" w:color="auto"/>
            </w:tcBorders>
            <w:shd w:val="clear" w:color="000000" w:fill="FFFFFF"/>
            <w:vAlign w:val="center"/>
            <w:hideMark/>
          </w:tcPr>
          <w:p w14:paraId="1D5994D5" w14:textId="77777777" w:rsidR="007C26D2" w:rsidRPr="001D1332" w:rsidRDefault="007C26D2" w:rsidP="007C26D2">
            <w:pPr>
              <w:rPr>
                <w:lang w:val="en-US" w:eastAsia="en-US"/>
              </w:rPr>
            </w:pPr>
            <w:proofErr w:type="spellStart"/>
            <w:r w:rsidRPr="001D1332">
              <w:rPr>
                <w:lang w:val="en-US" w:eastAsia="en-US"/>
              </w:rPr>
              <w:t>Брашно</w:t>
            </w:r>
            <w:proofErr w:type="spellEnd"/>
            <w:r w:rsidRPr="001D1332">
              <w:rPr>
                <w:lang w:val="en-US" w:eastAsia="en-US"/>
              </w:rPr>
              <w:t xml:space="preserve"> </w:t>
            </w:r>
            <w:proofErr w:type="spellStart"/>
            <w:r w:rsidRPr="001D1332">
              <w:rPr>
                <w:lang w:val="en-US" w:eastAsia="en-US"/>
              </w:rPr>
              <w:t>тип</w:t>
            </w:r>
            <w:proofErr w:type="spellEnd"/>
            <w:r w:rsidRPr="001D1332">
              <w:rPr>
                <w:lang w:val="en-US" w:eastAsia="en-US"/>
              </w:rPr>
              <w:t xml:space="preserve"> 500 –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специфични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 xml:space="preserve"> и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усеща</w:t>
            </w:r>
            <w:proofErr w:type="spellEnd"/>
            <w:r w:rsidRPr="001D1332">
              <w:rPr>
                <w:lang w:val="en-US" w:eastAsia="en-US"/>
              </w:rPr>
              <w:t xml:space="preserve"> </w:t>
            </w:r>
            <w:proofErr w:type="spellStart"/>
            <w:r w:rsidRPr="001D1332">
              <w:rPr>
                <w:lang w:val="en-US" w:eastAsia="en-US"/>
              </w:rPr>
              <w:t>хрус</w:t>
            </w:r>
            <w:proofErr w:type="spellEnd"/>
            <w:r w:rsidRPr="001D1332">
              <w:rPr>
                <w:lang w:val="en-US" w:eastAsia="en-US"/>
              </w:rPr>
              <w:t xml:space="preserve">  </w:t>
            </w:r>
            <w:proofErr w:type="spellStart"/>
            <w:r w:rsidRPr="001D1332">
              <w:rPr>
                <w:lang w:val="en-US" w:eastAsia="en-US"/>
              </w:rPr>
              <w:t>при</w:t>
            </w:r>
            <w:proofErr w:type="spellEnd"/>
            <w:r w:rsidRPr="001D1332">
              <w:rPr>
                <w:lang w:val="en-US" w:eastAsia="en-US"/>
              </w:rPr>
              <w:t xml:space="preserve">  </w:t>
            </w:r>
            <w:proofErr w:type="spellStart"/>
            <w:r w:rsidRPr="001D1332">
              <w:rPr>
                <w:lang w:val="en-US" w:eastAsia="en-US"/>
              </w:rPr>
              <w:t>сдъвкване</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0AF69FA" w14:textId="77777777" w:rsidR="007C26D2" w:rsidRPr="001D1332" w:rsidRDefault="007C26D2" w:rsidP="007C26D2">
            <w:pPr>
              <w:rPr>
                <w:lang w:val="en-US" w:eastAsia="en-US"/>
              </w:rPr>
            </w:pPr>
            <w:proofErr w:type="spellStart"/>
            <w:r w:rsidRPr="001D1332">
              <w:rPr>
                <w:lang w:val="en-US" w:eastAsia="en-US"/>
              </w:rPr>
              <w:t>Браншови</w:t>
            </w:r>
            <w:proofErr w:type="spellEnd"/>
            <w:r w:rsidRPr="001D1332">
              <w:rPr>
                <w:lang w:val="en-US" w:eastAsia="en-US"/>
              </w:rPr>
              <w:t xml:space="preserve"> </w:t>
            </w:r>
            <w:proofErr w:type="spellStart"/>
            <w:r w:rsidRPr="001D1332">
              <w:rPr>
                <w:lang w:val="en-US" w:eastAsia="en-US"/>
              </w:rPr>
              <w:t>стандарт</w:t>
            </w:r>
            <w:proofErr w:type="spellEnd"/>
            <w:r w:rsidRPr="001D1332">
              <w:rPr>
                <w:lang w:val="en-US" w:eastAsia="en-US"/>
              </w:rPr>
              <w:t xml:space="preserve"> и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48150F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00B256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стандартна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6A80524" w14:textId="77777777" w:rsidR="007C26D2" w:rsidRPr="001D1332" w:rsidRDefault="007C26D2" w:rsidP="007C26D2">
            <w:pPr>
              <w:rPr>
                <w:lang w:val="en-US" w:eastAsia="en-US"/>
              </w:rPr>
            </w:pPr>
          </w:p>
        </w:tc>
      </w:tr>
      <w:tr w:rsidR="007C26D2" w:rsidRPr="007C26D2" w14:paraId="6B7B9B24"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62021DD" w14:textId="77777777" w:rsidR="007C26D2" w:rsidRPr="001D1332" w:rsidRDefault="007C26D2" w:rsidP="007C26D2">
            <w:pPr>
              <w:rPr>
                <w:lang w:val="en-US" w:eastAsia="en-US"/>
              </w:rPr>
            </w:pPr>
            <w:r w:rsidRPr="001D1332">
              <w:rPr>
                <w:lang w:val="en-US" w:eastAsia="en-US"/>
              </w:rPr>
              <w:t>37</w:t>
            </w:r>
          </w:p>
        </w:tc>
        <w:tc>
          <w:tcPr>
            <w:tcW w:w="3317" w:type="dxa"/>
            <w:tcBorders>
              <w:top w:val="nil"/>
              <w:left w:val="nil"/>
              <w:bottom w:val="single" w:sz="4" w:space="0" w:color="auto"/>
              <w:right w:val="single" w:sz="4" w:space="0" w:color="auto"/>
            </w:tcBorders>
            <w:shd w:val="clear" w:color="000000" w:fill="FFFFFF"/>
            <w:vAlign w:val="center"/>
            <w:hideMark/>
          </w:tcPr>
          <w:p w14:paraId="59BFEE4E" w14:textId="77777777" w:rsidR="007C26D2" w:rsidRPr="001D1332" w:rsidRDefault="007C26D2" w:rsidP="007C26D2">
            <w:pPr>
              <w:rPr>
                <w:lang w:val="en-US" w:eastAsia="en-US"/>
              </w:rPr>
            </w:pPr>
            <w:proofErr w:type="spellStart"/>
            <w:r w:rsidRPr="001D1332">
              <w:rPr>
                <w:lang w:val="en-US" w:eastAsia="en-US"/>
              </w:rPr>
              <w:t>Хляб</w:t>
            </w:r>
            <w:proofErr w:type="spellEnd"/>
            <w:r w:rsidRPr="001D1332">
              <w:rPr>
                <w:lang w:val="en-US" w:eastAsia="en-US"/>
              </w:rPr>
              <w:t xml:space="preserve"> – </w:t>
            </w:r>
            <w:proofErr w:type="spellStart"/>
            <w:r w:rsidRPr="001D1332">
              <w:rPr>
                <w:lang w:val="en-US" w:eastAsia="en-US"/>
              </w:rPr>
              <w:t>добруджа</w:t>
            </w:r>
            <w:proofErr w:type="spellEnd"/>
            <w:r w:rsidRPr="001D1332">
              <w:rPr>
                <w:lang w:val="en-US" w:eastAsia="en-US"/>
              </w:rPr>
              <w:t xml:space="preserve">, </w:t>
            </w:r>
            <w:proofErr w:type="spellStart"/>
            <w:r w:rsidRPr="001D1332">
              <w:rPr>
                <w:lang w:val="en-US" w:eastAsia="en-US"/>
              </w:rPr>
              <w:t>нарязан</w:t>
            </w:r>
            <w:proofErr w:type="spellEnd"/>
            <w:r w:rsidRPr="001D1332">
              <w:rPr>
                <w:lang w:val="en-US" w:eastAsia="en-US"/>
              </w:rPr>
              <w:t xml:space="preserve">, </w:t>
            </w:r>
            <w:proofErr w:type="spellStart"/>
            <w:r w:rsidRPr="001D1332">
              <w:rPr>
                <w:lang w:val="en-US" w:eastAsia="en-US"/>
              </w:rPr>
              <w:t>утвърден</w:t>
            </w:r>
            <w:proofErr w:type="spellEnd"/>
            <w:r w:rsidRPr="001D1332">
              <w:rPr>
                <w:lang w:val="en-US" w:eastAsia="en-US"/>
              </w:rPr>
              <w:t xml:space="preserve"> </w:t>
            </w:r>
            <w:proofErr w:type="spellStart"/>
            <w:r w:rsidRPr="001D1332">
              <w:rPr>
                <w:lang w:val="en-US" w:eastAsia="en-US"/>
              </w:rPr>
              <w:t>стандарт</w:t>
            </w:r>
            <w:proofErr w:type="spellEnd"/>
            <w:r w:rsidRPr="001D1332">
              <w:rPr>
                <w:lang w:val="en-US" w:eastAsia="en-US"/>
              </w:rPr>
              <w:t xml:space="preserve">  - 0,650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3260A11"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55CFEF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6BAD82C5" w14:textId="77777777" w:rsidR="007C26D2" w:rsidRPr="001D1332" w:rsidRDefault="007C26D2" w:rsidP="007C26D2">
            <w:pPr>
              <w:rPr>
                <w:lang w:val="en-US" w:eastAsia="en-US"/>
              </w:rPr>
            </w:pPr>
            <w:proofErr w:type="spellStart"/>
            <w:r w:rsidRPr="001D1332">
              <w:rPr>
                <w:lang w:val="en-US" w:eastAsia="en-US"/>
              </w:rPr>
              <w:t>целофанов</w:t>
            </w:r>
            <w:proofErr w:type="spellEnd"/>
            <w:r w:rsidRPr="001D1332">
              <w:rPr>
                <w:lang w:val="en-US" w:eastAsia="en-US"/>
              </w:rPr>
              <w:t xml:space="preserve"> </w:t>
            </w:r>
            <w:proofErr w:type="spellStart"/>
            <w:r w:rsidRPr="001D1332">
              <w:rPr>
                <w:lang w:val="en-US" w:eastAsia="en-US"/>
              </w:rPr>
              <w:t>плик</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650 </w:t>
            </w:r>
            <w:proofErr w:type="spellStart"/>
            <w:r w:rsidRPr="001D1332">
              <w:rPr>
                <w:lang w:val="en-US" w:eastAsia="en-US"/>
              </w:rPr>
              <w:t>гр</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A7EBF3E" w14:textId="77777777" w:rsidR="007C26D2" w:rsidRPr="001D1332" w:rsidRDefault="007C26D2" w:rsidP="007C26D2">
            <w:pPr>
              <w:rPr>
                <w:lang w:val="en-US" w:eastAsia="en-US"/>
              </w:rPr>
            </w:pPr>
          </w:p>
        </w:tc>
      </w:tr>
      <w:tr w:rsidR="007C26D2" w:rsidRPr="007C26D2" w14:paraId="12EA795F"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FFBAA63" w14:textId="77777777" w:rsidR="007C26D2" w:rsidRPr="001D1332" w:rsidRDefault="007C26D2" w:rsidP="007C26D2">
            <w:pPr>
              <w:rPr>
                <w:lang w:val="en-US" w:eastAsia="en-US"/>
              </w:rPr>
            </w:pPr>
            <w:r w:rsidRPr="001D1332">
              <w:rPr>
                <w:lang w:val="en-US" w:eastAsia="en-US"/>
              </w:rPr>
              <w:t>38</w:t>
            </w:r>
          </w:p>
        </w:tc>
        <w:tc>
          <w:tcPr>
            <w:tcW w:w="3317" w:type="dxa"/>
            <w:tcBorders>
              <w:top w:val="nil"/>
              <w:left w:val="nil"/>
              <w:bottom w:val="single" w:sz="4" w:space="0" w:color="auto"/>
              <w:right w:val="single" w:sz="4" w:space="0" w:color="auto"/>
            </w:tcBorders>
            <w:vAlign w:val="center"/>
            <w:hideMark/>
          </w:tcPr>
          <w:p w14:paraId="74C490F9" w14:textId="77777777" w:rsidR="007C26D2" w:rsidRPr="001D1332" w:rsidRDefault="007C26D2" w:rsidP="007C26D2">
            <w:pPr>
              <w:rPr>
                <w:lang w:val="en-US" w:eastAsia="en-US"/>
              </w:rPr>
            </w:pPr>
            <w:proofErr w:type="spellStart"/>
            <w:r w:rsidRPr="001D1332">
              <w:rPr>
                <w:lang w:val="en-US" w:eastAsia="en-US"/>
              </w:rPr>
              <w:t>Хляб</w:t>
            </w:r>
            <w:proofErr w:type="spellEnd"/>
            <w:r w:rsidRPr="001D1332">
              <w:rPr>
                <w:lang w:val="en-US" w:eastAsia="en-US"/>
              </w:rPr>
              <w:t xml:space="preserve"> –  </w:t>
            </w:r>
            <w:proofErr w:type="spellStart"/>
            <w:r w:rsidRPr="001D1332">
              <w:rPr>
                <w:lang w:val="en-US" w:eastAsia="en-US"/>
              </w:rPr>
              <w:t>стандарт</w:t>
            </w:r>
            <w:proofErr w:type="spellEnd"/>
            <w:r w:rsidRPr="001D1332">
              <w:rPr>
                <w:lang w:val="en-US" w:eastAsia="en-US"/>
              </w:rPr>
              <w:t xml:space="preserve"> “</w:t>
            </w:r>
            <w:proofErr w:type="spellStart"/>
            <w:r w:rsidRPr="001D1332">
              <w:rPr>
                <w:lang w:val="en-US" w:eastAsia="en-US"/>
              </w:rPr>
              <w:t>България</w:t>
            </w:r>
            <w:proofErr w:type="spellEnd"/>
            <w:r w:rsidRPr="001D1332">
              <w:rPr>
                <w:lang w:val="en-US" w:eastAsia="en-US"/>
              </w:rPr>
              <w:t xml:space="preserve">” - 0,830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w:t>
            </w:r>
            <w:proofErr w:type="spellStart"/>
            <w:r w:rsidRPr="001D1332">
              <w:rPr>
                <w:lang w:val="en-US" w:eastAsia="en-US"/>
              </w:rPr>
              <w:t>нарязан</w:t>
            </w:r>
            <w:proofErr w:type="spellEnd"/>
            <w:r w:rsidRPr="001D1332">
              <w:rPr>
                <w:lang w:val="en-US" w:eastAsia="en-US"/>
              </w:rPr>
              <w:t>.</w:t>
            </w:r>
          </w:p>
        </w:tc>
        <w:tc>
          <w:tcPr>
            <w:tcW w:w="2438" w:type="dxa"/>
            <w:tcBorders>
              <w:top w:val="nil"/>
              <w:left w:val="nil"/>
              <w:bottom w:val="single" w:sz="4" w:space="0" w:color="auto"/>
              <w:right w:val="single" w:sz="4" w:space="0" w:color="auto"/>
            </w:tcBorders>
            <w:vAlign w:val="center"/>
            <w:hideMark/>
          </w:tcPr>
          <w:p w14:paraId="33FA87C9"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2D37F014"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vAlign w:val="center"/>
            <w:hideMark/>
          </w:tcPr>
          <w:p w14:paraId="560202BC" w14:textId="77777777" w:rsidR="007C26D2" w:rsidRPr="001D1332" w:rsidRDefault="007C26D2" w:rsidP="007C26D2">
            <w:pPr>
              <w:rPr>
                <w:lang w:val="en-US" w:eastAsia="en-US"/>
              </w:rPr>
            </w:pPr>
            <w:proofErr w:type="spellStart"/>
            <w:r w:rsidRPr="001D1332">
              <w:rPr>
                <w:lang w:val="en-US" w:eastAsia="en-US"/>
              </w:rPr>
              <w:t>Целофанов</w:t>
            </w:r>
            <w:proofErr w:type="spellEnd"/>
            <w:r w:rsidRPr="001D1332">
              <w:rPr>
                <w:lang w:val="en-US" w:eastAsia="en-US"/>
              </w:rPr>
              <w:t xml:space="preserve">  </w:t>
            </w:r>
            <w:proofErr w:type="spellStart"/>
            <w:r w:rsidRPr="001D1332">
              <w:rPr>
                <w:lang w:val="en-US" w:eastAsia="en-US"/>
              </w:rPr>
              <w:t>плик</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830 </w:t>
            </w:r>
            <w:proofErr w:type="spellStart"/>
            <w:r w:rsidRPr="001D1332">
              <w:rPr>
                <w:lang w:val="en-US" w:eastAsia="en-US"/>
              </w:rPr>
              <w:t>гр</w:t>
            </w:r>
            <w:proofErr w:type="spellEnd"/>
          </w:p>
        </w:tc>
        <w:tc>
          <w:tcPr>
            <w:tcW w:w="1440" w:type="dxa"/>
            <w:tcBorders>
              <w:top w:val="nil"/>
              <w:left w:val="nil"/>
              <w:bottom w:val="single" w:sz="4" w:space="0" w:color="auto"/>
              <w:right w:val="single" w:sz="4" w:space="0" w:color="auto"/>
            </w:tcBorders>
            <w:noWrap/>
            <w:vAlign w:val="center"/>
          </w:tcPr>
          <w:p w14:paraId="262FCD7A" w14:textId="77777777" w:rsidR="007C26D2" w:rsidRPr="001D1332" w:rsidRDefault="007C26D2" w:rsidP="007C26D2">
            <w:pPr>
              <w:rPr>
                <w:lang w:val="en-US" w:eastAsia="en-US"/>
              </w:rPr>
            </w:pPr>
          </w:p>
        </w:tc>
      </w:tr>
      <w:tr w:rsidR="007C26D2" w:rsidRPr="007C26D2" w14:paraId="35F2EA9A"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83EDFE4" w14:textId="77777777" w:rsidR="007C26D2" w:rsidRPr="001D1332" w:rsidRDefault="007C26D2" w:rsidP="007C26D2">
            <w:pPr>
              <w:rPr>
                <w:lang w:val="en-US" w:eastAsia="en-US"/>
              </w:rPr>
            </w:pPr>
            <w:r w:rsidRPr="001D1332">
              <w:rPr>
                <w:lang w:val="en-US" w:eastAsia="en-US"/>
              </w:rPr>
              <w:t>39</w:t>
            </w:r>
          </w:p>
        </w:tc>
        <w:tc>
          <w:tcPr>
            <w:tcW w:w="3317" w:type="dxa"/>
            <w:tcBorders>
              <w:top w:val="nil"/>
              <w:left w:val="nil"/>
              <w:bottom w:val="single" w:sz="4" w:space="0" w:color="auto"/>
              <w:right w:val="single" w:sz="4" w:space="0" w:color="auto"/>
            </w:tcBorders>
            <w:vAlign w:val="center"/>
            <w:hideMark/>
          </w:tcPr>
          <w:p w14:paraId="2F201861" w14:textId="77777777" w:rsidR="007C26D2" w:rsidRPr="001D1332" w:rsidRDefault="007C26D2" w:rsidP="007C26D2">
            <w:pPr>
              <w:rPr>
                <w:lang w:val="en-US" w:eastAsia="en-US"/>
              </w:rPr>
            </w:pPr>
            <w:proofErr w:type="spellStart"/>
            <w:r w:rsidRPr="001D1332">
              <w:rPr>
                <w:lang w:val="en-US" w:eastAsia="en-US"/>
              </w:rPr>
              <w:t>Хляб</w:t>
            </w:r>
            <w:proofErr w:type="spellEnd"/>
            <w:r w:rsidRPr="001D1332">
              <w:rPr>
                <w:lang w:val="en-US" w:eastAsia="en-US"/>
              </w:rPr>
              <w:t xml:space="preserve"> – </w:t>
            </w:r>
            <w:proofErr w:type="spellStart"/>
            <w:r w:rsidRPr="001D1332">
              <w:rPr>
                <w:lang w:val="en-US" w:eastAsia="en-US"/>
              </w:rPr>
              <w:t>типов</w:t>
            </w:r>
            <w:proofErr w:type="spellEnd"/>
            <w:r w:rsidRPr="001D1332">
              <w:rPr>
                <w:lang w:val="en-US" w:eastAsia="en-US"/>
              </w:rPr>
              <w:t xml:space="preserve">, </w:t>
            </w:r>
            <w:proofErr w:type="spellStart"/>
            <w:r w:rsidRPr="001D1332">
              <w:rPr>
                <w:lang w:val="en-US" w:eastAsia="en-US"/>
              </w:rPr>
              <w:t>нарязан</w:t>
            </w:r>
            <w:proofErr w:type="spellEnd"/>
            <w:r w:rsidRPr="001D1332">
              <w:rPr>
                <w:lang w:val="en-US" w:eastAsia="en-US"/>
              </w:rPr>
              <w:t xml:space="preserve">, </w:t>
            </w:r>
            <w:proofErr w:type="spellStart"/>
            <w:r w:rsidRPr="001D1332">
              <w:rPr>
                <w:lang w:val="en-US" w:eastAsia="en-US"/>
              </w:rPr>
              <w:t>утвърден</w:t>
            </w:r>
            <w:proofErr w:type="spellEnd"/>
            <w:r w:rsidRPr="001D1332">
              <w:rPr>
                <w:lang w:val="en-US" w:eastAsia="en-US"/>
              </w:rPr>
              <w:t xml:space="preserve"> </w:t>
            </w:r>
            <w:proofErr w:type="spellStart"/>
            <w:r w:rsidRPr="001D1332">
              <w:rPr>
                <w:lang w:val="en-US" w:eastAsia="en-US"/>
              </w:rPr>
              <w:t>стандарт</w:t>
            </w:r>
            <w:proofErr w:type="spellEnd"/>
            <w:r w:rsidRPr="001D1332">
              <w:rPr>
                <w:lang w:val="en-US" w:eastAsia="en-US"/>
              </w:rPr>
              <w:t xml:space="preserve">  - 0,830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w:t>
            </w:r>
          </w:p>
        </w:tc>
        <w:tc>
          <w:tcPr>
            <w:tcW w:w="2438" w:type="dxa"/>
            <w:tcBorders>
              <w:top w:val="nil"/>
              <w:left w:val="nil"/>
              <w:bottom w:val="single" w:sz="4" w:space="0" w:color="auto"/>
              <w:right w:val="single" w:sz="4" w:space="0" w:color="auto"/>
            </w:tcBorders>
            <w:vAlign w:val="center"/>
            <w:hideMark/>
          </w:tcPr>
          <w:p w14:paraId="7D53FFF3"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1A8F0EC2"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vAlign w:val="center"/>
            <w:hideMark/>
          </w:tcPr>
          <w:p w14:paraId="7D35D727" w14:textId="77777777" w:rsidR="007C26D2" w:rsidRPr="001D1332" w:rsidRDefault="007C26D2" w:rsidP="007C26D2">
            <w:pPr>
              <w:rPr>
                <w:lang w:val="en-US" w:eastAsia="en-US"/>
              </w:rPr>
            </w:pPr>
            <w:proofErr w:type="spellStart"/>
            <w:r w:rsidRPr="001D1332">
              <w:rPr>
                <w:lang w:val="en-US" w:eastAsia="en-US"/>
              </w:rPr>
              <w:t>целофанов</w:t>
            </w:r>
            <w:proofErr w:type="spellEnd"/>
            <w:r w:rsidRPr="001D1332">
              <w:rPr>
                <w:lang w:val="en-US" w:eastAsia="en-US"/>
              </w:rPr>
              <w:t xml:space="preserve"> </w:t>
            </w:r>
            <w:proofErr w:type="spellStart"/>
            <w:r w:rsidRPr="001D1332">
              <w:rPr>
                <w:lang w:val="en-US" w:eastAsia="en-US"/>
              </w:rPr>
              <w:t>плик</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830 </w:t>
            </w:r>
            <w:proofErr w:type="spellStart"/>
            <w:r w:rsidRPr="001D1332">
              <w:rPr>
                <w:lang w:val="en-US" w:eastAsia="en-US"/>
              </w:rPr>
              <w:t>гр</w:t>
            </w:r>
            <w:proofErr w:type="spellEnd"/>
          </w:p>
        </w:tc>
        <w:tc>
          <w:tcPr>
            <w:tcW w:w="1440" w:type="dxa"/>
            <w:tcBorders>
              <w:top w:val="nil"/>
              <w:left w:val="nil"/>
              <w:bottom w:val="single" w:sz="4" w:space="0" w:color="auto"/>
              <w:right w:val="single" w:sz="4" w:space="0" w:color="auto"/>
            </w:tcBorders>
            <w:noWrap/>
            <w:vAlign w:val="center"/>
          </w:tcPr>
          <w:p w14:paraId="158BF998" w14:textId="77777777" w:rsidR="007C26D2" w:rsidRPr="001D1332" w:rsidRDefault="007C26D2" w:rsidP="007C26D2">
            <w:pPr>
              <w:rPr>
                <w:lang w:val="en-US" w:eastAsia="en-US"/>
              </w:rPr>
            </w:pPr>
          </w:p>
        </w:tc>
      </w:tr>
      <w:tr w:rsidR="007C26D2" w:rsidRPr="007C26D2" w14:paraId="29ABD63D"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431EDA21" w14:textId="77777777" w:rsidR="007C26D2" w:rsidRPr="001D1332" w:rsidRDefault="007C26D2" w:rsidP="007C26D2">
            <w:pPr>
              <w:rPr>
                <w:lang w:val="en-US" w:eastAsia="en-US"/>
              </w:rPr>
            </w:pPr>
            <w:r w:rsidRPr="001D1332">
              <w:rPr>
                <w:lang w:val="en-US" w:eastAsia="en-US"/>
              </w:rPr>
              <w:lastRenderedPageBreak/>
              <w:t>40</w:t>
            </w:r>
          </w:p>
        </w:tc>
        <w:tc>
          <w:tcPr>
            <w:tcW w:w="3317" w:type="dxa"/>
            <w:tcBorders>
              <w:top w:val="nil"/>
              <w:left w:val="nil"/>
              <w:bottom w:val="single" w:sz="4" w:space="0" w:color="auto"/>
              <w:right w:val="single" w:sz="4" w:space="0" w:color="auto"/>
            </w:tcBorders>
            <w:shd w:val="clear" w:color="000000" w:fill="FFFFFF"/>
            <w:vAlign w:val="center"/>
            <w:hideMark/>
          </w:tcPr>
          <w:p w14:paraId="11A30912" w14:textId="77777777" w:rsidR="007C26D2" w:rsidRPr="001D1332" w:rsidRDefault="007C26D2" w:rsidP="007C26D2">
            <w:pPr>
              <w:rPr>
                <w:lang w:val="en-US" w:eastAsia="en-US"/>
              </w:rPr>
            </w:pPr>
            <w:proofErr w:type="spellStart"/>
            <w:r w:rsidRPr="001D1332">
              <w:rPr>
                <w:lang w:val="en-US" w:eastAsia="en-US"/>
              </w:rPr>
              <w:t>Хляб</w:t>
            </w:r>
            <w:proofErr w:type="spellEnd"/>
            <w:r w:rsidRPr="001D1332">
              <w:rPr>
                <w:lang w:val="en-US" w:eastAsia="en-US"/>
              </w:rPr>
              <w:t xml:space="preserve"> – </w:t>
            </w:r>
            <w:proofErr w:type="spellStart"/>
            <w:r w:rsidRPr="001D1332">
              <w:rPr>
                <w:lang w:val="en-US" w:eastAsia="en-US"/>
              </w:rPr>
              <w:t>пълнозърнест</w:t>
            </w:r>
            <w:proofErr w:type="spellEnd"/>
            <w:r w:rsidRPr="001D1332">
              <w:rPr>
                <w:lang w:val="en-US" w:eastAsia="en-US"/>
              </w:rPr>
              <w:t xml:space="preserve">, </w:t>
            </w:r>
            <w:proofErr w:type="spellStart"/>
            <w:r w:rsidRPr="001D1332">
              <w:rPr>
                <w:lang w:val="en-US" w:eastAsia="en-US"/>
              </w:rPr>
              <w:t>нарязан</w:t>
            </w:r>
            <w:proofErr w:type="spellEnd"/>
            <w:r w:rsidRPr="001D1332">
              <w:rPr>
                <w:lang w:val="en-US" w:eastAsia="en-US"/>
              </w:rPr>
              <w:t xml:space="preserve">, </w:t>
            </w:r>
            <w:proofErr w:type="spellStart"/>
            <w:r w:rsidRPr="001D1332">
              <w:rPr>
                <w:lang w:val="en-US" w:eastAsia="en-US"/>
              </w:rPr>
              <w:t>състав</w:t>
            </w:r>
            <w:proofErr w:type="spellEnd"/>
            <w:r w:rsidRPr="001D1332">
              <w:rPr>
                <w:lang w:val="en-US" w:eastAsia="en-US"/>
              </w:rPr>
              <w:t xml:space="preserve">: </w:t>
            </w:r>
            <w:proofErr w:type="spellStart"/>
            <w:r w:rsidRPr="001D1332">
              <w:rPr>
                <w:lang w:val="en-US" w:eastAsia="en-US"/>
              </w:rPr>
              <w:t>пълнозърнесто</w:t>
            </w:r>
            <w:proofErr w:type="spellEnd"/>
            <w:r w:rsidRPr="001D1332">
              <w:rPr>
                <w:lang w:val="en-US" w:eastAsia="en-US"/>
              </w:rPr>
              <w:t xml:space="preserve"> </w:t>
            </w:r>
            <w:proofErr w:type="spellStart"/>
            <w:r w:rsidRPr="001D1332">
              <w:rPr>
                <w:lang w:val="en-US" w:eastAsia="en-US"/>
              </w:rPr>
              <w:t>брашно</w:t>
            </w:r>
            <w:proofErr w:type="spellEnd"/>
            <w:r w:rsidRPr="001D1332">
              <w:rPr>
                <w:lang w:val="en-US" w:eastAsia="en-US"/>
              </w:rPr>
              <w:t xml:space="preserve"> - 0.650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69FAC4A"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6A167EE"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191CCF29" w14:textId="77777777" w:rsidR="007C26D2" w:rsidRPr="001D1332" w:rsidRDefault="007C26D2" w:rsidP="007C26D2">
            <w:pPr>
              <w:rPr>
                <w:lang w:val="en-US" w:eastAsia="en-US"/>
              </w:rPr>
            </w:pPr>
            <w:proofErr w:type="spellStart"/>
            <w:r w:rsidRPr="001D1332">
              <w:rPr>
                <w:lang w:val="en-US" w:eastAsia="en-US"/>
              </w:rPr>
              <w:t>целофанов</w:t>
            </w:r>
            <w:proofErr w:type="spellEnd"/>
            <w:r w:rsidRPr="001D1332">
              <w:rPr>
                <w:lang w:val="en-US" w:eastAsia="en-US"/>
              </w:rPr>
              <w:t xml:space="preserve"> </w:t>
            </w:r>
            <w:proofErr w:type="spellStart"/>
            <w:r w:rsidRPr="001D1332">
              <w:rPr>
                <w:lang w:val="en-US" w:eastAsia="en-US"/>
              </w:rPr>
              <w:t>плик</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0,650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1440621" w14:textId="77777777" w:rsidR="007C26D2" w:rsidRPr="001D1332" w:rsidRDefault="007C26D2" w:rsidP="007C26D2">
            <w:pPr>
              <w:rPr>
                <w:lang w:val="en-US" w:eastAsia="en-US"/>
              </w:rPr>
            </w:pPr>
          </w:p>
        </w:tc>
      </w:tr>
      <w:tr w:rsidR="007C26D2" w:rsidRPr="007C26D2" w14:paraId="550EEFC7"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046A91E" w14:textId="77777777" w:rsidR="007C26D2" w:rsidRPr="001D1332" w:rsidRDefault="007C26D2" w:rsidP="007C26D2">
            <w:pPr>
              <w:rPr>
                <w:lang w:val="en-US" w:eastAsia="en-US"/>
              </w:rPr>
            </w:pPr>
            <w:r w:rsidRPr="001D1332">
              <w:rPr>
                <w:lang w:val="en-US" w:eastAsia="en-US"/>
              </w:rPr>
              <w:t>41</w:t>
            </w:r>
          </w:p>
        </w:tc>
        <w:tc>
          <w:tcPr>
            <w:tcW w:w="3317" w:type="dxa"/>
            <w:tcBorders>
              <w:top w:val="nil"/>
              <w:left w:val="nil"/>
              <w:bottom w:val="single" w:sz="4" w:space="0" w:color="auto"/>
              <w:right w:val="single" w:sz="4" w:space="0" w:color="auto"/>
            </w:tcBorders>
            <w:shd w:val="clear" w:color="000000" w:fill="FFFFFF"/>
            <w:vAlign w:val="center"/>
            <w:hideMark/>
          </w:tcPr>
          <w:p w14:paraId="71D2C9C3" w14:textId="77777777" w:rsidR="007C26D2" w:rsidRPr="001D1332" w:rsidRDefault="007C26D2" w:rsidP="007C26D2">
            <w:pPr>
              <w:rPr>
                <w:lang w:val="en-US" w:eastAsia="en-US"/>
              </w:rPr>
            </w:pPr>
            <w:proofErr w:type="spellStart"/>
            <w:r w:rsidRPr="001D1332">
              <w:rPr>
                <w:lang w:val="en-US" w:eastAsia="en-US"/>
              </w:rPr>
              <w:t>Грис</w:t>
            </w:r>
            <w:proofErr w:type="spellEnd"/>
            <w:r w:rsidRPr="001D1332">
              <w:rPr>
                <w:lang w:val="en-US" w:eastAsia="en-US"/>
              </w:rPr>
              <w:t xml:space="preserve"> -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подобрители</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и </w:t>
            </w:r>
            <w:proofErr w:type="spellStart"/>
            <w:r w:rsidRPr="001D1332">
              <w:rPr>
                <w:lang w:val="en-US" w:eastAsia="en-US"/>
              </w:rPr>
              <w:t>консерванти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E93288A"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E8702C9"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C82ABE5"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C091FA0" w14:textId="77777777" w:rsidR="007C26D2" w:rsidRPr="001D1332" w:rsidRDefault="007C26D2" w:rsidP="007C26D2">
            <w:pPr>
              <w:rPr>
                <w:lang w:val="en-US" w:eastAsia="en-US"/>
              </w:rPr>
            </w:pPr>
          </w:p>
        </w:tc>
      </w:tr>
      <w:tr w:rsidR="007C26D2" w:rsidRPr="007C26D2" w14:paraId="31095217"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911770A" w14:textId="77777777" w:rsidR="007C26D2" w:rsidRPr="001D1332" w:rsidRDefault="007C26D2" w:rsidP="007C26D2">
            <w:pPr>
              <w:rPr>
                <w:lang w:val="en-US" w:eastAsia="en-US"/>
              </w:rPr>
            </w:pPr>
            <w:r w:rsidRPr="001D1332">
              <w:rPr>
                <w:lang w:val="en-US" w:eastAsia="en-US"/>
              </w:rPr>
              <w:t>42</w:t>
            </w:r>
          </w:p>
        </w:tc>
        <w:tc>
          <w:tcPr>
            <w:tcW w:w="3317" w:type="dxa"/>
            <w:tcBorders>
              <w:top w:val="nil"/>
              <w:left w:val="nil"/>
              <w:bottom w:val="single" w:sz="4" w:space="0" w:color="auto"/>
              <w:right w:val="single" w:sz="4" w:space="0" w:color="auto"/>
            </w:tcBorders>
            <w:shd w:val="clear" w:color="000000" w:fill="FFFFFF"/>
            <w:vAlign w:val="center"/>
            <w:hideMark/>
          </w:tcPr>
          <w:p w14:paraId="6E109AFD" w14:textId="77777777" w:rsidR="007C26D2" w:rsidRPr="001D1332" w:rsidRDefault="007C26D2" w:rsidP="007C26D2">
            <w:pPr>
              <w:rPr>
                <w:lang w:val="en-US" w:eastAsia="en-US"/>
              </w:rPr>
            </w:pPr>
            <w:proofErr w:type="spellStart"/>
            <w:r w:rsidRPr="001D1332">
              <w:rPr>
                <w:lang w:val="en-US" w:eastAsia="en-US"/>
              </w:rPr>
              <w:t>Макарони</w:t>
            </w:r>
            <w:proofErr w:type="spellEnd"/>
            <w:r w:rsidRPr="001D1332">
              <w:rPr>
                <w:lang w:val="en-US" w:eastAsia="en-US"/>
              </w:rPr>
              <w:t xml:space="preserve"> </w:t>
            </w:r>
            <w:proofErr w:type="spellStart"/>
            <w:r w:rsidRPr="001D1332">
              <w:rPr>
                <w:lang w:val="en-US" w:eastAsia="en-US"/>
              </w:rPr>
              <w:t>пълнозърнести</w:t>
            </w:r>
            <w:proofErr w:type="spellEnd"/>
            <w:r w:rsidRPr="001D1332">
              <w:rPr>
                <w:lang w:val="en-US" w:eastAsia="en-US"/>
              </w:rPr>
              <w:t xml:space="preserve">  -  </w:t>
            </w:r>
            <w:proofErr w:type="spellStart"/>
            <w:r w:rsidRPr="001D1332">
              <w:rPr>
                <w:lang w:val="en-US" w:eastAsia="en-US"/>
              </w:rPr>
              <w:t>жълтеникав</w:t>
            </w:r>
            <w:proofErr w:type="spellEnd"/>
            <w:r w:rsidRPr="001D1332">
              <w:rPr>
                <w:lang w:val="en-US" w:eastAsia="en-US"/>
              </w:rPr>
              <w:t xml:space="preserve">, </w:t>
            </w:r>
            <w:proofErr w:type="spellStart"/>
            <w:r w:rsidRPr="001D1332">
              <w:rPr>
                <w:lang w:val="en-US" w:eastAsia="en-US"/>
              </w:rPr>
              <w:t>еднакъв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недобро</w:t>
            </w:r>
            <w:proofErr w:type="spellEnd"/>
            <w:r w:rsidRPr="001D1332">
              <w:rPr>
                <w:lang w:val="en-US" w:eastAsia="en-US"/>
              </w:rPr>
              <w:t xml:space="preserve"> </w:t>
            </w:r>
            <w:proofErr w:type="spellStart"/>
            <w:r w:rsidRPr="001D1332">
              <w:rPr>
                <w:lang w:val="en-US" w:eastAsia="en-US"/>
              </w:rPr>
              <w:t>омесване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неприсъщи</w:t>
            </w:r>
            <w:proofErr w:type="spellEnd"/>
            <w:r w:rsidRPr="001D1332">
              <w:rPr>
                <w:lang w:val="en-US" w:eastAsia="en-US"/>
              </w:rPr>
              <w:t xml:space="preserve"> </w:t>
            </w:r>
            <w:proofErr w:type="spellStart"/>
            <w:r w:rsidRPr="001D1332">
              <w:rPr>
                <w:lang w:val="en-US" w:eastAsia="en-US"/>
              </w:rPr>
              <w:t>миризми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горчивина</w:t>
            </w:r>
            <w:proofErr w:type="spellEnd"/>
            <w:r w:rsidRPr="001D1332">
              <w:rPr>
                <w:lang w:val="en-US" w:eastAsia="en-US"/>
              </w:rPr>
              <w:t xml:space="preserve">, </w:t>
            </w:r>
            <w:proofErr w:type="spellStart"/>
            <w:r w:rsidRPr="001D1332">
              <w:rPr>
                <w:lang w:val="en-US" w:eastAsia="en-US"/>
              </w:rPr>
              <w:t>застоялост</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E16CC62"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BAB7171"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B2BCB7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0,400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A29CF79" w14:textId="77777777" w:rsidR="007C26D2" w:rsidRPr="001D1332" w:rsidRDefault="007C26D2" w:rsidP="007C26D2">
            <w:pPr>
              <w:rPr>
                <w:lang w:val="en-US" w:eastAsia="en-US"/>
              </w:rPr>
            </w:pPr>
          </w:p>
        </w:tc>
      </w:tr>
      <w:tr w:rsidR="007C26D2" w:rsidRPr="007C26D2" w14:paraId="57257F1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D9EFD05" w14:textId="77777777" w:rsidR="007C26D2" w:rsidRPr="001D1332" w:rsidRDefault="007C26D2" w:rsidP="007C26D2">
            <w:pPr>
              <w:rPr>
                <w:lang w:val="en-US" w:eastAsia="en-US"/>
              </w:rPr>
            </w:pPr>
            <w:r w:rsidRPr="001D1332">
              <w:rPr>
                <w:lang w:val="en-US" w:eastAsia="en-US"/>
              </w:rPr>
              <w:t>43</w:t>
            </w:r>
          </w:p>
        </w:tc>
        <w:tc>
          <w:tcPr>
            <w:tcW w:w="3317" w:type="dxa"/>
            <w:tcBorders>
              <w:top w:val="nil"/>
              <w:left w:val="nil"/>
              <w:bottom w:val="single" w:sz="4" w:space="0" w:color="auto"/>
              <w:right w:val="single" w:sz="4" w:space="0" w:color="auto"/>
            </w:tcBorders>
            <w:shd w:val="clear" w:color="000000" w:fill="FFFFFF"/>
            <w:vAlign w:val="center"/>
            <w:hideMark/>
          </w:tcPr>
          <w:p w14:paraId="675D794A" w14:textId="77777777" w:rsidR="007C26D2" w:rsidRPr="001D1332" w:rsidRDefault="007C26D2" w:rsidP="007C26D2">
            <w:pPr>
              <w:rPr>
                <w:lang w:val="en-US" w:eastAsia="en-US"/>
              </w:rPr>
            </w:pPr>
            <w:proofErr w:type="spellStart"/>
            <w:r w:rsidRPr="001D1332">
              <w:rPr>
                <w:lang w:val="en-US" w:eastAsia="en-US"/>
              </w:rPr>
              <w:t>Макарони</w:t>
            </w:r>
            <w:proofErr w:type="spellEnd"/>
            <w:r w:rsidRPr="001D1332">
              <w:rPr>
                <w:lang w:val="en-US" w:eastAsia="en-US"/>
              </w:rPr>
              <w:t xml:space="preserve">  -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жълтеникав</w:t>
            </w:r>
            <w:proofErr w:type="spellEnd"/>
            <w:r w:rsidRPr="001D1332">
              <w:rPr>
                <w:lang w:val="en-US" w:eastAsia="en-US"/>
              </w:rPr>
              <w:t xml:space="preserve">, </w:t>
            </w:r>
            <w:proofErr w:type="spellStart"/>
            <w:r w:rsidRPr="001D1332">
              <w:rPr>
                <w:lang w:val="en-US" w:eastAsia="en-US"/>
              </w:rPr>
              <w:t>еднакъв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недобро</w:t>
            </w:r>
            <w:proofErr w:type="spellEnd"/>
            <w:r w:rsidRPr="001D1332">
              <w:rPr>
                <w:lang w:val="en-US" w:eastAsia="en-US"/>
              </w:rPr>
              <w:t xml:space="preserve"> </w:t>
            </w:r>
            <w:proofErr w:type="spellStart"/>
            <w:r w:rsidRPr="001D1332">
              <w:rPr>
                <w:lang w:val="en-US" w:eastAsia="en-US"/>
              </w:rPr>
              <w:t>омесване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неприсъщи</w:t>
            </w:r>
            <w:proofErr w:type="spellEnd"/>
            <w:r w:rsidRPr="001D1332">
              <w:rPr>
                <w:lang w:val="en-US" w:eastAsia="en-US"/>
              </w:rPr>
              <w:t xml:space="preserve"> </w:t>
            </w:r>
            <w:proofErr w:type="spellStart"/>
            <w:r w:rsidRPr="001D1332">
              <w:rPr>
                <w:lang w:val="en-US" w:eastAsia="en-US"/>
              </w:rPr>
              <w:t>миризми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горчивина</w:t>
            </w:r>
            <w:proofErr w:type="spellEnd"/>
            <w:r w:rsidRPr="001D1332">
              <w:rPr>
                <w:lang w:val="en-US" w:eastAsia="en-US"/>
              </w:rPr>
              <w:t xml:space="preserve">, </w:t>
            </w:r>
            <w:proofErr w:type="spellStart"/>
            <w:r w:rsidRPr="001D1332">
              <w:rPr>
                <w:lang w:val="en-US" w:eastAsia="en-US"/>
              </w:rPr>
              <w:t>застоялост</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802E8DF"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2AC767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D48DF8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0,400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FB468CE" w14:textId="77777777" w:rsidR="007C26D2" w:rsidRPr="001D1332" w:rsidRDefault="007C26D2" w:rsidP="007C26D2">
            <w:pPr>
              <w:rPr>
                <w:lang w:val="en-US" w:eastAsia="en-US"/>
              </w:rPr>
            </w:pPr>
          </w:p>
        </w:tc>
      </w:tr>
      <w:tr w:rsidR="007C26D2" w:rsidRPr="007C26D2" w14:paraId="75F2CF14" w14:textId="77777777" w:rsidTr="007C26D2">
        <w:trPr>
          <w:trHeight w:val="3312"/>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489E13C" w14:textId="77777777" w:rsidR="007C26D2" w:rsidRPr="001D1332" w:rsidRDefault="007C26D2" w:rsidP="007C26D2">
            <w:pPr>
              <w:rPr>
                <w:lang w:val="en-US" w:eastAsia="en-US"/>
              </w:rPr>
            </w:pPr>
            <w:r w:rsidRPr="001D1332">
              <w:rPr>
                <w:lang w:val="en-US" w:eastAsia="en-US"/>
              </w:rPr>
              <w:t>44</w:t>
            </w:r>
          </w:p>
        </w:tc>
        <w:tc>
          <w:tcPr>
            <w:tcW w:w="3317" w:type="dxa"/>
            <w:tcBorders>
              <w:top w:val="nil"/>
              <w:left w:val="nil"/>
              <w:bottom w:val="single" w:sz="4" w:space="0" w:color="auto"/>
              <w:right w:val="single" w:sz="4" w:space="0" w:color="auto"/>
            </w:tcBorders>
            <w:shd w:val="clear" w:color="000000" w:fill="FFFFFF"/>
            <w:vAlign w:val="center"/>
            <w:hideMark/>
          </w:tcPr>
          <w:p w14:paraId="48929E00" w14:textId="77777777" w:rsidR="007C26D2" w:rsidRPr="001D1332" w:rsidRDefault="007C26D2" w:rsidP="007C26D2">
            <w:pPr>
              <w:rPr>
                <w:lang w:val="en-US" w:eastAsia="en-US"/>
              </w:rPr>
            </w:pPr>
            <w:proofErr w:type="spellStart"/>
            <w:r w:rsidRPr="001D1332">
              <w:rPr>
                <w:lang w:val="en-US" w:eastAsia="en-US"/>
              </w:rPr>
              <w:t>Фиде</w:t>
            </w:r>
            <w:proofErr w:type="spellEnd"/>
            <w:r w:rsidRPr="001D1332">
              <w:rPr>
                <w:lang w:val="en-US" w:eastAsia="en-US"/>
              </w:rPr>
              <w:t xml:space="preserve"> - </w:t>
            </w:r>
            <w:proofErr w:type="spellStart"/>
            <w:r w:rsidRPr="001D1332">
              <w:rPr>
                <w:lang w:val="en-US" w:eastAsia="en-US"/>
              </w:rPr>
              <w:t>произведено</w:t>
            </w:r>
            <w:proofErr w:type="spellEnd"/>
            <w:r w:rsidRPr="001D1332">
              <w:rPr>
                <w:lang w:val="en-US" w:eastAsia="en-US"/>
              </w:rPr>
              <w:t xml:space="preserve"> 100 %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пшеничен</w:t>
            </w:r>
            <w:proofErr w:type="spellEnd"/>
            <w:r w:rsidRPr="001D1332">
              <w:rPr>
                <w:lang w:val="en-US" w:eastAsia="en-US"/>
              </w:rPr>
              <w:t xml:space="preserve"> </w:t>
            </w:r>
            <w:proofErr w:type="spellStart"/>
            <w:r w:rsidRPr="001D1332">
              <w:rPr>
                <w:lang w:val="en-US" w:eastAsia="en-US"/>
              </w:rPr>
              <w:t>грис</w:t>
            </w:r>
            <w:proofErr w:type="spellEnd"/>
            <w:r w:rsidRPr="001D1332">
              <w:rPr>
                <w:lang w:val="en-US" w:eastAsia="en-US"/>
              </w:rPr>
              <w:t xml:space="preserve"> и </w:t>
            </w:r>
            <w:proofErr w:type="spellStart"/>
            <w:r w:rsidRPr="001D1332">
              <w:rPr>
                <w:lang w:val="en-US" w:eastAsia="en-US"/>
              </w:rPr>
              <w:t>вода</w:t>
            </w:r>
            <w:proofErr w:type="spellEnd"/>
            <w:r w:rsidRPr="001D1332">
              <w:rPr>
                <w:lang w:val="en-US" w:eastAsia="en-US"/>
              </w:rPr>
              <w:t xml:space="preserve">, с </w:t>
            </w:r>
            <w:proofErr w:type="spellStart"/>
            <w:r w:rsidRPr="001D1332">
              <w:rPr>
                <w:lang w:val="en-US" w:eastAsia="en-US"/>
              </w:rPr>
              <w:t>яйца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жълтеникав</w:t>
            </w:r>
            <w:proofErr w:type="spellEnd"/>
            <w:r w:rsidRPr="001D1332">
              <w:rPr>
                <w:lang w:val="en-US" w:eastAsia="en-US"/>
              </w:rPr>
              <w:t xml:space="preserve">, </w:t>
            </w:r>
            <w:proofErr w:type="spellStart"/>
            <w:r w:rsidRPr="001D1332">
              <w:rPr>
                <w:lang w:val="en-US" w:eastAsia="en-US"/>
              </w:rPr>
              <w:t>еднакъв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недобро</w:t>
            </w:r>
            <w:proofErr w:type="spellEnd"/>
            <w:r w:rsidRPr="001D1332">
              <w:rPr>
                <w:lang w:val="en-US" w:eastAsia="en-US"/>
              </w:rPr>
              <w:t xml:space="preserve"> </w:t>
            </w:r>
            <w:proofErr w:type="spellStart"/>
            <w:r w:rsidRPr="001D1332">
              <w:rPr>
                <w:lang w:val="en-US" w:eastAsia="en-US"/>
              </w:rPr>
              <w:t>омесване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неприсъщи</w:t>
            </w:r>
            <w:proofErr w:type="spellEnd"/>
            <w:r w:rsidRPr="001D1332">
              <w:rPr>
                <w:lang w:val="en-US" w:eastAsia="en-US"/>
              </w:rPr>
              <w:t xml:space="preserve"> </w:t>
            </w:r>
            <w:proofErr w:type="spellStart"/>
            <w:r w:rsidRPr="001D1332">
              <w:rPr>
                <w:lang w:val="en-US" w:eastAsia="en-US"/>
              </w:rPr>
              <w:t>миризми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горчивина</w:t>
            </w:r>
            <w:proofErr w:type="spellEnd"/>
            <w:r w:rsidRPr="001D1332">
              <w:rPr>
                <w:lang w:val="en-US" w:eastAsia="en-US"/>
              </w:rPr>
              <w:t xml:space="preserve">, </w:t>
            </w:r>
            <w:proofErr w:type="spellStart"/>
            <w:r w:rsidRPr="001D1332">
              <w:rPr>
                <w:lang w:val="en-US" w:eastAsia="en-US"/>
              </w:rPr>
              <w:t>застоялост</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w:t>
            </w:r>
            <w:proofErr w:type="spellStart"/>
            <w:r w:rsidRPr="001D1332">
              <w:rPr>
                <w:lang w:val="en-US" w:eastAsia="en-US"/>
              </w:rPr>
              <w:t>Размери</w:t>
            </w:r>
            <w:proofErr w:type="spellEnd"/>
            <w:r w:rsidRPr="001D1332">
              <w:rPr>
                <w:lang w:val="en-US" w:eastAsia="en-US"/>
              </w:rPr>
              <w:t xml:space="preserve"> и </w:t>
            </w:r>
            <w:proofErr w:type="spellStart"/>
            <w:r w:rsidRPr="001D1332">
              <w:rPr>
                <w:lang w:val="en-US" w:eastAsia="en-US"/>
              </w:rPr>
              <w:t>дължина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250- 600 </w:t>
            </w:r>
            <w:proofErr w:type="spellStart"/>
            <w:r w:rsidRPr="001D1332">
              <w:rPr>
                <w:lang w:val="en-US" w:eastAsia="en-US"/>
              </w:rPr>
              <w:t>мм</w:t>
            </w:r>
            <w:proofErr w:type="spellEnd"/>
            <w:r w:rsidRPr="001D1332">
              <w:rPr>
                <w:lang w:val="en-US" w:eastAsia="en-US"/>
              </w:rPr>
              <w:t xml:space="preserve">., </w:t>
            </w:r>
            <w:proofErr w:type="spellStart"/>
            <w:r w:rsidRPr="001D1332">
              <w:rPr>
                <w:lang w:val="en-US" w:eastAsia="en-US"/>
              </w:rPr>
              <w:t>диаметър</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нишката</w:t>
            </w:r>
            <w:proofErr w:type="spellEnd"/>
            <w:r w:rsidRPr="001D1332">
              <w:rPr>
                <w:lang w:val="en-US" w:eastAsia="en-US"/>
              </w:rPr>
              <w:t xml:space="preserve"> – 0,5-2,0 </w:t>
            </w:r>
            <w:proofErr w:type="spellStart"/>
            <w:r w:rsidRPr="001D1332">
              <w:rPr>
                <w:lang w:val="en-US" w:eastAsia="en-US"/>
              </w:rPr>
              <w:t>мм</w:t>
            </w:r>
            <w:proofErr w:type="spellEnd"/>
            <w:r w:rsidRPr="001D1332">
              <w:rPr>
                <w:lang w:val="en-US" w:eastAsia="en-US"/>
              </w:rPr>
              <w:t xml:space="preserve">. </w:t>
            </w:r>
            <w:proofErr w:type="spellStart"/>
            <w:r w:rsidRPr="001D1332">
              <w:rPr>
                <w:lang w:val="en-US" w:eastAsia="en-US"/>
              </w:rPr>
              <w:t>При</w:t>
            </w:r>
            <w:proofErr w:type="spellEnd"/>
            <w:r w:rsidRPr="001D1332">
              <w:rPr>
                <w:lang w:val="en-US" w:eastAsia="en-US"/>
              </w:rPr>
              <w:t xml:space="preserve"> </w:t>
            </w:r>
            <w:proofErr w:type="spellStart"/>
            <w:r w:rsidRPr="001D1332">
              <w:rPr>
                <w:lang w:val="en-US" w:eastAsia="en-US"/>
              </w:rPr>
              <w:t>сваряване</w:t>
            </w:r>
            <w:proofErr w:type="spellEnd"/>
            <w:r w:rsidRPr="001D1332">
              <w:rPr>
                <w:lang w:val="en-US" w:eastAsia="en-US"/>
              </w:rPr>
              <w:t xml:space="preserve"> – </w:t>
            </w:r>
            <w:proofErr w:type="spellStart"/>
            <w:r w:rsidRPr="001D1332">
              <w:rPr>
                <w:lang w:val="en-US" w:eastAsia="en-US"/>
              </w:rPr>
              <w:t>увеличаване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обема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по-малко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2,5. </w:t>
            </w:r>
            <w:proofErr w:type="spellStart"/>
            <w:r w:rsidRPr="001D1332">
              <w:rPr>
                <w:lang w:val="en-US" w:eastAsia="en-US"/>
              </w:rPr>
              <w:t>Влага</w:t>
            </w:r>
            <w:proofErr w:type="spellEnd"/>
            <w:r w:rsidRPr="001D1332">
              <w:rPr>
                <w:lang w:val="en-US" w:eastAsia="en-US"/>
              </w:rPr>
              <w:t xml:space="preserve"> в %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12,5. </w:t>
            </w:r>
            <w:proofErr w:type="spellStart"/>
            <w:r w:rsidRPr="001D1332">
              <w:rPr>
                <w:lang w:val="en-US" w:eastAsia="en-US"/>
              </w:rPr>
              <w:t>Загуба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сухо</w:t>
            </w:r>
            <w:proofErr w:type="spellEnd"/>
            <w:r w:rsidRPr="001D1332">
              <w:rPr>
                <w:lang w:val="en-US" w:eastAsia="en-US"/>
              </w:rPr>
              <w:t xml:space="preserve"> </w:t>
            </w:r>
            <w:proofErr w:type="spellStart"/>
            <w:r w:rsidRPr="001D1332">
              <w:rPr>
                <w:lang w:val="en-US" w:eastAsia="en-US"/>
              </w:rPr>
              <w:t>вещество</w:t>
            </w:r>
            <w:proofErr w:type="spellEnd"/>
            <w:r w:rsidRPr="001D1332">
              <w:rPr>
                <w:lang w:val="en-US" w:eastAsia="en-US"/>
              </w:rPr>
              <w:t xml:space="preserve"> </w:t>
            </w:r>
            <w:proofErr w:type="spellStart"/>
            <w:r w:rsidRPr="001D1332">
              <w:rPr>
                <w:lang w:val="en-US" w:eastAsia="en-US"/>
              </w:rPr>
              <w:t>във</w:t>
            </w:r>
            <w:proofErr w:type="spellEnd"/>
            <w:r w:rsidRPr="001D1332">
              <w:rPr>
                <w:lang w:val="en-US" w:eastAsia="en-US"/>
              </w:rPr>
              <w:t xml:space="preserve"> </w:t>
            </w:r>
            <w:proofErr w:type="spellStart"/>
            <w:r w:rsidRPr="001D1332">
              <w:rPr>
                <w:lang w:val="en-US" w:eastAsia="en-US"/>
              </w:rPr>
              <w:t>варивната</w:t>
            </w:r>
            <w:proofErr w:type="spellEnd"/>
            <w:r w:rsidRPr="001D1332">
              <w:rPr>
                <w:lang w:val="en-US" w:eastAsia="en-US"/>
              </w:rPr>
              <w:t xml:space="preserve"> </w:t>
            </w:r>
            <w:proofErr w:type="spellStart"/>
            <w:r w:rsidRPr="001D1332">
              <w:rPr>
                <w:lang w:val="en-US" w:eastAsia="en-US"/>
              </w:rPr>
              <w:t>вода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12 %.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напукани</w:t>
            </w:r>
            <w:proofErr w:type="spellEnd"/>
            <w:r w:rsidRPr="001D1332">
              <w:rPr>
                <w:lang w:val="en-US" w:eastAsia="en-US"/>
              </w:rPr>
              <w:t xml:space="preserve"> </w:t>
            </w:r>
            <w:proofErr w:type="spellStart"/>
            <w:r w:rsidRPr="001D1332">
              <w:rPr>
                <w:lang w:val="en-US" w:eastAsia="en-US"/>
              </w:rPr>
              <w:t>макаронени</w:t>
            </w:r>
            <w:proofErr w:type="spellEnd"/>
            <w:r w:rsidRPr="001D1332">
              <w:rPr>
                <w:lang w:val="en-US" w:eastAsia="en-US"/>
              </w:rPr>
              <w:t xml:space="preserve"> </w:t>
            </w:r>
            <w:proofErr w:type="spellStart"/>
            <w:r w:rsidRPr="001D1332">
              <w:rPr>
                <w:lang w:val="en-US" w:eastAsia="en-US"/>
              </w:rPr>
              <w:t>изделия</w:t>
            </w:r>
            <w:proofErr w:type="spellEnd"/>
            <w:r w:rsidRPr="001D1332">
              <w:rPr>
                <w:lang w:val="en-US" w:eastAsia="en-US"/>
              </w:rPr>
              <w:t xml:space="preserve">, %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масата</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2%.</w:t>
            </w:r>
          </w:p>
        </w:tc>
        <w:tc>
          <w:tcPr>
            <w:tcW w:w="2438" w:type="dxa"/>
            <w:tcBorders>
              <w:top w:val="nil"/>
              <w:left w:val="nil"/>
              <w:bottom w:val="single" w:sz="4" w:space="0" w:color="auto"/>
              <w:right w:val="single" w:sz="4" w:space="0" w:color="auto"/>
            </w:tcBorders>
            <w:shd w:val="clear" w:color="000000" w:fill="FFFFFF"/>
            <w:vAlign w:val="center"/>
            <w:hideMark/>
          </w:tcPr>
          <w:p w14:paraId="3BC452B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5A64C2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7C5A422" w14:textId="77777777" w:rsidR="007C26D2" w:rsidRPr="001D1332" w:rsidRDefault="007C26D2" w:rsidP="007C26D2">
            <w:pPr>
              <w:rPr>
                <w:lang w:val="en-US" w:eastAsia="en-US"/>
              </w:rPr>
            </w:pP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0.400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43665F9" w14:textId="77777777" w:rsidR="007C26D2" w:rsidRPr="001D1332" w:rsidRDefault="007C26D2" w:rsidP="007C26D2">
            <w:pPr>
              <w:rPr>
                <w:lang w:val="en-US" w:eastAsia="en-US"/>
              </w:rPr>
            </w:pPr>
          </w:p>
        </w:tc>
      </w:tr>
      <w:tr w:rsidR="007C26D2" w:rsidRPr="007C26D2" w14:paraId="4E949E73"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EFF395C" w14:textId="77777777" w:rsidR="007C26D2" w:rsidRPr="001D1332" w:rsidRDefault="007C26D2" w:rsidP="007C26D2">
            <w:pPr>
              <w:rPr>
                <w:lang w:val="en-US" w:eastAsia="en-US"/>
              </w:rPr>
            </w:pPr>
            <w:r w:rsidRPr="001D1332">
              <w:rPr>
                <w:lang w:val="en-US" w:eastAsia="en-US"/>
              </w:rPr>
              <w:t>45</w:t>
            </w:r>
          </w:p>
        </w:tc>
        <w:tc>
          <w:tcPr>
            <w:tcW w:w="3317" w:type="dxa"/>
            <w:tcBorders>
              <w:top w:val="nil"/>
              <w:left w:val="nil"/>
              <w:bottom w:val="single" w:sz="4" w:space="0" w:color="auto"/>
              <w:right w:val="single" w:sz="4" w:space="0" w:color="auto"/>
            </w:tcBorders>
            <w:shd w:val="clear" w:color="000000" w:fill="FFFFFF"/>
            <w:vAlign w:val="center"/>
            <w:hideMark/>
          </w:tcPr>
          <w:p w14:paraId="20486B72" w14:textId="77777777" w:rsidR="007C26D2" w:rsidRPr="001D1332" w:rsidRDefault="007C26D2" w:rsidP="007C26D2">
            <w:pPr>
              <w:rPr>
                <w:lang w:val="en-US" w:eastAsia="en-US"/>
              </w:rPr>
            </w:pPr>
            <w:proofErr w:type="spellStart"/>
            <w:r w:rsidRPr="001D1332">
              <w:rPr>
                <w:lang w:val="en-US" w:eastAsia="en-US"/>
              </w:rPr>
              <w:t>Спагети</w:t>
            </w:r>
            <w:proofErr w:type="spellEnd"/>
            <w:r w:rsidRPr="001D1332">
              <w:rPr>
                <w:lang w:val="en-US" w:eastAsia="en-US"/>
              </w:rPr>
              <w:t xml:space="preserve">  -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жълтеникав</w:t>
            </w:r>
            <w:proofErr w:type="spellEnd"/>
            <w:r w:rsidRPr="001D1332">
              <w:rPr>
                <w:lang w:val="en-US" w:eastAsia="en-US"/>
              </w:rPr>
              <w:t xml:space="preserve">, </w:t>
            </w:r>
            <w:proofErr w:type="spellStart"/>
            <w:r w:rsidRPr="001D1332">
              <w:rPr>
                <w:lang w:val="en-US" w:eastAsia="en-US"/>
              </w:rPr>
              <w:t>еднакъв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недобро</w:t>
            </w:r>
            <w:proofErr w:type="spellEnd"/>
            <w:r w:rsidRPr="001D1332">
              <w:rPr>
                <w:lang w:val="en-US" w:eastAsia="en-US"/>
              </w:rPr>
              <w:t xml:space="preserve"> </w:t>
            </w:r>
            <w:proofErr w:type="spellStart"/>
            <w:r w:rsidRPr="001D1332">
              <w:rPr>
                <w:lang w:val="en-US" w:eastAsia="en-US"/>
              </w:rPr>
              <w:t>омесване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неприсъщи</w:t>
            </w:r>
            <w:proofErr w:type="spellEnd"/>
            <w:r w:rsidRPr="001D1332">
              <w:rPr>
                <w:lang w:val="en-US" w:eastAsia="en-US"/>
              </w:rPr>
              <w:t xml:space="preserve"> </w:t>
            </w:r>
            <w:proofErr w:type="spellStart"/>
            <w:r w:rsidRPr="001D1332">
              <w:rPr>
                <w:lang w:val="en-US" w:eastAsia="en-US"/>
              </w:rPr>
              <w:t>миризми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горчивина</w:t>
            </w:r>
            <w:proofErr w:type="spellEnd"/>
            <w:r w:rsidRPr="001D1332">
              <w:rPr>
                <w:lang w:val="en-US" w:eastAsia="en-US"/>
              </w:rPr>
              <w:t xml:space="preserve">, </w:t>
            </w:r>
            <w:proofErr w:type="spellStart"/>
            <w:r w:rsidRPr="001D1332">
              <w:rPr>
                <w:lang w:val="en-US" w:eastAsia="en-US"/>
              </w:rPr>
              <w:t>застоялост</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54EB2F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0735145D"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A5AEAB6"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0,400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CEB0110" w14:textId="77777777" w:rsidR="007C26D2" w:rsidRPr="001D1332" w:rsidRDefault="007C26D2" w:rsidP="007C26D2">
            <w:pPr>
              <w:rPr>
                <w:lang w:val="en-US" w:eastAsia="en-US"/>
              </w:rPr>
            </w:pPr>
          </w:p>
        </w:tc>
      </w:tr>
      <w:tr w:rsidR="007C26D2" w:rsidRPr="007C26D2" w14:paraId="4470C64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68F813D" w14:textId="77777777" w:rsidR="007C26D2" w:rsidRPr="001D1332" w:rsidRDefault="007C26D2" w:rsidP="007C26D2">
            <w:pPr>
              <w:rPr>
                <w:lang w:val="en-US" w:eastAsia="en-US"/>
              </w:rPr>
            </w:pPr>
            <w:r w:rsidRPr="001D1332">
              <w:rPr>
                <w:lang w:val="en-US" w:eastAsia="en-US"/>
              </w:rPr>
              <w:lastRenderedPageBreak/>
              <w:t>46</w:t>
            </w:r>
          </w:p>
        </w:tc>
        <w:tc>
          <w:tcPr>
            <w:tcW w:w="3317" w:type="dxa"/>
            <w:tcBorders>
              <w:top w:val="nil"/>
              <w:left w:val="nil"/>
              <w:bottom w:val="single" w:sz="4" w:space="0" w:color="auto"/>
              <w:right w:val="single" w:sz="4" w:space="0" w:color="auto"/>
            </w:tcBorders>
            <w:shd w:val="clear" w:color="000000" w:fill="FFFFFF"/>
            <w:vAlign w:val="center"/>
            <w:hideMark/>
          </w:tcPr>
          <w:p w14:paraId="3A5DC45F" w14:textId="77777777" w:rsidR="007C26D2" w:rsidRPr="001D1332" w:rsidRDefault="007C26D2" w:rsidP="007C26D2">
            <w:pPr>
              <w:rPr>
                <w:lang w:val="en-US" w:eastAsia="en-US"/>
              </w:rPr>
            </w:pPr>
            <w:proofErr w:type="spellStart"/>
            <w:r w:rsidRPr="001D1332">
              <w:rPr>
                <w:lang w:val="en-US" w:eastAsia="en-US"/>
              </w:rPr>
              <w:t>Кус</w:t>
            </w:r>
            <w:proofErr w:type="spellEnd"/>
            <w:r w:rsidRPr="001D1332">
              <w:rPr>
                <w:lang w:val="en-US" w:eastAsia="en-US"/>
              </w:rPr>
              <w:t xml:space="preserve">- </w:t>
            </w:r>
            <w:proofErr w:type="spellStart"/>
            <w:r w:rsidRPr="001D1332">
              <w:rPr>
                <w:lang w:val="en-US" w:eastAsia="en-US"/>
              </w:rPr>
              <w:t>кус</w:t>
            </w:r>
            <w:proofErr w:type="spellEnd"/>
            <w:r w:rsidRPr="001D1332">
              <w:rPr>
                <w:lang w:val="en-US" w:eastAsia="en-US"/>
              </w:rPr>
              <w:t xml:space="preserve">  -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жълтеникав</w:t>
            </w:r>
            <w:proofErr w:type="spellEnd"/>
            <w:r w:rsidRPr="001D1332">
              <w:rPr>
                <w:lang w:val="en-US" w:eastAsia="en-US"/>
              </w:rPr>
              <w:t xml:space="preserve">, </w:t>
            </w:r>
            <w:proofErr w:type="spellStart"/>
            <w:r w:rsidRPr="001D1332">
              <w:rPr>
                <w:lang w:val="en-US" w:eastAsia="en-US"/>
              </w:rPr>
              <w:t>еднакъв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недобро</w:t>
            </w:r>
            <w:proofErr w:type="spellEnd"/>
            <w:r w:rsidRPr="001D1332">
              <w:rPr>
                <w:lang w:val="en-US" w:eastAsia="en-US"/>
              </w:rPr>
              <w:t xml:space="preserve"> </w:t>
            </w:r>
            <w:proofErr w:type="spellStart"/>
            <w:r w:rsidRPr="001D1332">
              <w:rPr>
                <w:lang w:val="en-US" w:eastAsia="en-US"/>
              </w:rPr>
              <w:t>омесване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неприсъщи</w:t>
            </w:r>
            <w:proofErr w:type="spellEnd"/>
            <w:r w:rsidRPr="001D1332">
              <w:rPr>
                <w:lang w:val="en-US" w:eastAsia="en-US"/>
              </w:rPr>
              <w:t xml:space="preserve"> </w:t>
            </w:r>
            <w:proofErr w:type="spellStart"/>
            <w:r w:rsidRPr="001D1332">
              <w:rPr>
                <w:lang w:val="en-US" w:eastAsia="en-US"/>
              </w:rPr>
              <w:t>миризми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горчивина</w:t>
            </w:r>
            <w:proofErr w:type="spellEnd"/>
            <w:r w:rsidRPr="001D1332">
              <w:rPr>
                <w:lang w:val="en-US" w:eastAsia="en-US"/>
              </w:rPr>
              <w:t xml:space="preserve">, </w:t>
            </w:r>
            <w:proofErr w:type="spellStart"/>
            <w:r w:rsidRPr="001D1332">
              <w:rPr>
                <w:lang w:val="en-US" w:eastAsia="en-US"/>
              </w:rPr>
              <w:t>застоялост</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A4347B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22394E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A13E55D"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0,400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8530844" w14:textId="77777777" w:rsidR="007C26D2" w:rsidRPr="001D1332" w:rsidRDefault="007C26D2" w:rsidP="007C26D2">
            <w:pPr>
              <w:rPr>
                <w:lang w:val="en-US" w:eastAsia="en-US"/>
              </w:rPr>
            </w:pPr>
          </w:p>
        </w:tc>
      </w:tr>
      <w:tr w:rsidR="007C26D2" w:rsidRPr="007C26D2" w14:paraId="115CC24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572BC9A" w14:textId="77777777" w:rsidR="007C26D2" w:rsidRPr="001D1332" w:rsidRDefault="007C26D2" w:rsidP="007C26D2">
            <w:pPr>
              <w:rPr>
                <w:lang w:val="en-US" w:eastAsia="en-US"/>
              </w:rPr>
            </w:pPr>
            <w:r w:rsidRPr="001D1332">
              <w:rPr>
                <w:lang w:val="en-US" w:eastAsia="en-US"/>
              </w:rPr>
              <w:t>47</w:t>
            </w:r>
          </w:p>
        </w:tc>
        <w:tc>
          <w:tcPr>
            <w:tcW w:w="3317" w:type="dxa"/>
            <w:tcBorders>
              <w:top w:val="nil"/>
              <w:left w:val="nil"/>
              <w:bottom w:val="single" w:sz="4" w:space="0" w:color="auto"/>
              <w:right w:val="single" w:sz="4" w:space="0" w:color="auto"/>
            </w:tcBorders>
            <w:shd w:val="clear" w:color="000000" w:fill="FFFFFF"/>
            <w:vAlign w:val="center"/>
            <w:hideMark/>
          </w:tcPr>
          <w:p w14:paraId="0DBA25A2" w14:textId="77777777" w:rsidR="007C26D2" w:rsidRPr="001D1332" w:rsidRDefault="007C26D2" w:rsidP="007C26D2">
            <w:pPr>
              <w:rPr>
                <w:lang w:val="en-US" w:eastAsia="en-US"/>
              </w:rPr>
            </w:pPr>
            <w:proofErr w:type="spellStart"/>
            <w:r w:rsidRPr="001D1332">
              <w:rPr>
                <w:lang w:val="en-US" w:eastAsia="en-US"/>
              </w:rPr>
              <w:t>Юфка</w:t>
            </w:r>
            <w:proofErr w:type="spellEnd"/>
            <w:r w:rsidRPr="001D1332">
              <w:rPr>
                <w:lang w:val="en-US" w:eastAsia="en-US"/>
              </w:rPr>
              <w:t xml:space="preserve"> </w:t>
            </w:r>
            <w:proofErr w:type="spellStart"/>
            <w:r w:rsidRPr="001D1332">
              <w:rPr>
                <w:lang w:val="en-US" w:eastAsia="en-US"/>
              </w:rPr>
              <w:t>домашна</w:t>
            </w:r>
            <w:proofErr w:type="spellEnd"/>
            <w:r w:rsidRPr="001D1332">
              <w:rPr>
                <w:lang w:val="en-US" w:eastAsia="en-US"/>
              </w:rPr>
              <w:t xml:space="preserve"> -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жълтеникав</w:t>
            </w:r>
            <w:proofErr w:type="spellEnd"/>
            <w:r w:rsidRPr="001D1332">
              <w:rPr>
                <w:lang w:val="en-US" w:eastAsia="en-US"/>
              </w:rPr>
              <w:t xml:space="preserve">, </w:t>
            </w:r>
            <w:proofErr w:type="spellStart"/>
            <w:r w:rsidRPr="001D1332">
              <w:rPr>
                <w:lang w:val="en-US" w:eastAsia="en-US"/>
              </w:rPr>
              <w:t>еднакъв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недобро</w:t>
            </w:r>
            <w:proofErr w:type="spellEnd"/>
            <w:r w:rsidRPr="001D1332">
              <w:rPr>
                <w:lang w:val="en-US" w:eastAsia="en-US"/>
              </w:rPr>
              <w:t xml:space="preserve"> </w:t>
            </w:r>
            <w:proofErr w:type="spellStart"/>
            <w:r w:rsidRPr="001D1332">
              <w:rPr>
                <w:lang w:val="en-US" w:eastAsia="en-US"/>
              </w:rPr>
              <w:t>омесване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неприсъщи</w:t>
            </w:r>
            <w:proofErr w:type="spellEnd"/>
            <w:r w:rsidRPr="001D1332">
              <w:rPr>
                <w:lang w:val="en-US" w:eastAsia="en-US"/>
              </w:rPr>
              <w:t xml:space="preserve"> </w:t>
            </w:r>
            <w:proofErr w:type="spellStart"/>
            <w:r w:rsidRPr="001D1332">
              <w:rPr>
                <w:lang w:val="en-US" w:eastAsia="en-US"/>
              </w:rPr>
              <w:t>миризми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свойствен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горчивина</w:t>
            </w:r>
            <w:proofErr w:type="spellEnd"/>
            <w:r w:rsidRPr="001D1332">
              <w:rPr>
                <w:lang w:val="en-US" w:eastAsia="en-US"/>
              </w:rPr>
              <w:t xml:space="preserve">, </w:t>
            </w:r>
            <w:proofErr w:type="spellStart"/>
            <w:r w:rsidRPr="001D1332">
              <w:rPr>
                <w:lang w:val="en-US" w:eastAsia="en-US"/>
              </w:rPr>
              <w:t>застоялост</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942687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3AF0C1A"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D701DF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0,250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13B0C89" w14:textId="77777777" w:rsidR="007C26D2" w:rsidRPr="001D1332" w:rsidRDefault="007C26D2" w:rsidP="007C26D2">
            <w:pPr>
              <w:rPr>
                <w:lang w:val="en-US" w:eastAsia="en-US"/>
              </w:rPr>
            </w:pPr>
          </w:p>
        </w:tc>
      </w:tr>
      <w:tr w:rsidR="007C26D2" w:rsidRPr="007C26D2" w14:paraId="5CDAC06F"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E951354" w14:textId="77777777" w:rsidR="007C26D2" w:rsidRPr="001D1332" w:rsidRDefault="007C26D2" w:rsidP="007C26D2">
            <w:pPr>
              <w:rPr>
                <w:lang w:val="en-US" w:eastAsia="en-US"/>
              </w:rPr>
            </w:pPr>
            <w:r w:rsidRPr="001D1332">
              <w:rPr>
                <w:lang w:val="en-US" w:eastAsia="en-US"/>
              </w:rPr>
              <w:t>48</w:t>
            </w:r>
          </w:p>
        </w:tc>
        <w:tc>
          <w:tcPr>
            <w:tcW w:w="3317" w:type="dxa"/>
            <w:tcBorders>
              <w:top w:val="nil"/>
              <w:left w:val="nil"/>
              <w:bottom w:val="single" w:sz="4" w:space="0" w:color="auto"/>
              <w:right w:val="single" w:sz="4" w:space="0" w:color="auto"/>
            </w:tcBorders>
            <w:shd w:val="clear" w:color="000000" w:fill="FFFFFF"/>
            <w:vAlign w:val="center"/>
            <w:hideMark/>
          </w:tcPr>
          <w:p w14:paraId="28133D95" w14:textId="77777777" w:rsidR="007C26D2" w:rsidRPr="001D1332" w:rsidRDefault="007C26D2" w:rsidP="007C26D2">
            <w:pPr>
              <w:rPr>
                <w:lang w:val="en-US" w:eastAsia="en-US"/>
              </w:rPr>
            </w:pPr>
            <w:proofErr w:type="spellStart"/>
            <w:r w:rsidRPr="001D1332">
              <w:rPr>
                <w:lang w:val="en-US" w:eastAsia="en-US"/>
              </w:rPr>
              <w:t>Галета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052E3C3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9C907E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04242A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902D60E" w14:textId="77777777" w:rsidR="007C26D2" w:rsidRPr="001D1332" w:rsidRDefault="007C26D2" w:rsidP="007C26D2">
            <w:pPr>
              <w:rPr>
                <w:lang w:val="en-US" w:eastAsia="en-US"/>
              </w:rPr>
            </w:pPr>
          </w:p>
        </w:tc>
      </w:tr>
      <w:tr w:rsidR="007C26D2" w:rsidRPr="007C26D2" w14:paraId="14F2F723"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F154B00" w14:textId="77777777" w:rsidR="007C26D2" w:rsidRPr="001D1332" w:rsidRDefault="007C26D2" w:rsidP="007C26D2">
            <w:pPr>
              <w:rPr>
                <w:lang w:val="en-US" w:eastAsia="en-US"/>
              </w:rPr>
            </w:pPr>
            <w:r w:rsidRPr="001D1332">
              <w:rPr>
                <w:lang w:val="en-US" w:eastAsia="en-US"/>
              </w:rPr>
              <w:t>49</w:t>
            </w:r>
          </w:p>
        </w:tc>
        <w:tc>
          <w:tcPr>
            <w:tcW w:w="3317" w:type="dxa"/>
            <w:tcBorders>
              <w:top w:val="nil"/>
              <w:left w:val="nil"/>
              <w:bottom w:val="single" w:sz="4" w:space="0" w:color="auto"/>
              <w:right w:val="single" w:sz="4" w:space="0" w:color="auto"/>
            </w:tcBorders>
            <w:shd w:val="clear" w:color="000000" w:fill="FFFFFF"/>
            <w:vAlign w:val="center"/>
            <w:hideMark/>
          </w:tcPr>
          <w:p w14:paraId="7EEB0F52" w14:textId="77777777" w:rsidR="007C26D2" w:rsidRPr="001D1332" w:rsidRDefault="007C26D2" w:rsidP="007C26D2">
            <w:pPr>
              <w:rPr>
                <w:lang w:val="en-US" w:eastAsia="en-US"/>
              </w:rPr>
            </w:pPr>
            <w:proofErr w:type="spellStart"/>
            <w:r w:rsidRPr="001D1332">
              <w:rPr>
                <w:lang w:val="en-US" w:eastAsia="en-US"/>
              </w:rPr>
              <w:t>Ориз</w:t>
            </w:r>
            <w:proofErr w:type="spellEnd"/>
            <w:r w:rsidRPr="001D1332">
              <w:rPr>
                <w:lang w:val="en-US" w:eastAsia="en-US"/>
              </w:rPr>
              <w:t xml:space="preserve"> (</w:t>
            </w:r>
            <w:proofErr w:type="spellStart"/>
            <w:r w:rsidRPr="001D1332">
              <w:rPr>
                <w:lang w:val="en-US" w:eastAsia="en-US"/>
              </w:rPr>
              <w:t>екстра</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w:t>
            </w:r>
            <w:proofErr w:type="spellStart"/>
            <w:r w:rsidRPr="001D1332">
              <w:rPr>
                <w:lang w:val="en-US" w:eastAsia="en-US"/>
              </w:rPr>
              <w:t>среднозърнест</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е </w:t>
            </w:r>
            <w:proofErr w:type="spellStart"/>
            <w:r w:rsidRPr="001D1332">
              <w:rPr>
                <w:lang w:val="en-US" w:eastAsia="en-US"/>
              </w:rPr>
              <w:t>брашнясал</w:t>
            </w:r>
            <w:proofErr w:type="spellEnd"/>
            <w:r w:rsidRPr="001D1332">
              <w:rPr>
                <w:lang w:val="en-US" w:eastAsia="en-US"/>
              </w:rPr>
              <w:t xml:space="preserve"> и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съдържа</w:t>
            </w:r>
            <w:proofErr w:type="spellEnd"/>
            <w:r w:rsidRPr="001D1332">
              <w:rPr>
                <w:lang w:val="en-US" w:eastAsia="en-US"/>
              </w:rPr>
              <w:t xml:space="preserve">  </w:t>
            </w:r>
            <w:proofErr w:type="spellStart"/>
            <w:r w:rsidRPr="001D1332">
              <w:rPr>
                <w:lang w:val="en-US" w:eastAsia="en-US"/>
              </w:rPr>
              <w:t>живи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мъртви</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кремав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мухъл</w:t>
            </w:r>
            <w:proofErr w:type="spellEnd"/>
            <w:r w:rsidRPr="001D1332">
              <w:rPr>
                <w:lang w:val="en-US" w:eastAsia="en-US"/>
              </w:rPr>
              <w:t xml:space="preserve"> и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неолющени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екстра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AB7B234"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43C40A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688C5E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w:t>
            </w:r>
            <w:proofErr w:type="spellEnd"/>
            <w:r w:rsidRPr="001D1332">
              <w:rPr>
                <w:lang w:val="en-US" w:eastAsia="en-US"/>
              </w:rPr>
              <w:t xml:space="preserve"> </w:t>
            </w:r>
            <w:proofErr w:type="spellStart"/>
            <w:r w:rsidRPr="001D1332">
              <w:rPr>
                <w:lang w:val="en-US" w:eastAsia="en-US"/>
              </w:rPr>
              <w:t>плик</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в </w:t>
            </w:r>
            <w:proofErr w:type="spellStart"/>
            <w:r w:rsidRPr="001D1332">
              <w:rPr>
                <w:lang w:val="en-US" w:eastAsia="en-US"/>
              </w:rPr>
              <w:t>найлонов</w:t>
            </w:r>
            <w:proofErr w:type="spellEnd"/>
            <w:r w:rsidRPr="001D1332">
              <w:rPr>
                <w:lang w:val="en-US" w:eastAsia="en-US"/>
              </w:rPr>
              <w:t xml:space="preserve"> </w:t>
            </w:r>
            <w:proofErr w:type="spellStart"/>
            <w:r w:rsidRPr="001D1332">
              <w:rPr>
                <w:lang w:val="en-US" w:eastAsia="en-US"/>
              </w:rPr>
              <w:t>стек</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81DA941" w14:textId="77777777" w:rsidR="007C26D2" w:rsidRPr="001D1332" w:rsidRDefault="007C26D2" w:rsidP="007C26D2">
            <w:pPr>
              <w:rPr>
                <w:lang w:val="en-US" w:eastAsia="en-US"/>
              </w:rPr>
            </w:pPr>
          </w:p>
        </w:tc>
      </w:tr>
      <w:tr w:rsidR="007C26D2" w:rsidRPr="007C26D2" w14:paraId="0A6DB96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47FFA8FF" w14:textId="77777777" w:rsidR="007C26D2" w:rsidRPr="001D1332" w:rsidRDefault="007C26D2" w:rsidP="007C26D2">
            <w:pPr>
              <w:rPr>
                <w:lang w:val="en-US" w:eastAsia="en-US"/>
              </w:rPr>
            </w:pPr>
            <w:r w:rsidRPr="001D1332">
              <w:rPr>
                <w:lang w:val="en-US" w:eastAsia="en-US"/>
              </w:rPr>
              <w:t>50</w:t>
            </w:r>
          </w:p>
        </w:tc>
        <w:tc>
          <w:tcPr>
            <w:tcW w:w="3317" w:type="dxa"/>
            <w:tcBorders>
              <w:top w:val="nil"/>
              <w:left w:val="nil"/>
              <w:bottom w:val="single" w:sz="4" w:space="0" w:color="auto"/>
              <w:right w:val="single" w:sz="4" w:space="0" w:color="auto"/>
            </w:tcBorders>
            <w:shd w:val="clear" w:color="000000" w:fill="FFFFFF"/>
            <w:vAlign w:val="center"/>
            <w:hideMark/>
          </w:tcPr>
          <w:p w14:paraId="360309B7" w14:textId="77777777" w:rsidR="007C26D2" w:rsidRPr="001D1332" w:rsidRDefault="007C26D2" w:rsidP="007C26D2">
            <w:pPr>
              <w:rPr>
                <w:lang w:val="en-US" w:eastAsia="en-US"/>
              </w:rPr>
            </w:pPr>
            <w:proofErr w:type="spellStart"/>
            <w:r w:rsidRPr="001D1332">
              <w:rPr>
                <w:lang w:val="en-US" w:eastAsia="en-US"/>
              </w:rPr>
              <w:t>Червена</w:t>
            </w:r>
            <w:proofErr w:type="spellEnd"/>
            <w:r w:rsidRPr="001D1332">
              <w:rPr>
                <w:lang w:val="en-US" w:eastAsia="en-US"/>
              </w:rPr>
              <w:t xml:space="preserve"> </w:t>
            </w:r>
            <w:proofErr w:type="spellStart"/>
            <w:r w:rsidRPr="001D1332">
              <w:rPr>
                <w:lang w:val="en-US" w:eastAsia="en-US"/>
              </w:rPr>
              <w:t>леща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2D988B7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02B5A3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A304E0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фолирани</w:t>
            </w:r>
            <w:proofErr w:type="spellEnd"/>
            <w:r w:rsidRPr="001D1332">
              <w:rPr>
                <w:lang w:val="en-US" w:eastAsia="en-US"/>
              </w:rPr>
              <w:t xml:space="preserve"> и с </w:t>
            </w:r>
            <w:proofErr w:type="spellStart"/>
            <w:r w:rsidRPr="001D1332">
              <w:rPr>
                <w:lang w:val="en-US" w:eastAsia="en-US"/>
              </w:rPr>
              <w:t>етикети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A2EA49C" w14:textId="77777777" w:rsidR="007C26D2" w:rsidRPr="001D1332" w:rsidRDefault="007C26D2" w:rsidP="007C26D2">
            <w:pPr>
              <w:rPr>
                <w:lang w:val="en-US" w:eastAsia="en-US"/>
              </w:rPr>
            </w:pPr>
          </w:p>
        </w:tc>
      </w:tr>
      <w:tr w:rsidR="007C26D2" w:rsidRPr="007C26D2" w14:paraId="24E80ED7"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E6DADBC" w14:textId="77777777" w:rsidR="007C26D2" w:rsidRPr="001D1332" w:rsidRDefault="007C26D2" w:rsidP="007C26D2">
            <w:pPr>
              <w:rPr>
                <w:lang w:val="en-US" w:eastAsia="en-US"/>
              </w:rPr>
            </w:pPr>
            <w:r w:rsidRPr="001D1332">
              <w:rPr>
                <w:lang w:val="en-US" w:eastAsia="en-US"/>
              </w:rPr>
              <w:t>51</w:t>
            </w:r>
          </w:p>
        </w:tc>
        <w:tc>
          <w:tcPr>
            <w:tcW w:w="3317" w:type="dxa"/>
            <w:tcBorders>
              <w:top w:val="nil"/>
              <w:left w:val="nil"/>
              <w:bottom w:val="single" w:sz="4" w:space="0" w:color="auto"/>
              <w:right w:val="single" w:sz="4" w:space="0" w:color="auto"/>
            </w:tcBorders>
            <w:shd w:val="clear" w:color="000000" w:fill="FFFFFF"/>
            <w:vAlign w:val="center"/>
            <w:hideMark/>
          </w:tcPr>
          <w:p w14:paraId="40AEC390" w14:textId="77777777" w:rsidR="007C26D2" w:rsidRPr="001D1332" w:rsidRDefault="007C26D2" w:rsidP="007C26D2">
            <w:pPr>
              <w:rPr>
                <w:lang w:val="en-US" w:eastAsia="en-US"/>
              </w:rPr>
            </w:pPr>
            <w:proofErr w:type="spellStart"/>
            <w:r w:rsidRPr="001D1332">
              <w:rPr>
                <w:lang w:val="en-US" w:eastAsia="en-US"/>
              </w:rPr>
              <w:t>Леща</w:t>
            </w:r>
            <w:proofErr w:type="spellEnd"/>
            <w:r w:rsidRPr="001D1332">
              <w:rPr>
                <w:lang w:val="en-US" w:eastAsia="en-US"/>
              </w:rPr>
              <w:t xml:space="preserve"> –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начупени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и </w:t>
            </w:r>
            <w:proofErr w:type="spellStart"/>
            <w:r w:rsidRPr="001D1332">
              <w:rPr>
                <w:lang w:val="en-US" w:eastAsia="en-US"/>
              </w:rPr>
              <w:t>следи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мъртви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живи</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w:t>
            </w:r>
            <w:proofErr w:type="spellStart"/>
            <w:r w:rsidRPr="001D1332">
              <w:rPr>
                <w:lang w:val="en-US" w:eastAsia="en-US"/>
              </w:rPr>
              <w:t>чиста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наличие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B9142F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EC35E97"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810A4A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189F77C" w14:textId="77777777" w:rsidR="007C26D2" w:rsidRPr="001D1332" w:rsidRDefault="007C26D2" w:rsidP="007C26D2">
            <w:pPr>
              <w:rPr>
                <w:lang w:val="en-US" w:eastAsia="en-US"/>
              </w:rPr>
            </w:pPr>
          </w:p>
        </w:tc>
      </w:tr>
      <w:tr w:rsidR="007C26D2" w:rsidRPr="007C26D2" w14:paraId="427C2E8B"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58E09D2" w14:textId="77777777" w:rsidR="007C26D2" w:rsidRPr="001D1332" w:rsidRDefault="007C26D2" w:rsidP="007C26D2">
            <w:pPr>
              <w:rPr>
                <w:lang w:val="en-US" w:eastAsia="en-US"/>
              </w:rPr>
            </w:pPr>
            <w:r w:rsidRPr="001D1332">
              <w:rPr>
                <w:lang w:val="en-US" w:eastAsia="en-US"/>
              </w:rPr>
              <w:t>52</w:t>
            </w:r>
          </w:p>
        </w:tc>
        <w:tc>
          <w:tcPr>
            <w:tcW w:w="3317" w:type="dxa"/>
            <w:tcBorders>
              <w:top w:val="nil"/>
              <w:left w:val="nil"/>
              <w:bottom w:val="single" w:sz="4" w:space="0" w:color="auto"/>
              <w:right w:val="single" w:sz="4" w:space="0" w:color="auto"/>
            </w:tcBorders>
            <w:shd w:val="clear" w:color="000000" w:fill="FFFFFF"/>
            <w:vAlign w:val="center"/>
            <w:hideMark/>
          </w:tcPr>
          <w:p w14:paraId="651BC013" w14:textId="77777777" w:rsidR="007C26D2" w:rsidRPr="001D1332" w:rsidRDefault="007C26D2" w:rsidP="007C26D2">
            <w:pPr>
              <w:rPr>
                <w:lang w:val="en-US" w:eastAsia="en-US"/>
              </w:rPr>
            </w:pP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сух</w:t>
            </w:r>
            <w:proofErr w:type="spellEnd"/>
            <w:r w:rsidRPr="001D1332">
              <w:rPr>
                <w:lang w:val="en-US" w:eastAsia="en-US"/>
              </w:rPr>
              <w:t xml:space="preserve"> </w:t>
            </w:r>
            <w:proofErr w:type="spellStart"/>
            <w:r w:rsidRPr="001D1332">
              <w:rPr>
                <w:lang w:val="en-US" w:eastAsia="en-US"/>
              </w:rPr>
              <w:t>боб</w:t>
            </w:r>
            <w:proofErr w:type="spellEnd"/>
            <w:r w:rsidRPr="001D1332">
              <w:rPr>
                <w:lang w:val="en-US" w:eastAsia="en-US"/>
              </w:rPr>
              <w:t xml:space="preserve"> </w:t>
            </w:r>
            <w:proofErr w:type="spellStart"/>
            <w:r w:rsidRPr="001D1332">
              <w:rPr>
                <w:lang w:val="en-US" w:eastAsia="en-US"/>
              </w:rPr>
              <w:t>пакет</w:t>
            </w:r>
            <w:proofErr w:type="spellEnd"/>
            <w:r w:rsidRPr="001D1332">
              <w:rPr>
                <w:lang w:val="en-US" w:eastAsia="en-US"/>
              </w:rPr>
              <w:t xml:space="preserve"> –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начупени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и </w:t>
            </w:r>
            <w:proofErr w:type="spellStart"/>
            <w:r w:rsidRPr="001D1332">
              <w:rPr>
                <w:lang w:val="en-US" w:eastAsia="en-US"/>
              </w:rPr>
              <w:t>следи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w:t>
            </w:r>
            <w:proofErr w:type="spellStart"/>
            <w:r w:rsidRPr="001D1332">
              <w:rPr>
                <w:lang w:val="en-US" w:eastAsia="en-US"/>
              </w:rPr>
              <w:t>чист</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наличие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74A48805"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7030FF7"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B886326"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A50A2A4" w14:textId="77777777" w:rsidR="007C26D2" w:rsidRPr="001D1332" w:rsidRDefault="007C26D2" w:rsidP="007C26D2">
            <w:pPr>
              <w:rPr>
                <w:lang w:val="en-US" w:eastAsia="en-US"/>
              </w:rPr>
            </w:pPr>
          </w:p>
        </w:tc>
      </w:tr>
      <w:tr w:rsidR="007C26D2" w:rsidRPr="007C26D2" w14:paraId="285D8B88"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112507B" w14:textId="77777777" w:rsidR="007C26D2" w:rsidRPr="001D1332" w:rsidRDefault="007C26D2" w:rsidP="007C26D2">
            <w:pPr>
              <w:rPr>
                <w:lang w:val="en-US" w:eastAsia="en-US"/>
              </w:rPr>
            </w:pPr>
            <w:r w:rsidRPr="001D1332">
              <w:rPr>
                <w:lang w:val="en-US" w:eastAsia="en-US"/>
              </w:rPr>
              <w:t>53</w:t>
            </w:r>
          </w:p>
        </w:tc>
        <w:tc>
          <w:tcPr>
            <w:tcW w:w="3317" w:type="dxa"/>
            <w:tcBorders>
              <w:top w:val="nil"/>
              <w:left w:val="nil"/>
              <w:bottom w:val="single" w:sz="4" w:space="0" w:color="auto"/>
              <w:right w:val="single" w:sz="4" w:space="0" w:color="auto"/>
            </w:tcBorders>
            <w:shd w:val="clear" w:color="000000" w:fill="FFFFFF"/>
            <w:vAlign w:val="center"/>
            <w:hideMark/>
          </w:tcPr>
          <w:p w14:paraId="26A64B30" w14:textId="77777777" w:rsidR="007C26D2" w:rsidRPr="001D1332" w:rsidRDefault="007C26D2" w:rsidP="007C26D2">
            <w:pPr>
              <w:rPr>
                <w:lang w:val="en-US" w:eastAsia="en-US"/>
              </w:rPr>
            </w:pPr>
            <w:proofErr w:type="spellStart"/>
            <w:r w:rsidRPr="001D1332">
              <w:rPr>
                <w:lang w:val="en-US" w:eastAsia="en-US"/>
              </w:rPr>
              <w:t>Киноа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549F355F"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ACF5B8B"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FF7E21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0.250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3AABE90" w14:textId="77777777" w:rsidR="007C26D2" w:rsidRPr="001D1332" w:rsidRDefault="007C26D2" w:rsidP="007C26D2">
            <w:pPr>
              <w:rPr>
                <w:lang w:val="en-US" w:eastAsia="en-US"/>
              </w:rPr>
            </w:pPr>
          </w:p>
        </w:tc>
      </w:tr>
      <w:tr w:rsidR="007C26D2" w:rsidRPr="007C26D2" w14:paraId="4E0D949E"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7BEA57E" w14:textId="77777777" w:rsidR="007C26D2" w:rsidRPr="001D1332" w:rsidRDefault="007C26D2" w:rsidP="007C26D2">
            <w:pPr>
              <w:rPr>
                <w:lang w:val="en-US" w:eastAsia="en-US"/>
              </w:rPr>
            </w:pPr>
            <w:r w:rsidRPr="001D1332">
              <w:rPr>
                <w:lang w:val="en-US" w:eastAsia="en-US"/>
              </w:rPr>
              <w:lastRenderedPageBreak/>
              <w:t>54</w:t>
            </w:r>
          </w:p>
        </w:tc>
        <w:tc>
          <w:tcPr>
            <w:tcW w:w="3317" w:type="dxa"/>
            <w:tcBorders>
              <w:top w:val="nil"/>
              <w:left w:val="nil"/>
              <w:bottom w:val="single" w:sz="4" w:space="0" w:color="auto"/>
              <w:right w:val="single" w:sz="4" w:space="0" w:color="auto"/>
            </w:tcBorders>
            <w:shd w:val="clear" w:color="000000" w:fill="FFFFFF"/>
            <w:vAlign w:val="center"/>
            <w:hideMark/>
          </w:tcPr>
          <w:p w14:paraId="57DF9861" w14:textId="77777777" w:rsidR="007C26D2" w:rsidRPr="001D1332" w:rsidRDefault="007C26D2" w:rsidP="007C26D2">
            <w:pPr>
              <w:rPr>
                <w:lang w:val="en-US" w:eastAsia="en-US"/>
              </w:rPr>
            </w:pPr>
            <w:proofErr w:type="spellStart"/>
            <w:r w:rsidRPr="001D1332">
              <w:rPr>
                <w:lang w:val="en-US" w:eastAsia="en-US"/>
              </w:rPr>
              <w:t>Нахут</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37E5B7A0"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02C24EAB"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350ABE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0,400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8E0403E" w14:textId="77777777" w:rsidR="007C26D2" w:rsidRPr="001D1332" w:rsidRDefault="007C26D2" w:rsidP="007C26D2">
            <w:pPr>
              <w:rPr>
                <w:lang w:val="en-US" w:eastAsia="en-US"/>
              </w:rPr>
            </w:pPr>
          </w:p>
        </w:tc>
      </w:tr>
      <w:tr w:rsidR="007C26D2" w:rsidRPr="007C26D2" w14:paraId="52478D68"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A0B423E" w14:textId="77777777" w:rsidR="007C26D2" w:rsidRPr="001D1332" w:rsidRDefault="007C26D2" w:rsidP="007C26D2">
            <w:pPr>
              <w:rPr>
                <w:lang w:val="en-US" w:eastAsia="en-US"/>
              </w:rPr>
            </w:pPr>
            <w:r w:rsidRPr="001D1332">
              <w:rPr>
                <w:lang w:val="en-US" w:eastAsia="en-US"/>
              </w:rPr>
              <w:t>55</w:t>
            </w:r>
          </w:p>
        </w:tc>
        <w:tc>
          <w:tcPr>
            <w:tcW w:w="3317" w:type="dxa"/>
            <w:tcBorders>
              <w:top w:val="nil"/>
              <w:left w:val="nil"/>
              <w:bottom w:val="single" w:sz="4" w:space="0" w:color="auto"/>
              <w:right w:val="single" w:sz="4" w:space="0" w:color="auto"/>
            </w:tcBorders>
            <w:shd w:val="clear" w:color="000000" w:fill="FFFFFF"/>
            <w:vAlign w:val="center"/>
            <w:hideMark/>
          </w:tcPr>
          <w:p w14:paraId="1CF9445B" w14:textId="77777777" w:rsidR="007C26D2" w:rsidRPr="001D1332" w:rsidRDefault="007C26D2" w:rsidP="007C26D2">
            <w:pPr>
              <w:rPr>
                <w:lang w:val="en-US" w:eastAsia="en-US"/>
              </w:rPr>
            </w:pPr>
            <w:proofErr w:type="spellStart"/>
            <w:r w:rsidRPr="001D1332">
              <w:rPr>
                <w:lang w:val="en-US" w:eastAsia="en-US"/>
              </w:rPr>
              <w:t>Елда</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21C0060A"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производителая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9 /16.09.2011 г.</w:t>
            </w:r>
          </w:p>
        </w:tc>
        <w:tc>
          <w:tcPr>
            <w:tcW w:w="1080" w:type="dxa"/>
            <w:tcBorders>
              <w:top w:val="nil"/>
              <w:left w:val="nil"/>
              <w:bottom w:val="single" w:sz="4" w:space="0" w:color="auto"/>
              <w:right w:val="single" w:sz="4" w:space="0" w:color="auto"/>
            </w:tcBorders>
            <w:shd w:val="clear" w:color="000000" w:fill="FFFFFF"/>
            <w:vAlign w:val="center"/>
            <w:hideMark/>
          </w:tcPr>
          <w:p w14:paraId="5EB48333"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E1A260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C30AC1C" w14:textId="77777777" w:rsidR="007C26D2" w:rsidRPr="001D1332" w:rsidRDefault="007C26D2" w:rsidP="007C26D2">
            <w:pPr>
              <w:rPr>
                <w:lang w:val="en-US" w:eastAsia="en-US"/>
              </w:rPr>
            </w:pPr>
          </w:p>
        </w:tc>
      </w:tr>
      <w:tr w:rsidR="007C26D2" w:rsidRPr="007C26D2" w14:paraId="33F64F02"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E08A374" w14:textId="77777777" w:rsidR="007C26D2" w:rsidRPr="001D1332" w:rsidRDefault="007C26D2" w:rsidP="007C26D2">
            <w:pPr>
              <w:rPr>
                <w:lang w:val="en-US" w:eastAsia="en-US"/>
              </w:rPr>
            </w:pPr>
            <w:r w:rsidRPr="001D1332">
              <w:rPr>
                <w:lang w:val="en-US" w:eastAsia="en-US"/>
              </w:rPr>
              <w:t>56</w:t>
            </w:r>
          </w:p>
        </w:tc>
        <w:tc>
          <w:tcPr>
            <w:tcW w:w="3317" w:type="dxa"/>
            <w:tcBorders>
              <w:top w:val="nil"/>
              <w:left w:val="nil"/>
              <w:bottom w:val="single" w:sz="4" w:space="0" w:color="auto"/>
              <w:right w:val="single" w:sz="4" w:space="0" w:color="auto"/>
            </w:tcBorders>
            <w:shd w:val="clear" w:color="000000" w:fill="FFFFFF"/>
            <w:vAlign w:val="center"/>
            <w:hideMark/>
          </w:tcPr>
          <w:p w14:paraId="4C73565B" w14:textId="77777777" w:rsidR="007C26D2" w:rsidRPr="001D1332" w:rsidRDefault="007C26D2" w:rsidP="007C26D2">
            <w:pPr>
              <w:rPr>
                <w:lang w:val="en-US" w:eastAsia="en-US"/>
              </w:rPr>
            </w:pPr>
            <w:proofErr w:type="spellStart"/>
            <w:r w:rsidRPr="001D1332">
              <w:rPr>
                <w:lang w:val="en-US" w:eastAsia="en-US"/>
              </w:rPr>
              <w:t>Лимец</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7FC4CA41" w14:textId="77777777" w:rsidR="007C26D2" w:rsidRPr="001D1332" w:rsidRDefault="007C26D2" w:rsidP="007C26D2">
            <w:pPr>
              <w:rPr>
                <w:lang w:val="en-US" w:eastAsia="en-US"/>
              </w:rPr>
            </w:pPr>
            <w:r w:rsidRPr="001D1332">
              <w:rPr>
                <w:lang w:val="en-US" w:eastAsia="en-US"/>
              </w:rPr>
              <w:t xml:space="preserve">ТД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B9020B7"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343E51F"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 0.2</w:t>
            </w:r>
          </w:p>
        </w:tc>
        <w:tc>
          <w:tcPr>
            <w:tcW w:w="1440" w:type="dxa"/>
            <w:tcBorders>
              <w:top w:val="nil"/>
              <w:left w:val="nil"/>
              <w:bottom w:val="single" w:sz="4" w:space="0" w:color="auto"/>
              <w:right w:val="single" w:sz="4" w:space="0" w:color="auto"/>
            </w:tcBorders>
            <w:shd w:val="clear" w:color="000000" w:fill="FFFFFF"/>
            <w:noWrap/>
            <w:vAlign w:val="center"/>
          </w:tcPr>
          <w:p w14:paraId="7EB9AB87" w14:textId="77777777" w:rsidR="007C26D2" w:rsidRPr="001D1332" w:rsidRDefault="007C26D2" w:rsidP="007C26D2">
            <w:pPr>
              <w:rPr>
                <w:lang w:val="en-US" w:eastAsia="en-US"/>
              </w:rPr>
            </w:pPr>
          </w:p>
        </w:tc>
      </w:tr>
      <w:tr w:rsidR="007C26D2" w:rsidRPr="007C26D2" w14:paraId="5CB0C377"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B41C809" w14:textId="77777777" w:rsidR="007C26D2" w:rsidRPr="001D1332" w:rsidRDefault="007C26D2" w:rsidP="007C26D2">
            <w:pPr>
              <w:rPr>
                <w:lang w:val="en-US" w:eastAsia="en-US"/>
              </w:rPr>
            </w:pPr>
            <w:r w:rsidRPr="001D1332">
              <w:rPr>
                <w:lang w:val="en-US" w:eastAsia="en-US"/>
              </w:rPr>
              <w:t>57</w:t>
            </w:r>
          </w:p>
        </w:tc>
        <w:tc>
          <w:tcPr>
            <w:tcW w:w="3317" w:type="dxa"/>
            <w:tcBorders>
              <w:top w:val="nil"/>
              <w:left w:val="nil"/>
              <w:bottom w:val="single" w:sz="4" w:space="0" w:color="auto"/>
              <w:right w:val="single" w:sz="4" w:space="0" w:color="auto"/>
            </w:tcBorders>
            <w:shd w:val="clear" w:color="000000" w:fill="FFFFFF"/>
            <w:vAlign w:val="center"/>
            <w:hideMark/>
          </w:tcPr>
          <w:p w14:paraId="75A3BF9B" w14:textId="77777777" w:rsidR="007C26D2" w:rsidRPr="001D1332" w:rsidRDefault="007C26D2" w:rsidP="007C26D2">
            <w:pPr>
              <w:rPr>
                <w:lang w:val="en-US" w:eastAsia="en-US"/>
              </w:rPr>
            </w:pPr>
            <w:proofErr w:type="spellStart"/>
            <w:r w:rsidRPr="001D1332">
              <w:rPr>
                <w:lang w:val="en-US" w:eastAsia="en-US"/>
              </w:rPr>
              <w:t>Галета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25FAA24F"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B317410"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33E489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7741E07" w14:textId="77777777" w:rsidR="007C26D2" w:rsidRPr="001D1332" w:rsidRDefault="007C26D2" w:rsidP="007C26D2">
            <w:pPr>
              <w:rPr>
                <w:lang w:val="en-US" w:eastAsia="en-US"/>
              </w:rPr>
            </w:pPr>
          </w:p>
        </w:tc>
      </w:tr>
      <w:tr w:rsidR="007C26D2" w:rsidRPr="007C26D2" w14:paraId="0239CD9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4478CAB" w14:textId="77777777" w:rsidR="007C26D2" w:rsidRPr="001D1332" w:rsidRDefault="007C26D2" w:rsidP="007C26D2">
            <w:pPr>
              <w:rPr>
                <w:lang w:val="en-US" w:eastAsia="en-US"/>
              </w:rPr>
            </w:pPr>
            <w:r w:rsidRPr="001D1332">
              <w:rPr>
                <w:lang w:val="en-US" w:eastAsia="en-US"/>
              </w:rPr>
              <w:t>58</w:t>
            </w:r>
          </w:p>
        </w:tc>
        <w:tc>
          <w:tcPr>
            <w:tcW w:w="3317" w:type="dxa"/>
            <w:tcBorders>
              <w:top w:val="nil"/>
              <w:left w:val="nil"/>
              <w:bottom w:val="single" w:sz="4" w:space="0" w:color="auto"/>
              <w:right w:val="single" w:sz="4" w:space="0" w:color="auto"/>
            </w:tcBorders>
            <w:shd w:val="clear" w:color="000000" w:fill="FFFFFF"/>
            <w:vAlign w:val="center"/>
            <w:hideMark/>
          </w:tcPr>
          <w:p w14:paraId="47EC26D4" w14:textId="77777777" w:rsidR="007C26D2" w:rsidRPr="001D1332" w:rsidRDefault="007C26D2" w:rsidP="007C26D2">
            <w:pPr>
              <w:rPr>
                <w:lang w:val="en-US" w:eastAsia="en-US"/>
              </w:rPr>
            </w:pPr>
            <w:proofErr w:type="spellStart"/>
            <w:r w:rsidRPr="001D1332">
              <w:rPr>
                <w:lang w:val="en-US" w:eastAsia="en-US"/>
              </w:rPr>
              <w:t>Чиа</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499A8162"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7627BCC"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83409D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0.300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F6B4B6F" w14:textId="77777777" w:rsidR="007C26D2" w:rsidRPr="001D1332" w:rsidRDefault="007C26D2" w:rsidP="007C26D2">
            <w:pPr>
              <w:rPr>
                <w:lang w:val="en-US" w:eastAsia="en-US"/>
              </w:rPr>
            </w:pPr>
          </w:p>
        </w:tc>
      </w:tr>
      <w:tr w:rsidR="007C26D2" w:rsidRPr="007C26D2" w14:paraId="3E1966B0"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E912C30" w14:textId="77777777" w:rsidR="007C26D2" w:rsidRPr="001D1332" w:rsidRDefault="007C26D2" w:rsidP="007C26D2">
            <w:pPr>
              <w:rPr>
                <w:lang w:val="en-US" w:eastAsia="en-US"/>
              </w:rPr>
            </w:pPr>
            <w:r w:rsidRPr="001D1332">
              <w:rPr>
                <w:lang w:val="en-US" w:eastAsia="en-US"/>
              </w:rPr>
              <w:t>59</w:t>
            </w:r>
          </w:p>
        </w:tc>
        <w:tc>
          <w:tcPr>
            <w:tcW w:w="3317" w:type="dxa"/>
            <w:tcBorders>
              <w:top w:val="nil"/>
              <w:left w:val="nil"/>
              <w:bottom w:val="single" w:sz="4" w:space="0" w:color="auto"/>
              <w:right w:val="single" w:sz="4" w:space="0" w:color="auto"/>
            </w:tcBorders>
            <w:shd w:val="clear" w:color="000000" w:fill="FFFFFF"/>
            <w:vAlign w:val="center"/>
            <w:hideMark/>
          </w:tcPr>
          <w:p w14:paraId="225923D4" w14:textId="77777777" w:rsidR="007C26D2" w:rsidRPr="001D1332" w:rsidRDefault="007C26D2" w:rsidP="007C26D2">
            <w:pPr>
              <w:rPr>
                <w:lang w:val="en-US" w:eastAsia="en-US"/>
              </w:rPr>
            </w:pPr>
            <w:proofErr w:type="spellStart"/>
            <w:r w:rsidRPr="001D1332">
              <w:rPr>
                <w:lang w:val="en-US" w:eastAsia="en-US"/>
              </w:rPr>
              <w:t>Булгур</w:t>
            </w:r>
            <w:proofErr w:type="spellEnd"/>
            <w:r w:rsidRPr="001D1332">
              <w:rPr>
                <w:lang w:val="en-US" w:eastAsia="en-US"/>
              </w:rPr>
              <w:t xml:space="preserve">- </w:t>
            </w:r>
            <w:proofErr w:type="spellStart"/>
            <w:r w:rsidRPr="001D1332">
              <w:rPr>
                <w:lang w:val="en-US" w:eastAsia="en-US"/>
              </w:rPr>
              <w:t>среднозърнест</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е </w:t>
            </w:r>
            <w:proofErr w:type="spellStart"/>
            <w:r w:rsidRPr="001D1332">
              <w:rPr>
                <w:lang w:val="en-US" w:eastAsia="en-US"/>
              </w:rPr>
              <w:t>брашнясъл</w:t>
            </w:r>
            <w:proofErr w:type="spellEnd"/>
            <w:r w:rsidRPr="001D1332">
              <w:rPr>
                <w:lang w:val="en-US" w:eastAsia="en-US"/>
              </w:rPr>
              <w:t xml:space="preserve"> и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съдържа</w:t>
            </w:r>
            <w:proofErr w:type="spellEnd"/>
            <w:r w:rsidRPr="001D1332">
              <w:rPr>
                <w:lang w:val="en-US" w:eastAsia="en-US"/>
              </w:rPr>
              <w:t xml:space="preserve"> </w:t>
            </w:r>
            <w:proofErr w:type="spellStart"/>
            <w:r w:rsidRPr="001D1332">
              <w:rPr>
                <w:lang w:val="en-US" w:eastAsia="en-US"/>
              </w:rPr>
              <w:t>живи</w:t>
            </w:r>
            <w:proofErr w:type="spellEnd"/>
            <w:r w:rsidRPr="001D1332">
              <w:rPr>
                <w:lang w:val="en-US" w:eastAsia="en-US"/>
              </w:rPr>
              <w:t xml:space="preserve"> и </w:t>
            </w:r>
            <w:proofErr w:type="spellStart"/>
            <w:r w:rsidRPr="001D1332">
              <w:rPr>
                <w:lang w:val="en-US" w:eastAsia="en-US"/>
              </w:rPr>
              <w:t>мъртви</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0C04645"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7B549F20"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8699B9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681D6C8" w14:textId="77777777" w:rsidR="007C26D2" w:rsidRPr="001D1332" w:rsidRDefault="007C26D2" w:rsidP="007C26D2">
            <w:pPr>
              <w:rPr>
                <w:lang w:val="en-US" w:eastAsia="en-US"/>
              </w:rPr>
            </w:pPr>
          </w:p>
        </w:tc>
      </w:tr>
      <w:tr w:rsidR="007C26D2" w:rsidRPr="007C26D2" w14:paraId="5696251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F8531F8" w14:textId="77777777" w:rsidR="007C26D2" w:rsidRPr="001D1332" w:rsidRDefault="007C26D2" w:rsidP="007C26D2">
            <w:pPr>
              <w:rPr>
                <w:lang w:val="en-US" w:eastAsia="en-US"/>
              </w:rPr>
            </w:pPr>
            <w:r w:rsidRPr="001D1332">
              <w:rPr>
                <w:lang w:val="en-US" w:eastAsia="en-US"/>
              </w:rPr>
              <w:t>60</w:t>
            </w:r>
          </w:p>
        </w:tc>
        <w:tc>
          <w:tcPr>
            <w:tcW w:w="3317" w:type="dxa"/>
            <w:tcBorders>
              <w:top w:val="nil"/>
              <w:left w:val="nil"/>
              <w:bottom w:val="single" w:sz="4" w:space="0" w:color="auto"/>
              <w:right w:val="single" w:sz="4" w:space="0" w:color="auto"/>
            </w:tcBorders>
            <w:shd w:val="clear" w:color="000000" w:fill="FFFFFF"/>
            <w:vAlign w:val="center"/>
            <w:hideMark/>
          </w:tcPr>
          <w:p w14:paraId="63DAF499" w14:textId="77777777" w:rsidR="007C26D2" w:rsidRPr="001D1332" w:rsidRDefault="007C26D2" w:rsidP="007C26D2">
            <w:pPr>
              <w:rPr>
                <w:lang w:val="en-US" w:eastAsia="en-US"/>
              </w:rPr>
            </w:pPr>
            <w:proofErr w:type="spellStart"/>
            <w:r w:rsidRPr="001D1332">
              <w:rPr>
                <w:lang w:val="en-US" w:eastAsia="en-US"/>
              </w:rPr>
              <w:t>Мюсли</w:t>
            </w:r>
            <w:proofErr w:type="spellEnd"/>
            <w:r w:rsidRPr="001D1332">
              <w:rPr>
                <w:lang w:val="en-US" w:eastAsia="en-US"/>
              </w:rPr>
              <w:t xml:space="preserve"> -  с </w:t>
            </w:r>
            <w:proofErr w:type="spellStart"/>
            <w:r w:rsidRPr="001D1332">
              <w:rPr>
                <w:lang w:val="en-US" w:eastAsia="en-US"/>
              </w:rPr>
              <w:t>плодове</w:t>
            </w:r>
            <w:proofErr w:type="spellEnd"/>
            <w:r w:rsidRPr="001D1332">
              <w:rPr>
                <w:lang w:val="en-US" w:eastAsia="en-US"/>
              </w:rPr>
              <w:t xml:space="preserve">, с  </w:t>
            </w:r>
            <w:proofErr w:type="spellStart"/>
            <w:r w:rsidRPr="001D1332">
              <w:rPr>
                <w:lang w:val="en-US" w:eastAsia="en-US"/>
              </w:rPr>
              <w:t>ядкови</w:t>
            </w:r>
            <w:proofErr w:type="spellEnd"/>
            <w:r w:rsidRPr="001D1332">
              <w:rPr>
                <w:lang w:val="en-US" w:eastAsia="en-US"/>
              </w:rPr>
              <w:t xml:space="preserve"> </w:t>
            </w:r>
            <w:proofErr w:type="spellStart"/>
            <w:r w:rsidRPr="001D1332">
              <w:rPr>
                <w:lang w:val="en-US" w:eastAsia="en-US"/>
              </w:rPr>
              <w:t>плодове</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сухи</w:t>
            </w:r>
            <w:proofErr w:type="spellEnd"/>
            <w:r w:rsidRPr="001D1332">
              <w:rPr>
                <w:lang w:val="en-US" w:eastAsia="en-US"/>
              </w:rPr>
              <w:t xml:space="preserve"> </w:t>
            </w:r>
            <w:proofErr w:type="spellStart"/>
            <w:r w:rsidRPr="001D1332">
              <w:rPr>
                <w:lang w:val="en-US" w:eastAsia="en-US"/>
              </w:rPr>
              <w:t>плодове</w:t>
            </w:r>
            <w:proofErr w:type="spellEnd"/>
            <w:r w:rsidRPr="001D1332">
              <w:rPr>
                <w:lang w:val="en-US" w:eastAsia="en-US"/>
              </w:rPr>
              <w:t xml:space="preserve">, с </w:t>
            </w:r>
            <w:proofErr w:type="spellStart"/>
            <w:r w:rsidRPr="001D1332">
              <w:rPr>
                <w:lang w:val="en-US" w:eastAsia="en-US"/>
              </w:rPr>
              <w:t>парченца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по-големи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5 </w:t>
            </w:r>
            <w:proofErr w:type="spellStart"/>
            <w:r w:rsidRPr="001D1332">
              <w:rPr>
                <w:lang w:val="en-US" w:eastAsia="en-US"/>
              </w:rPr>
              <w:t>мм</w:t>
            </w:r>
            <w:proofErr w:type="spellEnd"/>
            <w:r w:rsidRPr="001D1332">
              <w:rPr>
                <w:lang w:val="en-US" w:eastAsia="en-US"/>
              </w:rPr>
              <w:t xml:space="preserve">, 40 % </w:t>
            </w:r>
            <w:proofErr w:type="spellStart"/>
            <w:r w:rsidRPr="001D1332">
              <w:rPr>
                <w:lang w:val="en-US" w:eastAsia="en-US"/>
              </w:rPr>
              <w:t>плод</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61E67503"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123CF5A"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5D692AD" w14:textId="77777777" w:rsidR="007C26D2" w:rsidRPr="001D1332" w:rsidRDefault="007C26D2" w:rsidP="007C26D2">
            <w:pPr>
              <w:rPr>
                <w:lang w:val="en-US" w:eastAsia="en-US"/>
              </w:rPr>
            </w:pP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3C5CEAB" w14:textId="77777777" w:rsidR="007C26D2" w:rsidRPr="001D1332" w:rsidRDefault="007C26D2" w:rsidP="007C26D2">
            <w:pPr>
              <w:rPr>
                <w:lang w:val="en-US" w:eastAsia="en-US"/>
              </w:rPr>
            </w:pPr>
          </w:p>
        </w:tc>
      </w:tr>
      <w:tr w:rsidR="007C26D2" w:rsidRPr="007C26D2" w14:paraId="00EB46A6"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591A2C03" w14:textId="77777777" w:rsidR="007C26D2" w:rsidRPr="001D1332" w:rsidRDefault="007C26D2" w:rsidP="007C26D2">
            <w:pPr>
              <w:rPr>
                <w:lang w:val="en-US" w:eastAsia="en-US"/>
              </w:rPr>
            </w:pPr>
            <w:r w:rsidRPr="001D1332">
              <w:rPr>
                <w:lang w:val="en-US" w:eastAsia="en-US"/>
              </w:rPr>
              <w:t>61</w:t>
            </w:r>
          </w:p>
        </w:tc>
        <w:tc>
          <w:tcPr>
            <w:tcW w:w="3317" w:type="dxa"/>
            <w:tcBorders>
              <w:top w:val="nil"/>
              <w:left w:val="nil"/>
              <w:bottom w:val="single" w:sz="4" w:space="0" w:color="auto"/>
              <w:right w:val="single" w:sz="4" w:space="0" w:color="auto"/>
            </w:tcBorders>
            <w:shd w:val="clear" w:color="000000" w:fill="FFFFFF"/>
            <w:vAlign w:val="center"/>
            <w:hideMark/>
          </w:tcPr>
          <w:p w14:paraId="5C175990" w14:textId="77777777" w:rsidR="007C26D2" w:rsidRPr="001D1332" w:rsidRDefault="007C26D2" w:rsidP="007C26D2">
            <w:pPr>
              <w:rPr>
                <w:lang w:val="en-US" w:eastAsia="en-US"/>
              </w:rPr>
            </w:pPr>
            <w:proofErr w:type="spellStart"/>
            <w:r w:rsidRPr="001D1332">
              <w:rPr>
                <w:lang w:val="en-US" w:eastAsia="en-US"/>
              </w:rPr>
              <w:t>Овесени</w:t>
            </w:r>
            <w:proofErr w:type="spellEnd"/>
            <w:r w:rsidRPr="001D1332">
              <w:rPr>
                <w:lang w:val="en-US" w:eastAsia="en-US"/>
              </w:rPr>
              <w:t xml:space="preserve"> </w:t>
            </w:r>
            <w:proofErr w:type="spellStart"/>
            <w:r w:rsidRPr="001D1332">
              <w:rPr>
                <w:lang w:val="en-US" w:eastAsia="en-US"/>
              </w:rPr>
              <w:t>ядки</w:t>
            </w:r>
            <w:proofErr w:type="spellEnd"/>
            <w:r w:rsidRPr="001D1332">
              <w:rPr>
                <w:lang w:val="en-US" w:eastAsia="en-US"/>
              </w:rPr>
              <w:t xml:space="preserve"> -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аромат</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брашно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6D3C76D"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05965979"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3F32543" w14:textId="77777777" w:rsidR="007C26D2" w:rsidRPr="001D1332" w:rsidRDefault="007C26D2" w:rsidP="007C26D2">
            <w:pPr>
              <w:rPr>
                <w:lang w:val="en-US" w:eastAsia="en-US"/>
              </w:rPr>
            </w:pP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1E95EEB" w14:textId="77777777" w:rsidR="007C26D2" w:rsidRPr="001D1332" w:rsidRDefault="007C26D2" w:rsidP="007C26D2">
            <w:pPr>
              <w:rPr>
                <w:lang w:val="en-US" w:eastAsia="en-US"/>
              </w:rPr>
            </w:pPr>
          </w:p>
        </w:tc>
      </w:tr>
      <w:tr w:rsidR="007C26D2" w:rsidRPr="007C26D2" w14:paraId="21061C53"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D0209A5" w14:textId="77777777" w:rsidR="007C26D2" w:rsidRPr="001D1332" w:rsidRDefault="007C26D2" w:rsidP="007C26D2">
            <w:pPr>
              <w:rPr>
                <w:lang w:val="en-US" w:eastAsia="en-US"/>
              </w:rPr>
            </w:pPr>
            <w:r w:rsidRPr="001D1332">
              <w:rPr>
                <w:lang w:val="en-US" w:eastAsia="en-US"/>
              </w:rPr>
              <w:t>62</w:t>
            </w:r>
          </w:p>
        </w:tc>
        <w:tc>
          <w:tcPr>
            <w:tcW w:w="3317" w:type="dxa"/>
            <w:tcBorders>
              <w:top w:val="nil"/>
              <w:left w:val="nil"/>
              <w:bottom w:val="single" w:sz="4" w:space="0" w:color="auto"/>
              <w:right w:val="single" w:sz="4" w:space="0" w:color="auto"/>
            </w:tcBorders>
            <w:shd w:val="clear" w:color="000000" w:fill="FFFFFF"/>
            <w:vAlign w:val="center"/>
            <w:hideMark/>
          </w:tcPr>
          <w:p w14:paraId="3238F9C0" w14:textId="77777777" w:rsidR="007C26D2" w:rsidRPr="001D1332" w:rsidRDefault="007C26D2" w:rsidP="007C26D2">
            <w:pPr>
              <w:rPr>
                <w:lang w:val="en-US" w:eastAsia="en-US"/>
              </w:rPr>
            </w:pPr>
            <w:proofErr w:type="spellStart"/>
            <w:r w:rsidRPr="001D1332">
              <w:rPr>
                <w:lang w:val="en-US" w:eastAsia="en-US"/>
              </w:rPr>
              <w:t>Жито</w:t>
            </w:r>
            <w:proofErr w:type="spellEnd"/>
            <w:r w:rsidRPr="001D1332">
              <w:rPr>
                <w:lang w:val="en-US" w:eastAsia="en-US"/>
              </w:rPr>
              <w:t>/</w:t>
            </w:r>
            <w:proofErr w:type="spellStart"/>
            <w:r w:rsidRPr="001D1332">
              <w:rPr>
                <w:lang w:val="en-US" w:eastAsia="en-US"/>
              </w:rPr>
              <w:t>грухана</w:t>
            </w:r>
            <w:proofErr w:type="spellEnd"/>
            <w:r w:rsidRPr="001D1332">
              <w:rPr>
                <w:lang w:val="en-US" w:eastAsia="en-US"/>
              </w:rPr>
              <w:t xml:space="preserve"> </w:t>
            </w:r>
            <w:proofErr w:type="spellStart"/>
            <w:r w:rsidRPr="001D1332">
              <w:rPr>
                <w:lang w:val="en-US" w:eastAsia="en-US"/>
              </w:rPr>
              <w:t>пшеница</w:t>
            </w:r>
            <w:proofErr w:type="spellEnd"/>
            <w:r w:rsidRPr="001D1332">
              <w:rPr>
                <w:lang w:val="en-US" w:eastAsia="en-US"/>
              </w:rPr>
              <w:t xml:space="preserve"> –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съответния</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 xml:space="preserve">, </w:t>
            </w:r>
            <w:proofErr w:type="spellStart"/>
            <w:r w:rsidRPr="001D1332">
              <w:rPr>
                <w:lang w:val="en-US" w:eastAsia="en-US"/>
              </w:rPr>
              <w:t>мирис-характерен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пшенично</w:t>
            </w:r>
            <w:proofErr w:type="spellEnd"/>
            <w:r w:rsidRPr="001D1332">
              <w:rPr>
                <w:lang w:val="en-US" w:eastAsia="en-US"/>
              </w:rPr>
              <w:t xml:space="preserve"> </w:t>
            </w:r>
            <w:proofErr w:type="spellStart"/>
            <w:r w:rsidRPr="001D1332">
              <w:rPr>
                <w:lang w:val="en-US" w:eastAsia="en-US"/>
              </w:rPr>
              <w:t>зърно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 xml:space="preserve">,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несвойствен</w:t>
            </w:r>
            <w:proofErr w:type="spellEnd"/>
            <w:r w:rsidRPr="001D1332">
              <w:rPr>
                <w:lang w:val="en-US" w:eastAsia="en-US"/>
              </w:rPr>
              <w:t xml:space="preserve"> </w:t>
            </w:r>
            <w:proofErr w:type="spellStart"/>
            <w:r w:rsidRPr="001D1332">
              <w:rPr>
                <w:lang w:val="en-US" w:eastAsia="en-US"/>
              </w:rPr>
              <w:t>аромат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пшеничното</w:t>
            </w:r>
            <w:proofErr w:type="spellEnd"/>
            <w:r w:rsidRPr="001D1332">
              <w:rPr>
                <w:lang w:val="en-US" w:eastAsia="en-US"/>
              </w:rPr>
              <w:t xml:space="preserve"> </w:t>
            </w:r>
            <w:proofErr w:type="spellStart"/>
            <w:r w:rsidRPr="001D1332">
              <w:rPr>
                <w:lang w:val="en-US" w:eastAsia="en-US"/>
              </w:rPr>
              <w:t>зърно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ED214E3"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C78360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ABCD9F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торбичка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A03DB70" w14:textId="77777777" w:rsidR="007C26D2" w:rsidRPr="001D1332" w:rsidRDefault="007C26D2" w:rsidP="007C26D2">
            <w:pPr>
              <w:rPr>
                <w:lang w:val="en-US" w:eastAsia="en-US"/>
              </w:rPr>
            </w:pPr>
          </w:p>
        </w:tc>
      </w:tr>
      <w:tr w:rsidR="007C26D2" w:rsidRPr="007C26D2" w14:paraId="5BA6F9C1"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2795E51" w14:textId="77777777" w:rsidR="007C26D2" w:rsidRPr="001D1332" w:rsidRDefault="007C26D2" w:rsidP="007C26D2">
            <w:pPr>
              <w:rPr>
                <w:lang w:val="en-US" w:eastAsia="en-US"/>
              </w:rPr>
            </w:pPr>
            <w:r w:rsidRPr="001D1332">
              <w:rPr>
                <w:lang w:val="en-US" w:eastAsia="en-US"/>
              </w:rPr>
              <w:t>63</w:t>
            </w:r>
          </w:p>
        </w:tc>
        <w:tc>
          <w:tcPr>
            <w:tcW w:w="3317" w:type="dxa"/>
            <w:tcBorders>
              <w:top w:val="nil"/>
              <w:left w:val="nil"/>
              <w:bottom w:val="single" w:sz="4" w:space="0" w:color="auto"/>
              <w:right w:val="single" w:sz="4" w:space="0" w:color="auto"/>
            </w:tcBorders>
            <w:shd w:val="clear" w:color="000000" w:fill="FFFFFF"/>
            <w:vAlign w:val="center"/>
            <w:hideMark/>
          </w:tcPr>
          <w:p w14:paraId="05240BD1" w14:textId="77777777" w:rsidR="007C26D2" w:rsidRPr="001D1332" w:rsidRDefault="007C26D2" w:rsidP="007C26D2">
            <w:pPr>
              <w:rPr>
                <w:lang w:val="en-US" w:eastAsia="en-US"/>
              </w:rPr>
            </w:pPr>
            <w:proofErr w:type="spellStart"/>
            <w:r w:rsidRPr="001D1332">
              <w:rPr>
                <w:lang w:val="en-US" w:eastAsia="en-US"/>
              </w:rPr>
              <w:t>Корнфлекс</w:t>
            </w:r>
            <w:proofErr w:type="spellEnd"/>
            <w:r w:rsidRPr="001D1332">
              <w:rPr>
                <w:lang w:val="en-US" w:eastAsia="en-US"/>
              </w:rPr>
              <w:t xml:space="preserve"> - </w:t>
            </w:r>
            <w:proofErr w:type="spellStart"/>
            <w:r w:rsidRPr="001D1332">
              <w:rPr>
                <w:lang w:val="en-US" w:eastAsia="en-US"/>
              </w:rPr>
              <w:t>различни</w:t>
            </w:r>
            <w:proofErr w:type="spellEnd"/>
            <w:r w:rsidRPr="001D1332">
              <w:rPr>
                <w:lang w:val="en-US" w:eastAsia="en-US"/>
              </w:rPr>
              <w:t xml:space="preserve"> </w:t>
            </w:r>
            <w:proofErr w:type="spellStart"/>
            <w:r w:rsidRPr="001D1332">
              <w:rPr>
                <w:lang w:val="en-US" w:eastAsia="en-US"/>
              </w:rPr>
              <w:t>видове</w:t>
            </w:r>
            <w:proofErr w:type="spellEnd"/>
            <w:r w:rsidRPr="001D1332">
              <w:rPr>
                <w:lang w:val="en-US" w:eastAsia="en-US"/>
              </w:rPr>
              <w:t xml:space="preserve"> /</w:t>
            </w:r>
            <w:proofErr w:type="spellStart"/>
            <w:r w:rsidRPr="001D1332">
              <w:rPr>
                <w:lang w:val="en-US" w:eastAsia="en-US"/>
              </w:rPr>
              <w:t>шоколадов</w:t>
            </w:r>
            <w:proofErr w:type="spellEnd"/>
            <w:r w:rsidRPr="001D1332">
              <w:rPr>
                <w:lang w:val="en-US" w:eastAsia="en-US"/>
              </w:rPr>
              <w:t xml:space="preserve">, </w:t>
            </w:r>
            <w:proofErr w:type="spellStart"/>
            <w:r w:rsidRPr="001D1332">
              <w:rPr>
                <w:lang w:val="en-US" w:eastAsia="en-US"/>
              </w:rPr>
              <w:t>натурален</w:t>
            </w:r>
            <w:proofErr w:type="spellEnd"/>
            <w:r w:rsidRPr="001D1332">
              <w:rPr>
                <w:lang w:val="en-US" w:eastAsia="en-US"/>
              </w:rPr>
              <w:t xml:space="preserve">/,  </w:t>
            </w:r>
            <w:proofErr w:type="spellStart"/>
            <w:r w:rsidRPr="001D1332">
              <w:rPr>
                <w:lang w:val="en-US" w:eastAsia="en-US"/>
              </w:rPr>
              <w:t>различни</w:t>
            </w:r>
            <w:proofErr w:type="spellEnd"/>
            <w:r w:rsidRPr="001D1332">
              <w:rPr>
                <w:lang w:val="en-US" w:eastAsia="en-US"/>
              </w:rPr>
              <w:t xml:space="preserve"> </w:t>
            </w:r>
            <w:proofErr w:type="spellStart"/>
            <w:r w:rsidRPr="001D1332">
              <w:rPr>
                <w:lang w:val="en-US" w:eastAsia="en-US"/>
              </w:rPr>
              <w:t>форми</w:t>
            </w:r>
            <w:proofErr w:type="spellEnd"/>
            <w:r w:rsidRPr="001D1332">
              <w:rPr>
                <w:lang w:val="en-US" w:eastAsia="en-US"/>
              </w:rPr>
              <w:t xml:space="preserve">, </w:t>
            </w:r>
            <w:proofErr w:type="spellStart"/>
            <w:r w:rsidRPr="001D1332">
              <w:rPr>
                <w:lang w:val="en-US" w:eastAsia="en-US"/>
              </w:rPr>
              <w:t>но</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по-големи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 </w:t>
            </w:r>
            <w:proofErr w:type="spellStart"/>
            <w:r w:rsidRPr="001D1332">
              <w:rPr>
                <w:lang w:val="en-US" w:eastAsia="en-US"/>
              </w:rPr>
              <w:t>см</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2E601D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w:t>
            </w:r>
            <w:r w:rsidRPr="001D1332">
              <w:rPr>
                <w:lang w:val="en-US" w:eastAsia="en-US"/>
              </w:rPr>
              <w:lastRenderedPageBreak/>
              <w:t>№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CE2107B" w14:textId="77777777" w:rsidR="007C26D2" w:rsidRPr="001D1332" w:rsidRDefault="007C26D2" w:rsidP="007C26D2">
            <w:pPr>
              <w:rPr>
                <w:lang w:val="en-US" w:eastAsia="en-US"/>
              </w:rPr>
            </w:pPr>
            <w:proofErr w:type="spellStart"/>
            <w:r w:rsidRPr="001D1332">
              <w:rPr>
                <w:lang w:val="en-US" w:eastAsia="en-US"/>
              </w:rPr>
              <w:lastRenderedPageBreak/>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79F18B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lastRenderedPageBreak/>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D853DF6" w14:textId="77777777" w:rsidR="007C26D2" w:rsidRPr="001D1332" w:rsidRDefault="007C26D2" w:rsidP="007C26D2">
            <w:pPr>
              <w:rPr>
                <w:lang w:val="en-US" w:eastAsia="en-US"/>
              </w:rPr>
            </w:pPr>
          </w:p>
        </w:tc>
      </w:tr>
      <w:tr w:rsidR="007C26D2" w:rsidRPr="007C26D2" w14:paraId="71324387" w14:textId="77777777" w:rsidTr="007C26D2">
        <w:trPr>
          <w:trHeight w:val="174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FC856D4" w14:textId="77777777" w:rsidR="007C26D2" w:rsidRPr="001D1332" w:rsidRDefault="007C26D2" w:rsidP="007C26D2">
            <w:pPr>
              <w:rPr>
                <w:lang w:val="en-US" w:eastAsia="en-US"/>
              </w:rPr>
            </w:pPr>
            <w:r w:rsidRPr="001D1332">
              <w:rPr>
                <w:lang w:val="en-US" w:eastAsia="en-US"/>
              </w:rPr>
              <w:t>64</w:t>
            </w:r>
          </w:p>
        </w:tc>
        <w:tc>
          <w:tcPr>
            <w:tcW w:w="3317" w:type="dxa"/>
            <w:tcBorders>
              <w:top w:val="nil"/>
              <w:left w:val="nil"/>
              <w:bottom w:val="single" w:sz="4" w:space="0" w:color="auto"/>
              <w:right w:val="single" w:sz="4" w:space="0" w:color="auto"/>
            </w:tcBorders>
            <w:shd w:val="clear" w:color="000000" w:fill="FFFFFF"/>
            <w:vAlign w:val="center"/>
            <w:hideMark/>
          </w:tcPr>
          <w:p w14:paraId="33B7C434" w14:textId="77777777" w:rsidR="007C26D2" w:rsidRPr="001D1332" w:rsidRDefault="007C26D2" w:rsidP="007C26D2">
            <w:pPr>
              <w:rPr>
                <w:lang w:val="en-US" w:eastAsia="en-US"/>
              </w:rPr>
            </w:pPr>
            <w:proofErr w:type="spellStart"/>
            <w:r w:rsidRPr="001D1332">
              <w:rPr>
                <w:lang w:val="en-US" w:eastAsia="en-US"/>
              </w:rPr>
              <w:t>Пипер</w:t>
            </w:r>
            <w:proofErr w:type="spellEnd"/>
            <w:r w:rsidRPr="001D1332">
              <w:rPr>
                <w:lang w:val="en-US" w:eastAsia="en-US"/>
              </w:rPr>
              <w:t xml:space="preserve"> </w:t>
            </w:r>
            <w:proofErr w:type="spellStart"/>
            <w:r w:rsidRPr="001D1332">
              <w:rPr>
                <w:lang w:val="en-US" w:eastAsia="en-US"/>
              </w:rPr>
              <w:t>червен</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зелен</w:t>
            </w:r>
            <w:proofErr w:type="spellEnd"/>
            <w:r w:rsidRPr="001D1332">
              <w:rPr>
                <w:lang w:val="en-US" w:eastAsia="en-US"/>
              </w:rPr>
              <w:t xml:space="preserve">- </w:t>
            </w:r>
            <w:proofErr w:type="spellStart"/>
            <w:r w:rsidRPr="001D1332">
              <w:rPr>
                <w:lang w:val="en-US" w:eastAsia="en-US"/>
              </w:rPr>
              <w:t>зеленчуци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с </w:t>
            </w:r>
            <w:proofErr w:type="spellStart"/>
            <w:r w:rsidRPr="001D1332">
              <w:rPr>
                <w:lang w:val="en-US" w:eastAsia="en-US"/>
              </w:rPr>
              <w:t>характерни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с </w:t>
            </w:r>
            <w:proofErr w:type="spellStart"/>
            <w:r w:rsidRPr="001D1332">
              <w:rPr>
                <w:lang w:val="en-US" w:eastAsia="en-US"/>
              </w:rPr>
              <w:t>незасъхнал</w:t>
            </w:r>
            <w:proofErr w:type="spellEnd"/>
            <w:r w:rsidRPr="001D1332">
              <w:rPr>
                <w:lang w:val="en-US" w:eastAsia="en-US"/>
              </w:rPr>
              <w:t xml:space="preserve"> </w:t>
            </w:r>
            <w:proofErr w:type="spellStart"/>
            <w:r w:rsidRPr="001D1332">
              <w:rPr>
                <w:lang w:val="en-US" w:eastAsia="en-US"/>
              </w:rPr>
              <w:t>връх</w:t>
            </w:r>
            <w:proofErr w:type="spellEnd"/>
            <w:r w:rsidRPr="001D1332">
              <w:rPr>
                <w:lang w:val="en-US" w:eastAsia="en-US"/>
              </w:rPr>
              <w:t xml:space="preserve">, с </w:t>
            </w:r>
            <w:proofErr w:type="spellStart"/>
            <w:r w:rsidRPr="001D1332">
              <w:rPr>
                <w:lang w:val="en-US" w:eastAsia="en-US"/>
              </w:rPr>
              <w:t>плододръжка</w:t>
            </w:r>
            <w:proofErr w:type="spellEnd"/>
            <w:r w:rsidRPr="001D1332">
              <w:rPr>
                <w:lang w:val="en-US" w:eastAsia="en-US"/>
              </w:rPr>
              <w:t xml:space="preserve"> и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повишена</w:t>
            </w:r>
            <w:proofErr w:type="spellEnd"/>
            <w:r w:rsidRPr="001D1332">
              <w:rPr>
                <w:lang w:val="en-US" w:eastAsia="en-US"/>
              </w:rPr>
              <w:t xml:space="preserve"> </w:t>
            </w:r>
            <w:proofErr w:type="spellStart"/>
            <w:r w:rsidRPr="001D1332">
              <w:rPr>
                <w:lang w:val="en-US" w:eastAsia="en-US"/>
              </w:rPr>
              <w:t>влажност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BEED9C8"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5258DCC"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CBD912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w:t>
            </w:r>
            <w:r w:rsidRPr="001D1332">
              <w:rPr>
                <w:lang w:val="en-US" w:eastAsia="en-US"/>
              </w:rPr>
              <w:br/>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мрежести</w:t>
            </w:r>
            <w:proofErr w:type="spellEnd"/>
            <w:r w:rsidRPr="001D1332">
              <w:rPr>
                <w:lang w:val="en-US" w:eastAsia="en-US"/>
              </w:rPr>
              <w:t xml:space="preserve"> </w:t>
            </w:r>
            <w:proofErr w:type="spellStart"/>
            <w:r w:rsidRPr="001D1332">
              <w:rPr>
                <w:lang w:val="en-US" w:eastAsia="en-US"/>
              </w:rPr>
              <w:t>торбички</w:t>
            </w:r>
            <w:proofErr w:type="spellEnd"/>
            <w:r w:rsidRPr="001D1332">
              <w:rPr>
                <w:lang w:val="en-US" w:eastAsia="en-US"/>
              </w:rPr>
              <w:t xml:space="preserve"> –</w:t>
            </w:r>
            <w:proofErr w:type="spellStart"/>
            <w:r w:rsidRPr="001D1332">
              <w:rPr>
                <w:lang w:val="en-US" w:eastAsia="en-US"/>
              </w:rPr>
              <w:t>масата</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е </w:t>
            </w:r>
            <w:proofErr w:type="spellStart"/>
            <w:r w:rsidRPr="001D1332">
              <w:rPr>
                <w:lang w:val="en-US" w:eastAsia="en-US"/>
              </w:rPr>
              <w:t>до</w:t>
            </w:r>
            <w:proofErr w:type="spellEnd"/>
            <w:r w:rsidRPr="001D1332">
              <w:rPr>
                <w:lang w:val="en-US" w:eastAsia="en-US"/>
              </w:rPr>
              <w:t xml:space="preserve"> 15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F76F217" w14:textId="77777777" w:rsidR="007C26D2" w:rsidRPr="001D1332" w:rsidRDefault="007C26D2" w:rsidP="007C26D2">
            <w:pPr>
              <w:rPr>
                <w:lang w:val="en-US" w:eastAsia="en-US"/>
              </w:rPr>
            </w:pPr>
          </w:p>
        </w:tc>
      </w:tr>
      <w:tr w:rsidR="007C26D2" w:rsidRPr="007C26D2" w14:paraId="6DAE49D1"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05596D1" w14:textId="77777777" w:rsidR="007C26D2" w:rsidRPr="001D1332" w:rsidRDefault="007C26D2" w:rsidP="007C26D2">
            <w:pPr>
              <w:rPr>
                <w:lang w:val="en-US" w:eastAsia="en-US"/>
              </w:rPr>
            </w:pPr>
            <w:r w:rsidRPr="001D1332">
              <w:rPr>
                <w:lang w:val="en-US" w:eastAsia="en-US"/>
              </w:rPr>
              <w:t>65</w:t>
            </w:r>
          </w:p>
        </w:tc>
        <w:tc>
          <w:tcPr>
            <w:tcW w:w="3317" w:type="dxa"/>
            <w:tcBorders>
              <w:top w:val="nil"/>
              <w:left w:val="nil"/>
              <w:bottom w:val="single" w:sz="4" w:space="0" w:color="auto"/>
              <w:right w:val="single" w:sz="4" w:space="0" w:color="auto"/>
            </w:tcBorders>
            <w:shd w:val="clear" w:color="000000" w:fill="FFFFFF"/>
            <w:vAlign w:val="center"/>
            <w:hideMark/>
          </w:tcPr>
          <w:p w14:paraId="5E87A4AB" w14:textId="77777777" w:rsidR="007C26D2" w:rsidRPr="001D1332" w:rsidRDefault="007C26D2" w:rsidP="007C26D2">
            <w:pPr>
              <w:rPr>
                <w:lang w:val="en-US" w:eastAsia="en-US"/>
              </w:rPr>
            </w:pPr>
            <w:proofErr w:type="spellStart"/>
            <w:r w:rsidRPr="001D1332">
              <w:rPr>
                <w:lang w:val="en-US" w:eastAsia="en-US"/>
              </w:rPr>
              <w:t>Рукола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14C51EAC"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9366B3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7BB5EA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
        </w:tc>
        <w:tc>
          <w:tcPr>
            <w:tcW w:w="1440" w:type="dxa"/>
            <w:tcBorders>
              <w:top w:val="nil"/>
              <w:left w:val="nil"/>
              <w:bottom w:val="single" w:sz="4" w:space="0" w:color="auto"/>
              <w:right w:val="single" w:sz="4" w:space="0" w:color="auto"/>
            </w:tcBorders>
            <w:shd w:val="clear" w:color="000000" w:fill="FFFFFF"/>
            <w:noWrap/>
            <w:vAlign w:val="center"/>
          </w:tcPr>
          <w:p w14:paraId="1A2A8EA0" w14:textId="77777777" w:rsidR="007C26D2" w:rsidRPr="001D1332" w:rsidRDefault="007C26D2" w:rsidP="007C26D2">
            <w:pPr>
              <w:rPr>
                <w:lang w:val="en-US" w:eastAsia="en-US"/>
              </w:rPr>
            </w:pPr>
          </w:p>
        </w:tc>
      </w:tr>
      <w:tr w:rsidR="007C26D2" w:rsidRPr="007C26D2" w14:paraId="35939290"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252D1E2" w14:textId="77777777" w:rsidR="007C26D2" w:rsidRPr="001D1332" w:rsidRDefault="007C26D2" w:rsidP="007C26D2">
            <w:pPr>
              <w:rPr>
                <w:lang w:val="en-US" w:eastAsia="en-US"/>
              </w:rPr>
            </w:pPr>
            <w:r w:rsidRPr="001D1332">
              <w:rPr>
                <w:lang w:val="en-US" w:eastAsia="en-US"/>
              </w:rPr>
              <w:t>66</w:t>
            </w:r>
          </w:p>
        </w:tc>
        <w:tc>
          <w:tcPr>
            <w:tcW w:w="3317" w:type="dxa"/>
            <w:tcBorders>
              <w:top w:val="nil"/>
              <w:left w:val="nil"/>
              <w:bottom w:val="single" w:sz="4" w:space="0" w:color="auto"/>
              <w:right w:val="single" w:sz="4" w:space="0" w:color="auto"/>
            </w:tcBorders>
            <w:shd w:val="clear" w:color="000000" w:fill="FFFFFF"/>
            <w:vAlign w:val="center"/>
            <w:hideMark/>
          </w:tcPr>
          <w:p w14:paraId="4E4AA7CA" w14:textId="77777777" w:rsidR="007C26D2" w:rsidRPr="001D1332" w:rsidRDefault="007C26D2" w:rsidP="007C26D2">
            <w:pPr>
              <w:rPr>
                <w:lang w:val="en-US" w:eastAsia="en-US"/>
              </w:rPr>
            </w:pPr>
            <w:proofErr w:type="spellStart"/>
            <w:r w:rsidRPr="001D1332">
              <w:rPr>
                <w:lang w:val="en-US" w:eastAsia="en-US"/>
              </w:rPr>
              <w:t>Домати</w:t>
            </w:r>
            <w:proofErr w:type="spellEnd"/>
            <w:r w:rsidRPr="001D1332">
              <w:rPr>
                <w:lang w:val="en-US" w:eastAsia="en-US"/>
              </w:rPr>
              <w:t xml:space="preserve">  -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кръгли</w:t>
            </w:r>
            <w:proofErr w:type="spellEnd"/>
            <w:r w:rsidRPr="001D1332">
              <w:rPr>
                <w:lang w:val="en-US" w:eastAsia="en-US"/>
              </w:rPr>
              <w:t xml:space="preserve">, </w:t>
            </w:r>
            <w:proofErr w:type="spellStart"/>
            <w:r w:rsidRPr="001D1332">
              <w:rPr>
                <w:lang w:val="en-US" w:eastAsia="en-US"/>
              </w:rPr>
              <w:t>гладки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ръбести</w:t>
            </w:r>
            <w:proofErr w:type="spellEnd"/>
            <w:r w:rsidRPr="001D1332">
              <w:rPr>
                <w:lang w:val="en-US" w:eastAsia="en-US"/>
              </w:rPr>
              <w:t xml:space="preserve"> с </w:t>
            </w:r>
            <w:proofErr w:type="spellStart"/>
            <w:r w:rsidRPr="001D1332">
              <w:rPr>
                <w:lang w:val="en-US" w:eastAsia="en-US"/>
              </w:rPr>
              <w:t>форма</w:t>
            </w:r>
            <w:proofErr w:type="spellEnd"/>
            <w:r w:rsidRPr="001D1332">
              <w:rPr>
                <w:lang w:val="en-US" w:eastAsia="en-US"/>
              </w:rPr>
              <w:t xml:space="preserve">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113BE4F"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D78B2F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A75A40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E21E679" w14:textId="77777777" w:rsidR="007C26D2" w:rsidRPr="001D1332" w:rsidRDefault="007C26D2" w:rsidP="007C26D2">
            <w:pPr>
              <w:rPr>
                <w:lang w:val="en-US" w:eastAsia="en-US"/>
              </w:rPr>
            </w:pPr>
          </w:p>
        </w:tc>
      </w:tr>
      <w:tr w:rsidR="007C26D2" w:rsidRPr="007C26D2" w14:paraId="33FC3159"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96A79A6" w14:textId="77777777" w:rsidR="007C26D2" w:rsidRPr="001D1332" w:rsidRDefault="007C26D2" w:rsidP="007C26D2">
            <w:pPr>
              <w:rPr>
                <w:lang w:val="en-US" w:eastAsia="en-US"/>
              </w:rPr>
            </w:pPr>
            <w:r w:rsidRPr="001D1332">
              <w:rPr>
                <w:lang w:val="en-US" w:eastAsia="en-US"/>
              </w:rPr>
              <w:t>67</w:t>
            </w:r>
          </w:p>
        </w:tc>
        <w:tc>
          <w:tcPr>
            <w:tcW w:w="3317" w:type="dxa"/>
            <w:tcBorders>
              <w:top w:val="nil"/>
              <w:left w:val="nil"/>
              <w:bottom w:val="single" w:sz="4" w:space="0" w:color="auto"/>
              <w:right w:val="single" w:sz="4" w:space="0" w:color="auto"/>
            </w:tcBorders>
            <w:shd w:val="clear" w:color="000000" w:fill="FFFFFF"/>
            <w:vAlign w:val="center"/>
            <w:hideMark/>
          </w:tcPr>
          <w:p w14:paraId="04C9BF42" w14:textId="77777777" w:rsidR="007C26D2" w:rsidRPr="001D1332" w:rsidRDefault="007C26D2" w:rsidP="007C26D2">
            <w:pPr>
              <w:rPr>
                <w:lang w:val="en-US" w:eastAsia="en-US"/>
              </w:rPr>
            </w:pPr>
            <w:proofErr w:type="spellStart"/>
            <w:r w:rsidRPr="001D1332">
              <w:rPr>
                <w:lang w:val="en-US" w:eastAsia="en-US"/>
              </w:rPr>
              <w:t>Краставици</w:t>
            </w:r>
            <w:proofErr w:type="spellEnd"/>
            <w:r w:rsidRPr="001D1332">
              <w:rPr>
                <w:lang w:val="en-US" w:eastAsia="en-US"/>
              </w:rPr>
              <w:t xml:space="preserve">  -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с </w:t>
            </w:r>
            <w:proofErr w:type="spellStart"/>
            <w:r w:rsidRPr="001D1332">
              <w:rPr>
                <w:lang w:val="en-US" w:eastAsia="en-US"/>
              </w:rPr>
              <w:t>дължина</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30 </w:t>
            </w:r>
            <w:proofErr w:type="spellStart"/>
            <w:r w:rsidRPr="001D1332">
              <w:rPr>
                <w:lang w:val="en-US" w:eastAsia="en-US"/>
              </w:rPr>
              <w:t>см</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видими</w:t>
            </w:r>
            <w:proofErr w:type="spellEnd"/>
            <w:r w:rsidRPr="001D1332">
              <w:rPr>
                <w:lang w:val="en-US" w:eastAsia="en-US"/>
              </w:rPr>
              <w:t xml:space="preserve"> </w:t>
            </w:r>
            <w:proofErr w:type="spellStart"/>
            <w:r w:rsidRPr="001D1332">
              <w:rPr>
                <w:lang w:val="en-US" w:eastAsia="en-US"/>
              </w:rPr>
              <w:t>следи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препарати</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външни</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оплождане</w:t>
            </w:r>
            <w:proofErr w:type="spellEnd"/>
            <w:r w:rsidRPr="001D1332">
              <w:rPr>
                <w:lang w:val="en-US" w:eastAsia="en-US"/>
              </w:rPr>
              <w:t xml:space="preserve"> с </w:t>
            </w:r>
            <w:proofErr w:type="spellStart"/>
            <w:r w:rsidRPr="001D1332">
              <w:rPr>
                <w:lang w:val="en-US" w:eastAsia="en-US"/>
              </w:rPr>
              <w:t>гладка</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грапава</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пожълтяване</w:t>
            </w:r>
            <w:proofErr w:type="spellEnd"/>
            <w:r w:rsidRPr="001D1332">
              <w:rPr>
                <w:lang w:val="en-US" w:eastAsia="en-US"/>
              </w:rPr>
              <w:t xml:space="preserve">, </w:t>
            </w:r>
            <w:proofErr w:type="spellStart"/>
            <w:r w:rsidRPr="001D1332">
              <w:rPr>
                <w:lang w:val="en-US" w:eastAsia="en-US"/>
              </w:rPr>
              <w:t>сортирани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един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едно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ABAF475"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141102A"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815BEB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541AFA6" w14:textId="77777777" w:rsidR="007C26D2" w:rsidRPr="001D1332" w:rsidRDefault="007C26D2" w:rsidP="007C26D2">
            <w:pPr>
              <w:rPr>
                <w:lang w:val="en-US" w:eastAsia="en-US"/>
              </w:rPr>
            </w:pPr>
          </w:p>
        </w:tc>
      </w:tr>
      <w:tr w:rsidR="007C26D2" w:rsidRPr="007C26D2" w14:paraId="40A2E7E1"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CFDE617" w14:textId="77777777" w:rsidR="007C26D2" w:rsidRPr="001D1332" w:rsidRDefault="007C26D2" w:rsidP="007C26D2">
            <w:pPr>
              <w:rPr>
                <w:lang w:val="en-US" w:eastAsia="en-US"/>
              </w:rPr>
            </w:pPr>
            <w:r w:rsidRPr="001D1332">
              <w:rPr>
                <w:lang w:val="en-US" w:eastAsia="en-US"/>
              </w:rPr>
              <w:t>68</w:t>
            </w:r>
          </w:p>
        </w:tc>
        <w:tc>
          <w:tcPr>
            <w:tcW w:w="3317" w:type="dxa"/>
            <w:tcBorders>
              <w:top w:val="nil"/>
              <w:left w:val="nil"/>
              <w:bottom w:val="single" w:sz="4" w:space="0" w:color="auto"/>
              <w:right w:val="single" w:sz="4" w:space="0" w:color="auto"/>
            </w:tcBorders>
            <w:shd w:val="clear" w:color="000000" w:fill="FFFFFF"/>
            <w:vAlign w:val="center"/>
            <w:hideMark/>
          </w:tcPr>
          <w:p w14:paraId="6370FA7D" w14:textId="77777777" w:rsidR="007C26D2" w:rsidRPr="001D1332" w:rsidRDefault="007C26D2" w:rsidP="007C26D2">
            <w:pPr>
              <w:rPr>
                <w:lang w:val="en-US" w:eastAsia="en-US"/>
              </w:rPr>
            </w:pPr>
            <w:proofErr w:type="spellStart"/>
            <w:r w:rsidRPr="001D1332">
              <w:rPr>
                <w:lang w:val="en-US" w:eastAsia="en-US"/>
              </w:rPr>
              <w:t>Картофи</w:t>
            </w:r>
            <w:proofErr w:type="spellEnd"/>
            <w:r w:rsidRPr="001D1332">
              <w:rPr>
                <w:lang w:val="en-US" w:eastAsia="en-US"/>
              </w:rPr>
              <w:t xml:space="preserve">  </w:t>
            </w:r>
            <w:proofErr w:type="spellStart"/>
            <w:r w:rsidRPr="001D1332">
              <w:rPr>
                <w:lang w:val="en-US" w:eastAsia="en-US"/>
              </w:rPr>
              <w:t>късни</w:t>
            </w:r>
            <w:proofErr w:type="spellEnd"/>
            <w:r w:rsidRPr="001D1332">
              <w:rPr>
                <w:lang w:val="en-US" w:eastAsia="en-US"/>
              </w:rPr>
              <w:t xml:space="preserve"> - с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клубени</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непозеленели</w:t>
            </w:r>
            <w:proofErr w:type="spellEnd"/>
            <w:r w:rsidRPr="001D1332">
              <w:rPr>
                <w:lang w:val="en-US" w:eastAsia="en-US"/>
              </w:rPr>
              <w:t xml:space="preserve">, </w:t>
            </w:r>
            <w:proofErr w:type="spellStart"/>
            <w:r w:rsidRPr="001D1332">
              <w:rPr>
                <w:lang w:val="en-US" w:eastAsia="en-US"/>
              </w:rPr>
              <w:t>непокълнали</w:t>
            </w:r>
            <w:proofErr w:type="spellEnd"/>
            <w:r w:rsidRPr="001D1332">
              <w:rPr>
                <w:lang w:val="en-US" w:eastAsia="en-US"/>
              </w:rPr>
              <w:t xml:space="preserve">, </w:t>
            </w:r>
            <w:proofErr w:type="spellStart"/>
            <w:r w:rsidRPr="001D1332">
              <w:rPr>
                <w:lang w:val="en-US" w:eastAsia="en-US"/>
              </w:rPr>
              <w:t>еднородни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окраска</w:t>
            </w:r>
            <w:proofErr w:type="spellEnd"/>
            <w:r w:rsidRPr="001D1332">
              <w:rPr>
                <w:lang w:val="en-US" w:eastAsia="en-US"/>
              </w:rPr>
              <w:t xml:space="preserve"> и </w:t>
            </w:r>
            <w:proofErr w:type="spellStart"/>
            <w:r w:rsidRPr="001D1332">
              <w:rPr>
                <w:lang w:val="en-US" w:eastAsia="en-US"/>
              </w:rPr>
              <w:t>форма</w:t>
            </w:r>
            <w:proofErr w:type="spellEnd"/>
            <w:r w:rsidRPr="001D1332">
              <w:rPr>
                <w:lang w:val="en-US" w:eastAsia="en-US"/>
              </w:rPr>
              <w:t xml:space="preserve"> .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00466A40"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2866CEC0"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B1669C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пластмасови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5E3D658" w14:textId="77777777" w:rsidR="007C26D2" w:rsidRPr="001D1332" w:rsidRDefault="007C26D2" w:rsidP="007C26D2">
            <w:pPr>
              <w:rPr>
                <w:lang w:val="en-US" w:eastAsia="en-US"/>
              </w:rPr>
            </w:pPr>
          </w:p>
        </w:tc>
      </w:tr>
      <w:tr w:rsidR="007C26D2" w:rsidRPr="007C26D2" w14:paraId="6ABD4DA0"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4A66A98" w14:textId="77777777" w:rsidR="007C26D2" w:rsidRPr="001D1332" w:rsidRDefault="007C26D2" w:rsidP="007C26D2">
            <w:pPr>
              <w:rPr>
                <w:lang w:val="en-US" w:eastAsia="en-US"/>
              </w:rPr>
            </w:pPr>
            <w:r w:rsidRPr="001D1332">
              <w:rPr>
                <w:lang w:val="en-US" w:eastAsia="en-US"/>
              </w:rPr>
              <w:t>69</w:t>
            </w:r>
          </w:p>
        </w:tc>
        <w:tc>
          <w:tcPr>
            <w:tcW w:w="3317" w:type="dxa"/>
            <w:tcBorders>
              <w:top w:val="nil"/>
              <w:left w:val="nil"/>
              <w:bottom w:val="single" w:sz="4" w:space="0" w:color="auto"/>
              <w:right w:val="single" w:sz="4" w:space="0" w:color="auto"/>
            </w:tcBorders>
            <w:shd w:val="clear" w:color="000000" w:fill="FFFFFF"/>
            <w:vAlign w:val="center"/>
            <w:hideMark/>
          </w:tcPr>
          <w:p w14:paraId="3F542A7A" w14:textId="77777777" w:rsidR="007C26D2" w:rsidRPr="001D1332" w:rsidRDefault="007C26D2" w:rsidP="007C26D2">
            <w:pPr>
              <w:rPr>
                <w:lang w:val="en-US" w:eastAsia="en-US"/>
              </w:rPr>
            </w:pPr>
            <w:proofErr w:type="spellStart"/>
            <w:r w:rsidRPr="001D1332">
              <w:rPr>
                <w:lang w:val="en-US" w:eastAsia="en-US"/>
              </w:rPr>
              <w:t>Картофи</w:t>
            </w:r>
            <w:proofErr w:type="spellEnd"/>
            <w:r w:rsidRPr="001D1332">
              <w:rPr>
                <w:lang w:val="en-US" w:eastAsia="en-US"/>
              </w:rPr>
              <w:t xml:space="preserve"> </w:t>
            </w:r>
            <w:proofErr w:type="spellStart"/>
            <w:r w:rsidRPr="001D1332">
              <w:rPr>
                <w:lang w:val="en-US" w:eastAsia="en-US"/>
              </w:rPr>
              <w:t>ранни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 І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притежават</w:t>
            </w:r>
            <w:proofErr w:type="spellEnd"/>
            <w:r w:rsidRPr="001D1332">
              <w:rPr>
                <w:lang w:val="en-US" w:eastAsia="en-US"/>
              </w:rPr>
              <w:t xml:space="preserve"> </w:t>
            </w:r>
            <w:proofErr w:type="spellStart"/>
            <w:r w:rsidRPr="001D1332">
              <w:rPr>
                <w:lang w:val="en-US" w:eastAsia="en-US"/>
              </w:rPr>
              <w:t>всички</w:t>
            </w:r>
            <w:proofErr w:type="spellEnd"/>
            <w:r w:rsidRPr="001D1332">
              <w:rPr>
                <w:lang w:val="en-US" w:eastAsia="en-US"/>
              </w:rPr>
              <w:t xml:space="preserve"> </w:t>
            </w:r>
            <w:proofErr w:type="spellStart"/>
            <w:r w:rsidRPr="001D1332">
              <w:rPr>
                <w:lang w:val="en-US" w:eastAsia="en-US"/>
              </w:rPr>
              <w:t>основни</w:t>
            </w:r>
            <w:proofErr w:type="spellEnd"/>
            <w:r w:rsidRPr="001D1332">
              <w:rPr>
                <w:lang w:val="en-US" w:eastAsia="en-US"/>
              </w:rPr>
              <w:t xml:space="preserve"> </w:t>
            </w:r>
            <w:proofErr w:type="spellStart"/>
            <w:r w:rsidRPr="001D1332">
              <w:rPr>
                <w:lang w:val="en-US" w:eastAsia="en-US"/>
              </w:rPr>
              <w:t>характеристики</w:t>
            </w:r>
            <w:proofErr w:type="spellEnd"/>
            <w:r w:rsidRPr="001D1332">
              <w:rPr>
                <w:lang w:val="en-US" w:eastAsia="en-US"/>
              </w:rPr>
              <w:t xml:space="preserve"> и </w:t>
            </w:r>
            <w:proofErr w:type="spellStart"/>
            <w:r w:rsidRPr="001D1332">
              <w:rPr>
                <w:lang w:val="en-US" w:eastAsia="en-US"/>
              </w:rPr>
              <w:t>свойства</w:t>
            </w:r>
            <w:proofErr w:type="spellEnd"/>
            <w:r w:rsidRPr="001D1332">
              <w:rPr>
                <w:lang w:val="en-US" w:eastAsia="en-US"/>
              </w:rPr>
              <w:t xml:space="preserve">, </w:t>
            </w:r>
            <w:proofErr w:type="spellStart"/>
            <w:r w:rsidRPr="001D1332">
              <w:rPr>
                <w:lang w:val="en-US" w:eastAsia="en-US"/>
              </w:rPr>
              <w:t>типични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търговския</w:t>
            </w:r>
            <w:proofErr w:type="spellEnd"/>
            <w:r w:rsidRPr="001D1332">
              <w:rPr>
                <w:lang w:val="en-US" w:eastAsia="en-US"/>
              </w:rPr>
              <w:t xml:space="preserve"> </w:t>
            </w:r>
            <w:proofErr w:type="spellStart"/>
            <w:r w:rsidRPr="001D1332">
              <w:rPr>
                <w:lang w:val="en-US" w:eastAsia="en-US"/>
              </w:rPr>
              <w:t>тип</w:t>
            </w:r>
            <w:proofErr w:type="spellEnd"/>
            <w:r w:rsidRPr="001D1332">
              <w:rPr>
                <w:lang w:val="en-US" w:eastAsia="en-US"/>
              </w:rPr>
              <w:t xml:space="preserve">;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клубени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пукнатини</w:t>
            </w:r>
            <w:proofErr w:type="spellEnd"/>
            <w:r w:rsidRPr="001D1332">
              <w:rPr>
                <w:lang w:val="en-US" w:eastAsia="en-US"/>
              </w:rPr>
              <w:t xml:space="preserve"> с </w:t>
            </w:r>
            <w:proofErr w:type="spellStart"/>
            <w:r w:rsidRPr="001D1332">
              <w:rPr>
                <w:lang w:val="en-US" w:eastAsia="en-US"/>
              </w:rPr>
              <w:t>кремава</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розова</w:t>
            </w:r>
            <w:proofErr w:type="spellEnd"/>
            <w:r w:rsidRPr="001D1332">
              <w:rPr>
                <w:lang w:val="en-US" w:eastAsia="en-US"/>
              </w:rPr>
              <w:t xml:space="preserve"> </w:t>
            </w:r>
            <w:proofErr w:type="spellStart"/>
            <w:r w:rsidRPr="001D1332">
              <w:rPr>
                <w:lang w:val="en-US" w:eastAsia="en-US"/>
              </w:rPr>
              <w:t>кожица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AEE5B52"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453219D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E15A6F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пластмасови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FB3407A" w14:textId="77777777" w:rsidR="007C26D2" w:rsidRPr="001D1332" w:rsidRDefault="007C26D2" w:rsidP="007C26D2">
            <w:pPr>
              <w:rPr>
                <w:lang w:val="en-US" w:eastAsia="en-US"/>
              </w:rPr>
            </w:pPr>
          </w:p>
        </w:tc>
      </w:tr>
      <w:tr w:rsidR="007C26D2" w:rsidRPr="007C26D2" w14:paraId="6569F469" w14:textId="77777777" w:rsidTr="007C26D2">
        <w:trPr>
          <w:trHeight w:val="276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B57F400" w14:textId="77777777" w:rsidR="007C26D2" w:rsidRPr="001D1332" w:rsidRDefault="007C26D2" w:rsidP="007C26D2">
            <w:pPr>
              <w:rPr>
                <w:lang w:val="en-US" w:eastAsia="en-US"/>
              </w:rPr>
            </w:pPr>
            <w:r w:rsidRPr="001D1332">
              <w:rPr>
                <w:lang w:val="en-US" w:eastAsia="en-US"/>
              </w:rPr>
              <w:lastRenderedPageBreak/>
              <w:t>70</w:t>
            </w:r>
          </w:p>
        </w:tc>
        <w:tc>
          <w:tcPr>
            <w:tcW w:w="3317" w:type="dxa"/>
            <w:tcBorders>
              <w:top w:val="nil"/>
              <w:left w:val="nil"/>
              <w:bottom w:val="single" w:sz="4" w:space="0" w:color="auto"/>
              <w:right w:val="single" w:sz="4" w:space="0" w:color="auto"/>
            </w:tcBorders>
            <w:shd w:val="clear" w:color="000000" w:fill="FFFFFF"/>
            <w:vAlign w:val="center"/>
            <w:hideMark/>
          </w:tcPr>
          <w:p w14:paraId="78388E05" w14:textId="77777777" w:rsidR="007C26D2" w:rsidRPr="001D1332" w:rsidRDefault="007C26D2" w:rsidP="007C26D2">
            <w:pPr>
              <w:rPr>
                <w:lang w:val="en-US" w:eastAsia="en-US"/>
              </w:rPr>
            </w:pPr>
            <w:proofErr w:type="spellStart"/>
            <w:r w:rsidRPr="001D1332">
              <w:rPr>
                <w:lang w:val="en-US" w:eastAsia="en-US"/>
              </w:rPr>
              <w:t>Зеле</w:t>
            </w:r>
            <w:proofErr w:type="spellEnd"/>
            <w:r w:rsidRPr="001D1332">
              <w:rPr>
                <w:lang w:val="en-US" w:eastAsia="en-US"/>
              </w:rPr>
              <w:t xml:space="preserve"> </w:t>
            </w:r>
            <w:proofErr w:type="spellStart"/>
            <w:r w:rsidRPr="001D1332">
              <w:rPr>
                <w:lang w:val="en-US" w:eastAsia="en-US"/>
              </w:rPr>
              <w:t>бяло</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зелки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 </w:t>
            </w:r>
            <w:proofErr w:type="spellStart"/>
            <w:r w:rsidRPr="001D1332">
              <w:rPr>
                <w:lang w:val="en-US" w:eastAsia="en-US"/>
              </w:rPr>
              <w:t>незавехнали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напълно</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плътни</w:t>
            </w:r>
            <w:proofErr w:type="spellEnd"/>
            <w:r w:rsidRPr="001D1332">
              <w:rPr>
                <w:lang w:val="en-US" w:eastAsia="en-US"/>
              </w:rPr>
              <w:t xml:space="preserve">, </w:t>
            </w:r>
            <w:proofErr w:type="spellStart"/>
            <w:r w:rsidRPr="001D1332">
              <w:rPr>
                <w:lang w:val="en-US" w:eastAsia="en-US"/>
              </w:rPr>
              <w:t>ненапукани</w:t>
            </w:r>
            <w:proofErr w:type="spellEnd"/>
            <w:r w:rsidRPr="001D1332">
              <w:rPr>
                <w:lang w:val="en-US" w:eastAsia="en-US"/>
              </w:rPr>
              <w:t xml:space="preserve">, с </w:t>
            </w:r>
            <w:proofErr w:type="spellStart"/>
            <w:r w:rsidRPr="001D1332">
              <w:rPr>
                <w:lang w:val="en-US" w:eastAsia="en-US"/>
              </w:rPr>
              <w:t>характерна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големина</w:t>
            </w:r>
            <w:proofErr w:type="spellEnd"/>
            <w:r w:rsidRPr="001D1332">
              <w:rPr>
                <w:lang w:val="en-US" w:eastAsia="en-US"/>
              </w:rPr>
              <w:t xml:space="preserve"> и </w:t>
            </w:r>
            <w:proofErr w:type="spellStart"/>
            <w:r w:rsidRPr="001D1332">
              <w:rPr>
                <w:lang w:val="en-US" w:eastAsia="en-US"/>
              </w:rPr>
              <w:t>окраска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w:t>
            </w:r>
            <w:proofErr w:type="spellEnd"/>
            <w:r w:rsidRPr="001D1332">
              <w:rPr>
                <w:lang w:val="en-US" w:eastAsia="en-US"/>
              </w:rPr>
              <w:t xml:space="preserve"> </w:t>
            </w:r>
            <w:proofErr w:type="spellStart"/>
            <w:r w:rsidRPr="001D1332">
              <w:rPr>
                <w:lang w:val="en-US" w:eastAsia="en-US"/>
              </w:rPr>
              <w:t>влага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CAD56EB"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10EC4E0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4799E5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чисти</w:t>
            </w:r>
            <w:proofErr w:type="spellEnd"/>
            <w:r w:rsidRPr="001D1332">
              <w:rPr>
                <w:lang w:val="en-US" w:eastAsia="en-US"/>
              </w:rPr>
              <w:t xml:space="preserve"> и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чували</w:t>
            </w:r>
            <w:proofErr w:type="spellEnd"/>
            <w:r w:rsidRPr="001D1332">
              <w:rPr>
                <w:lang w:val="en-US" w:eastAsia="en-US"/>
              </w:rPr>
              <w:t xml:space="preserve">. </w:t>
            </w:r>
            <w:proofErr w:type="spellStart"/>
            <w:r w:rsidRPr="001D1332">
              <w:rPr>
                <w:lang w:val="en-US" w:eastAsia="en-US"/>
              </w:rPr>
              <w:t>Изисква</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са</w:t>
            </w:r>
            <w:proofErr w:type="spellEnd"/>
            <w:r w:rsidRPr="001D1332">
              <w:rPr>
                <w:lang w:val="en-US" w:eastAsia="en-US"/>
              </w:rPr>
              <w:t xml:space="preserve"> </w:t>
            </w:r>
            <w:proofErr w:type="spellStart"/>
            <w:r w:rsidRPr="001D1332">
              <w:rPr>
                <w:lang w:val="en-US" w:eastAsia="en-US"/>
              </w:rPr>
              <w:t>сортирани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едно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и </w:t>
            </w:r>
            <w:proofErr w:type="spellStart"/>
            <w:r w:rsidRPr="001D1332">
              <w:rPr>
                <w:lang w:val="en-US" w:eastAsia="en-US"/>
              </w:rPr>
              <w:t>един</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w:t>
            </w:r>
          </w:p>
        </w:tc>
        <w:tc>
          <w:tcPr>
            <w:tcW w:w="1440" w:type="dxa"/>
            <w:tcBorders>
              <w:top w:val="nil"/>
              <w:left w:val="nil"/>
              <w:bottom w:val="single" w:sz="4" w:space="0" w:color="auto"/>
              <w:right w:val="single" w:sz="4" w:space="0" w:color="auto"/>
            </w:tcBorders>
            <w:shd w:val="clear" w:color="000000" w:fill="FFFFFF"/>
            <w:noWrap/>
            <w:vAlign w:val="center"/>
          </w:tcPr>
          <w:p w14:paraId="58BCFE05" w14:textId="77777777" w:rsidR="007C26D2" w:rsidRPr="001D1332" w:rsidRDefault="007C26D2" w:rsidP="007C26D2">
            <w:pPr>
              <w:rPr>
                <w:lang w:val="en-US" w:eastAsia="en-US"/>
              </w:rPr>
            </w:pPr>
          </w:p>
        </w:tc>
      </w:tr>
      <w:tr w:rsidR="007C26D2" w:rsidRPr="007C26D2" w14:paraId="4B9A79E3"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CD23DE2" w14:textId="77777777" w:rsidR="007C26D2" w:rsidRPr="001D1332" w:rsidRDefault="007C26D2" w:rsidP="007C26D2">
            <w:pPr>
              <w:rPr>
                <w:lang w:val="en-US" w:eastAsia="en-US"/>
              </w:rPr>
            </w:pPr>
            <w:r w:rsidRPr="001D1332">
              <w:rPr>
                <w:lang w:val="en-US" w:eastAsia="en-US"/>
              </w:rPr>
              <w:t>71</w:t>
            </w:r>
          </w:p>
        </w:tc>
        <w:tc>
          <w:tcPr>
            <w:tcW w:w="3317" w:type="dxa"/>
            <w:tcBorders>
              <w:top w:val="nil"/>
              <w:left w:val="nil"/>
              <w:bottom w:val="single" w:sz="4" w:space="0" w:color="auto"/>
              <w:right w:val="single" w:sz="4" w:space="0" w:color="auto"/>
            </w:tcBorders>
            <w:shd w:val="clear" w:color="000000" w:fill="FFFFFF"/>
            <w:vAlign w:val="center"/>
            <w:hideMark/>
          </w:tcPr>
          <w:p w14:paraId="189CC37F" w14:textId="77777777" w:rsidR="007C26D2" w:rsidRPr="001D1332" w:rsidRDefault="007C26D2" w:rsidP="007C26D2">
            <w:pPr>
              <w:rPr>
                <w:lang w:val="en-US" w:eastAsia="en-US"/>
              </w:rPr>
            </w:pPr>
            <w:proofErr w:type="spellStart"/>
            <w:r w:rsidRPr="001D1332">
              <w:rPr>
                <w:lang w:val="en-US" w:eastAsia="en-US"/>
              </w:rPr>
              <w:t>Кромид</w:t>
            </w:r>
            <w:proofErr w:type="spellEnd"/>
            <w:r w:rsidRPr="001D1332">
              <w:rPr>
                <w:lang w:val="en-US" w:eastAsia="en-US"/>
              </w:rPr>
              <w:t xml:space="preserve"> </w:t>
            </w:r>
            <w:proofErr w:type="spellStart"/>
            <w:r w:rsidRPr="001D1332">
              <w:rPr>
                <w:lang w:val="en-US" w:eastAsia="en-US"/>
              </w:rPr>
              <w:t>лук</w:t>
            </w:r>
            <w:proofErr w:type="spellEnd"/>
            <w:r w:rsidRPr="001D1332">
              <w:rPr>
                <w:lang w:val="en-US" w:eastAsia="en-US"/>
              </w:rPr>
              <w:t xml:space="preserve">  </w:t>
            </w:r>
            <w:proofErr w:type="spellStart"/>
            <w:r w:rsidRPr="001D1332">
              <w:rPr>
                <w:lang w:val="en-US" w:eastAsia="en-US"/>
              </w:rPr>
              <w:t>луковици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напълно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узрели</w:t>
            </w:r>
            <w:proofErr w:type="spellEnd"/>
            <w:r w:rsidRPr="001D1332">
              <w:rPr>
                <w:lang w:val="en-US" w:eastAsia="en-US"/>
              </w:rPr>
              <w:t xml:space="preserve"> с </w:t>
            </w:r>
            <w:proofErr w:type="spellStart"/>
            <w:r w:rsidRPr="001D1332">
              <w:rPr>
                <w:lang w:val="en-US" w:eastAsia="en-US"/>
              </w:rPr>
              <w:t>плътна</w:t>
            </w:r>
            <w:proofErr w:type="spellEnd"/>
            <w:r w:rsidRPr="001D1332">
              <w:rPr>
                <w:lang w:val="en-US" w:eastAsia="en-US"/>
              </w:rPr>
              <w:t xml:space="preserve"> и </w:t>
            </w:r>
            <w:proofErr w:type="spellStart"/>
            <w:r w:rsidRPr="001D1332">
              <w:rPr>
                <w:lang w:val="en-US" w:eastAsia="en-US"/>
              </w:rPr>
              <w:t>суха</w:t>
            </w:r>
            <w:proofErr w:type="spellEnd"/>
            <w:r w:rsidRPr="001D1332">
              <w:rPr>
                <w:lang w:val="en-US" w:eastAsia="en-US"/>
              </w:rPr>
              <w:t xml:space="preserve"> </w:t>
            </w:r>
            <w:proofErr w:type="spellStart"/>
            <w:r w:rsidRPr="001D1332">
              <w:rPr>
                <w:lang w:val="en-US" w:eastAsia="en-US"/>
              </w:rPr>
              <w:t>външна</w:t>
            </w:r>
            <w:proofErr w:type="spellEnd"/>
            <w:r w:rsidRPr="001D1332">
              <w:rPr>
                <w:lang w:val="en-US" w:eastAsia="en-US"/>
              </w:rPr>
              <w:t xml:space="preserve"> </w:t>
            </w:r>
            <w:proofErr w:type="spellStart"/>
            <w:r w:rsidRPr="001D1332">
              <w:rPr>
                <w:lang w:val="en-US" w:eastAsia="en-US"/>
              </w:rPr>
              <w:t>обвивка</w:t>
            </w:r>
            <w:proofErr w:type="spellEnd"/>
            <w:r w:rsidRPr="001D1332">
              <w:rPr>
                <w:lang w:val="en-US" w:eastAsia="en-US"/>
              </w:rPr>
              <w:t xml:space="preserve"> (</w:t>
            </w:r>
            <w:proofErr w:type="spellStart"/>
            <w:r w:rsidRPr="001D1332">
              <w:rPr>
                <w:lang w:val="en-US" w:eastAsia="en-US"/>
              </w:rPr>
              <w:t>люспа</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болести</w:t>
            </w:r>
            <w:proofErr w:type="spellEnd"/>
            <w:r w:rsidRPr="001D1332">
              <w:rPr>
                <w:lang w:val="en-US" w:eastAsia="en-US"/>
              </w:rPr>
              <w:t xml:space="preserve"> и </w:t>
            </w:r>
            <w:proofErr w:type="spellStart"/>
            <w:r w:rsidRPr="001D1332">
              <w:rPr>
                <w:lang w:val="en-US" w:eastAsia="en-US"/>
              </w:rPr>
              <w:t>механични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104A20C"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39C98811"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375C8A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мрежести</w:t>
            </w:r>
            <w:proofErr w:type="spellEnd"/>
            <w:r w:rsidRPr="001D1332">
              <w:rPr>
                <w:lang w:val="en-US" w:eastAsia="en-US"/>
              </w:rPr>
              <w:t xml:space="preserve"> </w:t>
            </w:r>
            <w:proofErr w:type="spellStart"/>
            <w:r w:rsidRPr="001D1332">
              <w:rPr>
                <w:lang w:val="en-US" w:eastAsia="en-US"/>
              </w:rPr>
              <w:t>торбички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89E4A6F" w14:textId="77777777" w:rsidR="007C26D2" w:rsidRPr="001D1332" w:rsidRDefault="007C26D2" w:rsidP="007C26D2">
            <w:pPr>
              <w:rPr>
                <w:lang w:val="en-US" w:eastAsia="en-US"/>
              </w:rPr>
            </w:pPr>
          </w:p>
        </w:tc>
      </w:tr>
      <w:tr w:rsidR="007C26D2" w:rsidRPr="007C26D2" w14:paraId="758CF154"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042D315" w14:textId="77777777" w:rsidR="007C26D2" w:rsidRPr="001D1332" w:rsidRDefault="007C26D2" w:rsidP="007C26D2">
            <w:pPr>
              <w:rPr>
                <w:lang w:val="en-US" w:eastAsia="en-US"/>
              </w:rPr>
            </w:pPr>
            <w:r w:rsidRPr="001D1332">
              <w:rPr>
                <w:lang w:val="en-US" w:eastAsia="en-US"/>
              </w:rPr>
              <w:t>72</w:t>
            </w:r>
          </w:p>
        </w:tc>
        <w:tc>
          <w:tcPr>
            <w:tcW w:w="3317" w:type="dxa"/>
            <w:tcBorders>
              <w:top w:val="nil"/>
              <w:left w:val="nil"/>
              <w:bottom w:val="single" w:sz="4" w:space="0" w:color="auto"/>
              <w:right w:val="single" w:sz="4" w:space="0" w:color="auto"/>
            </w:tcBorders>
            <w:shd w:val="clear" w:color="000000" w:fill="FFFFFF"/>
            <w:vAlign w:val="center"/>
            <w:hideMark/>
          </w:tcPr>
          <w:p w14:paraId="1EA88966" w14:textId="77777777" w:rsidR="007C26D2" w:rsidRPr="001D1332" w:rsidRDefault="007C26D2" w:rsidP="007C26D2">
            <w:pPr>
              <w:rPr>
                <w:lang w:val="en-US" w:eastAsia="en-US"/>
              </w:rPr>
            </w:pPr>
            <w:proofErr w:type="spellStart"/>
            <w:r w:rsidRPr="001D1332">
              <w:rPr>
                <w:lang w:val="en-US" w:eastAsia="en-US"/>
              </w:rPr>
              <w:t>Чесън</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глави</w:t>
            </w:r>
            <w:proofErr w:type="spellEnd"/>
            <w:r w:rsidRPr="001D1332">
              <w:rPr>
                <w:lang w:val="en-US" w:eastAsia="en-US"/>
              </w:rPr>
              <w:t xml:space="preserve"> с </w:t>
            </w:r>
            <w:proofErr w:type="spellStart"/>
            <w:r w:rsidRPr="001D1332">
              <w:rPr>
                <w:lang w:val="en-US" w:eastAsia="en-US"/>
              </w:rPr>
              <w:t>плътна</w:t>
            </w:r>
            <w:proofErr w:type="spellEnd"/>
            <w:r w:rsidRPr="001D1332">
              <w:rPr>
                <w:lang w:val="en-US" w:eastAsia="en-US"/>
              </w:rPr>
              <w:t xml:space="preserve"> и </w:t>
            </w:r>
            <w:proofErr w:type="spellStart"/>
            <w:r w:rsidRPr="001D1332">
              <w:rPr>
                <w:lang w:val="en-US" w:eastAsia="en-US"/>
              </w:rPr>
              <w:t>суха</w:t>
            </w:r>
            <w:proofErr w:type="spellEnd"/>
            <w:r w:rsidRPr="001D1332">
              <w:rPr>
                <w:lang w:val="en-US" w:eastAsia="en-US"/>
              </w:rPr>
              <w:t xml:space="preserve"> </w:t>
            </w:r>
            <w:proofErr w:type="spellStart"/>
            <w:r w:rsidRPr="001D1332">
              <w:rPr>
                <w:lang w:val="en-US" w:eastAsia="en-US"/>
              </w:rPr>
              <w:t>външност</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механични</w:t>
            </w:r>
            <w:proofErr w:type="spellEnd"/>
            <w:r w:rsidRPr="001D1332">
              <w:rPr>
                <w:lang w:val="en-US" w:eastAsia="en-US"/>
              </w:rPr>
              <w:t xml:space="preserve"> и </w:t>
            </w:r>
            <w:proofErr w:type="spellStart"/>
            <w:r w:rsidRPr="001D1332">
              <w:rPr>
                <w:lang w:val="en-US" w:eastAsia="en-US"/>
              </w:rPr>
              <w:t>болестни</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2ABCD72"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53F569E7"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8EC9472"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мрежести</w:t>
            </w:r>
            <w:proofErr w:type="spellEnd"/>
            <w:r w:rsidRPr="001D1332">
              <w:rPr>
                <w:lang w:val="en-US" w:eastAsia="en-US"/>
              </w:rPr>
              <w:t xml:space="preserve"> </w:t>
            </w:r>
            <w:proofErr w:type="spellStart"/>
            <w:r w:rsidRPr="001D1332">
              <w:rPr>
                <w:lang w:val="en-US" w:eastAsia="en-US"/>
              </w:rPr>
              <w:t>торбички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7077E80" w14:textId="77777777" w:rsidR="007C26D2" w:rsidRPr="001D1332" w:rsidRDefault="007C26D2" w:rsidP="007C26D2">
            <w:pPr>
              <w:rPr>
                <w:lang w:val="en-US" w:eastAsia="en-US"/>
              </w:rPr>
            </w:pPr>
          </w:p>
        </w:tc>
      </w:tr>
      <w:tr w:rsidR="007C26D2" w:rsidRPr="007C26D2" w14:paraId="38D229D9"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B131508" w14:textId="77777777" w:rsidR="007C26D2" w:rsidRPr="001D1332" w:rsidRDefault="007C26D2" w:rsidP="007C26D2">
            <w:pPr>
              <w:rPr>
                <w:lang w:val="en-US" w:eastAsia="en-US"/>
              </w:rPr>
            </w:pPr>
            <w:r w:rsidRPr="001D1332">
              <w:rPr>
                <w:lang w:val="en-US" w:eastAsia="en-US"/>
              </w:rPr>
              <w:t>73</w:t>
            </w:r>
          </w:p>
        </w:tc>
        <w:tc>
          <w:tcPr>
            <w:tcW w:w="3317" w:type="dxa"/>
            <w:tcBorders>
              <w:top w:val="nil"/>
              <w:left w:val="nil"/>
              <w:bottom w:val="single" w:sz="4" w:space="0" w:color="auto"/>
              <w:right w:val="single" w:sz="4" w:space="0" w:color="auto"/>
            </w:tcBorders>
            <w:shd w:val="clear" w:color="000000" w:fill="FFFFFF"/>
            <w:vAlign w:val="center"/>
            <w:hideMark/>
          </w:tcPr>
          <w:p w14:paraId="661AB4F0" w14:textId="77777777" w:rsidR="007C26D2" w:rsidRPr="001D1332" w:rsidRDefault="007C26D2" w:rsidP="007C26D2">
            <w:pPr>
              <w:rPr>
                <w:lang w:val="en-US" w:eastAsia="en-US"/>
              </w:rPr>
            </w:pPr>
            <w:proofErr w:type="spellStart"/>
            <w:r w:rsidRPr="001D1332">
              <w:rPr>
                <w:lang w:val="en-US" w:eastAsia="en-US"/>
              </w:rPr>
              <w:t>Тиквички</w:t>
            </w:r>
            <w:proofErr w:type="spellEnd"/>
            <w:r w:rsidRPr="001D1332">
              <w:rPr>
                <w:lang w:val="en-US" w:eastAsia="en-US"/>
              </w:rPr>
              <w:t xml:space="preserve"> - </w:t>
            </w:r>
            <w:proofErr w:type="spellStart"/>
            <w:r w:rsidRPr="001D1332">
              <w:rPr>
                <w:lang w:val="en-US" w:eastAsia="en-US"/>
              </w:rPr>
              <w:t>дължина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плода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15 </w:t>
            </w:r>
            <w:proofErr w:type="spellStart"/>
            <w:r w:rsidRPr="001D1332">
              <w:rPr>
                <w:lang w:val="en-US" w:eastAsia="en-US"/>
              </w:rPr>
              <w:t>до</w:t>
            </w:r>
            <w:proofErr w:type="spellEnd"/>
            <w:r w:rsidRPr="001D1332">
              <w:rPr>
                <w:lang w:val="en-US" w:eastAsia="en-US"/>
              </w:rPr>
              <w:t xml:space="preserve"> 25 </w:t>
            </w:r>
            <w:proofErr w:type="spellStart"/>
            <w:r w:rsidRPr="001D1332">
              <w:rPr>
                <w:lang w:val="en-US" w:eastAsia="en-US"/>
              </w:rPr>
              <w:t>см</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механични</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 xml:space="preserve"> с </w:t>
            </w:r>
            <w:proofErr w:type="spellStart"/>
            <w:r w:rsidRPr="001D1332">
              <w:rPr>
                <w:lang w:val="en-US" w:eastAsia="en-US"/>
              </w:rPr>
              <w:t>месеста</w:t>
            </w:r>
            <w:proofErr w:type="spellEnd"/>
            <w:r w:rsidRPr="001D1332">
              <w:rPr>
                <w:lang w:val="en-US" w:eastAsia="en-US"/>
              </w:rPr>
              <w:t xml:space="preserve"> </w:t>
            </w:r>
            <w:proofErr w:type="spellStart"/>
            <w:r w:rsidRPr="001D1332">
              <w:rPr>
                <w:lang w:val="en-US" w:eastAsia="en-US"/>
              </w:rPr>
              <w:t>част</w:t>
            </w:r>
            <w:proofErr w:type="spellEnd"/>
            <w:r w:rsidRPr="001D1332">
              <w:rPr>
                <w:lang w:val="en-US" w:eastAsia="en-US"/>
              </w:rPr>
              <w:t xml:space="preserve"> - </w:t>
            </w:r>
            <w:proofErr w:type="spellStart"/>
            <w:r w:rsidRPr="001D1332">
              <w:rPr>
                <w:lang w:val="en-US" w:eastAsia="en-US"/>
              </w:rPr>
              <w:t>сочна</w:t>
            </w:r>
            <w:proofErr w:type="spellEnd"/>
            <w:r w:rsidRPr="001D1332">
              <w:rPr>
                <w:lang w:val="en-US" w:eastAsia="en-US"/>
              </w:rPr>
              <w:t xml:space="preserve">, </w:t>
            </w:r>
            <w:proofErr w:type="spellStart"/>
            <w:r w:rsidRPr="001D1332">
              <w:rPr>
                <w:lang w:val="en-US" w:eastAsia="en-US"/>
              </w:rPr>
              <w:t>крехка</w:t>
            </w:r>
            <w:proofErr w:type="spellEnd"/>
            <w:r w:rsidRPr="001D1332">
              <w:rPr>
                <w:lang w:val="en-US" w:eastAsia="en-US"/>
              </w:rPr>
              <w:t xml:space="preserve">, </w:t>
            </w:r>
            <w:proofErr w:type="spellStart"/>
            <w:r w:rsidRPr="001D1332">
              <w:rPr>
                <w:lang w:val="en-US" w:eastAsia="en-US"/>
              </w:rPr>
              <w:t>незагрубяла</w:t>
            </w:r>
            <w:proofErr w:type="spellEnd"/>
            <w:r w:rsidRPr="001D1332">
              <w:rPr>
                <w:lang w:val="en-US" w:eastAsia="en-US"/>
              </w:rPr>
              <w:t xml:space="preserve">, с </w:t>
            </w:r>
            <w:proofErr w:type="spellStart"/>
            <w:r w:rsidRPr="001D1332">
              <w:rPr>
                <w:lang w:val="en-US" w:eastAsia="en-US"/>
              </w:rPr>
              <w:t>типично</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сортаоцветяване</w:t>
            </w:r>
            <w:proofErr w:type="spellEnd"/>
            <w:r w:rsidRPr="001D1332">
              <w:rPr>
                <w:lang w:val="en-US" w:eastAsia="en-US"/>
              </w:rPr>
              <w:t xml:space="preserve">, с </w:t>
            </w:r>
            <w:proofErr w:type="spellStart"/>
            <w:r w:rsidRPr="001D1332">
              <w:rPr>
                <w:lang w:val="en-US" w:eastAsia="en-US"/>
              </w:rPr>
              <w:t>едва</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дребни</w:t>
            </w:r>
            <w:proofErr w:type="spellEnd"/>
            <w:r w:rsidRPr="001D1332">
              <w:rPr>
                <w:lang w:val="en-US" w:eastAsia="en-US"/>
              </w:rPr>
              <w:t xml:space="preserve"> </w:t>
            </w:r>
            <w:proofErr w:type="spellStart"/>
            <w:r w:rsidRPr="001D1332">
              <w:rPr>
                <w:lang w:val="en-US" w:eastAsia="en-US"/>
              </w:rPr>
              <w:t>некожести</w:t>
            </w:r>
            <w:proofErr w:type="spellEnd"/>
            <w:r w:rsidRPr="001D1332">
              <w:rPr>
                <w:lang w:val="en-US" w:eastAsia="en-US"/>
              </w:rPr>
              <w:t xml:space="preserve"> </w:t>
            </w:r>
            <w:proofErr w:type="spellStart"/>
            <w:r w:rsidRPr="001D1332">
              <w:rPr>
                <w:lang w:val="en-US" w:eastAsia="en-US"/>
              </w:rPr>
              <w:t>семки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99C3DA5"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69F5B057"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17AEBCD"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чували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3B4C40E" w14:textId="77777777" w:rsidR="007C26D2" w:rsidRPr="001D1332" w:rsidRDefault="007C26D2" w:rsidP="007C26D2">
            <w:pPr>
              <w:rPr>
                <w:lang w:val="en-US" w:eastAsia="en-US"/>
              </w:rPr>
            </w:pPr>
          </w:p>
        </w:tc>
      </w:tr>
      <w:tr w:rsidR="007C26D2" w:rsidRPr="007C26D2" w14:paraId="3813D9D9"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19C3EB9" w14:textId="77777777" w:rsidR="007C26D2" w:rsidRPr="001D1332" w:rsidRDefault="007C26D2" w:rsidP="007C26D2">
            <w:pPr>
              <w:rPr>
                <w:lang w:val="en-US" w:eastAsia="en-US"/>
              </w:rPr>
            </w:pPr>
            <w:r w:rsidRPr="001D1332">
              <w:rPr>
                <w:lang w:val="en-US" w:eastAsia="en-US"/>
              </w:rPr>
              <w:t>74</w:t>
            </w:r>
          </w:p>
        </w:tc>
        <w:tc>
          <w:tcPr>
            <w:tcW w:w="3317" w:type="dxa"/>
            <w:tcBorders>
              <w:top w:val="nil"/>
              <w:left w:val="nil"/>
              <w:bottom w:val="single" w:sz="4" w:space="0" w:color="auto"/>
              <w:right w:val="single" w:sz="4" w:space="0" w:color="auto"/>
            </w:tcBorders>
            <w:shd w:val="clear" w:color="000000" w:fill="FFFFFF"/>
            <w:vAlign w:val="center"/>
            <w:hideMark/>
          </w:tcPr>
          <w:p w14:paraId="121F37B2" w14:textId="77777777" w:rsidR="007C26D2" w:rsidRPr="001D1332" w:rsidRDefault="007C26D2" w:rsidP="007C26D2">
            <w:pPr>
              <w:rPr>
                <w:lang w:val="en-US" w:eastAsia="en-US"/>
              </w:rPr>
            </w:pPr>
            <w:proofErr w:type="spellStart"/>
            <w:r w:rsidRPr="001D1332">
              <w:rPr>
                <w:lang w:val="en-US" w:eastAsia="en-US"/>
              </w:rPr>
              <w:t>Моркови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 с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кореноплодни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правилно</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гладки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неразклонени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2A85E23"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2030409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62A3BC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D43AB6A" w14:textId="77777777" w:rsidR="007C26D2" w:rsidRPr="001D1332" w:rsidRDefault="007C26D2" w:rsidP="007C26D2">
            <w:pPr>
              <w:rPr>
                <w:lang w:val="en-US" w:eastAsia="en-US"/>
              </w:rPr>
            </w:pPr>
          </w:p>
        </w:tc>
      </w:tr>
      <w:tr w:rsidR="007C26D2" w:rsidRPr="007C26D2" w14:paraId="2B28F79D"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C993997" w14:textId="77777777" w:rsidR="007C26D2" w:rsidRPr="001D1332" w:rsidRDefault="007C26D2" w:rsidP="007C26D2">
            <w:pPr>
              <w:rPr>
                <w:lang w:val="en-US" w:eastAsia="en-US"/>
              </w:rPr>
            </w:pPr>
            <w:r w:rsidRPr="001D1332">
              <w:rPr>
                <w:lang w:val="en-US" w:eastAsia="en-US"/>
              </w:rPr>
              <w:t>75</w:t>
            </w:r>
          </w:p>
        </w:tc>
        <w:tc>
          <w:tcPr>
            <w:tcW w:w="3317" w:type="dxa"/>
            <w:tcBorders>
              <w:top w:val="nil"/>
              <w:left w:val="nil"/>
              <w:bottom w:val="single" w:sz="4" w:space="0" w:color="auto"/>
              <w:right w:val="single" w:sz="4" w:space="0" w:color="auto"/>
            </w:tcBorders>
            <w:shd w:val="clear" w:color="000000" w:fill="FFFFFF"/>
            <w:vAlign w:val="center"/>
            <w:hideMark/>
          </w:tcPr>
          <w:p w14:paraId="4D4334F0" w14:textId="77777777" w:rsidR="007C26D2" w:rsidRPr="001D1332" w:rsidRDefault="007C26D2" w:rsidP="007C26D2">
            <w:pPr>
              <w:rPr>
                <w:lang w:val="en-US" w:eastAsia="en-US"/>
              </w:rPr>
            </w:pPr>
            <w:proofErr w:type="spellStart"/>
            <w:r w:rsidRPr="001D1332">
              <w:rPr>
                <w:lang w:val="en-US" w:eastAsia="en-US"/>
              </w:rPr>
              <w:t>Магданоз</w:t>
            </w:r>
            <w:proofErr w:type="spellEnd"/>
            <w:r w:rsidRPr="001D1332">
              <w:rPr>
                <w:lang w:val="en-US" w:eastAsia="en-US"/>
              </w:rPr>
              <w:t xml:space="preserve"> -  </w:t>
            </w:r>
            <w:proofErr w:type="spellStart"/>
            <w:r w:rsidRPr="001D1332">
              <w:rPr>
                <w:lang w:val="en-US" w:eastAsia="en-US"/>
              </w:rPr>
              <w:t>връзки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зелени</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листа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предизвикани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тях</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652C85C"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50DD3DD9"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roofErr w:type="spellStart"/>
            <w:r w:rsidRPr="001D1332">
              <w:rPr>
                <w:lang w:val="en-US" w:eastAsia="en-US"/>
              </w:rPr>
              <w:t>връзка</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29A9229"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връзки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EE6110E" w14:textId="77777777" w:rsidR="007C26D2" w:rsidRPr="001D1332" w:rsidRDefault="007C26D2" w:rsidP="007C26D2">
            <w:pPr>
              <w:rPr>
                <w:lang w:val="en-US" w:eastAsia="en-US"/>
              </w:rPr>
            </w:pPr>
          </w:p>
        </w:tc>
      </w:tr>
      <w:tr w:rsidR="007C26D2" w:rsidRPr="007C26D2" w14:paraId="41B88638" w14:textId="77777777" w:rsidTr="007C26D2">
        <w:trPr>
          <w:trHeight w:val="552"/>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DB01E58" w14:textId="77777777" w:rsidR="007C26D2" w:rsidRPr="001D1332" w:rsidRDefault="007C26D2" w:rsidP="007C26D2">
            <w:pPr>
              <w:rPr>
                <w:lang w:val="en-US" w:eastAsia="en-US"/>
              </w:rPr>
            </w:pPr>
            <w:r w:rsidRPr="001D1332">
              <w:rPr>
                <w:lang w:val="en-US" w:eastAsia="en-US"/>
              </w:rPr>
              <w:t>76</w:t>
            </w:r>
          </w:p>
        </w:tc>
        <w:tc>
          <w:tcPr>
            <w:tcW w:w="3317" w:type="dxa"/>
            <w:tcBorders>
              <w:top w:val="nil"/>
              <w:left w:val="nil"/>
              <w:bottom w:val="single" w:sz="4" w:space="0" w:color="auto"/>
              <w:right w:val="single" w:sz="4" w:space="0" w:color="auto"/>
            </w:tcBorders>
            <w:shd w:val="clear" w:color="000000" w:fill="FFFFFF"/>
            <w:vAlign w:val="center"/>
            <w:hideMark/>
          </w:tcPr>
          <w:p w14:paraId="48890DC7" w14:textId="77777777" w:rsidR="007C26D2" w:rsidRPr="001D1332" w:rsidRDefault="007C26D2" w:rsidP="007C26D2">
            <w:pPr>
              <w:rPr>
                <w:lang w:val="en-US" w:eastAsia="en-US"/>
              </w:rPr>
            </w:pPr>
            <w:proofErr w:type="spellStart"/>
            <w:r w:rsidRPr="001D1332">
              <w:rPr>
                <w:lang w:val="en-US" w:eastAsia="en-US"/>
              </w:rPr>
              <w:t>Ряпа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4CE27624"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26DB1DAB"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F0DF3C0" w14:textId="77777777" w:rsidR="007C26D2" w:rsidRPr="001D1332" w:rsidRDefault="007C26D2" w:rsidP="007C26D2">
            <w:pPr>
              <w:rPr>
                <w:lang w:val="en-US" w:eastAsia="en-US"/>
              </w:rPr>
            </w:pPr>
            <w:proofErr w:type="spellStart"/>
            <w:r w:rsidRPr="001D1332">
              <w:rPr>
                <w:lang w:val="en-US" w:eastAsia="en-US"/>
              </w:rPr>
              <w:t>единични</w:t>
            </w:r>
            <w:proofErr w:type="spellEnd"/>
            <w:r w:rsidRPr="001D1332">
              <w:rPr>
                <w:lang w:val="en-US" w:eastAsia="en-US"/>
              </w:rPr>
              <w:t xml:space="preserve"> </w:t>
            </w:r>
            <w:proofErr w:type="spellStart"/>
            <w:r w:rsidRPr="001D1332">
              <w:rPr>
                <w:lang w:val="en-US" w:eastAsia="en-US"/>
              </w:rPr>
              <w:t>бройки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54CE34C" w14:textId="77777777" w:rsidR="007C26D2" w:rsidRPr="001D1332" w:rsidRDefault="007C26D2" w:rsidP="007C26D2">
            <w:pPr>
              <w:rPr>
                <w:lang w:val="en-US" w:eastAsia="en-US"/>
              </w:rPr>
            </w:pPr>
          </w:p>
        </w:tc>
      </w:tr>
      <w:tr w:rsidR="007C26D2" w:rsidRPr="007C26D2" w14:paraId="797EB248"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5F01E13E" w14:textId="77777777" w:rsidR="007C26D2" w:rsidRPr="001D1332" w:rsidRDefault="007C26D2" w:rsidP="007C26D2">
            <w:pPr>
              <w:rPr>
                <w:lang w:val="en-US" w:eastAsia="en-US"/>
              </w:rPr>
            </w:pPr>
            <w:r w:rsidRPr="001D1332">
              <w:rPr>
                <w:lang w:val="en-US" w:eastAsia="en-US"/>
              </w:rPr>
              <w:t>77</w:t>
            </w:r>
          </w:p>
        </w:tc>
        <w:tc>
          <w:tcPr>
            <w:tcW w:w="3317" w:type="dxa"/>
            <w:tcBorders>
              <w:top w:val="nil"/>
              <w:left w:val="nil"/>
              <w:bottom w:val="single" w:sz="4" w:space="0" w:color="auto"/>
              <w:right w:val="single" w:sz="4" w:space="0" w:color="auto"/>
            </w:tcBorders>
            <w:shd w:val="clear" w:color="000000" w:fill="FFFFFF"/>
            <w:vAlign w:val="center"/>
            <w:hideMark/>
          </w:tcPr>
          <w:p w14:paraId="662AEBA0" w14:textId="77777777" w:rsidR="007C26D2" w:rsidRPr="001D1332" w:rsidRDefault="007C26D2" w:rsidP="007C26D2">
            <w:pPr>
              <w:rPr>
                <w:lang w:val="en-US" w:eastAsia="en-US"/>
              </w:rPr>
            </w:pPr>
            <w:proofErr w:type="spellStart"/>
            <w:r w:rsidRPr="001D1332">
              <w:rPr>
                <w:lang w:val="en-US" w:eastAsia="en-US"/>
              </w:rPr>
              <w:t>Копър</w:t>
            </w:r>
            <w:proofErr w:type="spellEnd"/>
            <w:r w:rsidRPr="001D1332">
              <w:rPr>
                <w:lang w:val="en-US" w:eastAsia="en-US"/>
              </w:rPr>
              <w:t xml:space="preserve"> - </w:t>
            </w:r>
            <w:proofErr w:type="spellStart"/>
            <w:r w:rsidRPr="001D1332">
              <w:rPr>
                <w:lang w:val="en-US" w:eastAsia="en-US"/>
              </w:rPr>
              <w:t>връзки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зелени</w:t>
            </w:r>
            <w:proofErr w:type="spellEnd"/>
            <w:r w:rsidRPr="001D1332">
              <w:rPr>
                <w:lang w:val="en-US" w:eastAsia="en-US"/>
              </w:rPr>
              <w:t xml:space="preserve">, </w:t>
            </w:r>
            <w:proofErr w:type="spellStart"/>
            <w:r w:rsidRPr="001D1332">
              <w:rPr>
                <w:lang w:val="en-US" w:eastAsia="en-US"/>
              </w:rPr>
              <w:t>доб</w:t>
            </w:r>
            <w:r w:rsidRPr="001D1332">
              <w:rPr>
                <w:lang w:val="en-US" w:eastAsia="en-US"/>
              </w:rPr>
              <w:softHyphen/>
              <w:t>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листа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предизвикани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тях</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79E4CBE"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2EF2D2EA"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roofErr w:type="spellStart"/>
            <w:r w:rsidRPr="001D1332">
              <w:rPr>
                <w:lang w:val="en-US" w:eastAsia="en-US"/>
              </w:rPr>
              <w:t>връзка</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4923632"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връзки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835F82D" w14:textId="77777777" w:rsidR="007C26D2" w:rsidRPr="001D1332" w:rsidRDefault="007C26D2" w:rsidP="007C26D2">
            <w:pPr>
              <w:rPr>
                <w:lang w:val="en-US" w:eastAsia="en-US"/>
              </w:rPr>
            </w:pPr>
          </w:p>
        </w:tc>
      </w:tr>
      <w:tr w:rsidR="007C26D2" w:rsidRPr="007C26D2" w14:paraId="7BAC392B"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C8A6F7E" w14:textId="77777777" w:rsidR="007C26D2" w:rsidRPr="001D1332" w:rsidRDefault="007C26D2" w:rsidP="007C26D2">
            <w:pPr>
              <w:rPr>
                <w:lang w:val="en-US" w:eastAsia="en-US"/>
              </w:rPr>
            </w:pPr>
            <w:r w:rsidRPr="001D1332">
              <w:rPr>
                <w:lang w:val="en-US" w:eastAsia="en-US"/>
              </w:rPr>
              <w:lastRenderedPageBreak/>
              <w:t>78</w:t>
            </w:r>
          </w:p>
        </w:tc>
        <w:tc>
          <w:tcPr>
            <w:tcW w:w="3317" w:type="dxa"/>
            <w:tcBorders>
              <w:top w:val="nil"/>
              <w:left w:val="nil"/>
              <w:bottom w:val="single" w:sz="4" w:space="0" w:color="auto"/>
              <w:right w:val="single" w:sz="4" w:space="0" w:color="auto"/>
            </w:tcBorders>
            <w:shd w:val="clear" w:color="000000" w:fill="FFFFFF"/>
            <w:vAlign w:val="center"/>
            <w:hideMark/>
          </w:tcPr>
          <w:p w14:paraId="35E3E7A7" w14:textId="77777777" w:rsidR="007C26D2" w:rsidRPr="001D1332" w:rsidRDefault="007C26D2" w:rsidP="007C26D2">
            <w:pPr>
              <w:rPr>
                <w:lang w:val="en-US" w:eastAsia="en-US"/>
              </w:rPr>
            </w:pPr>
            <w:proofErr w:type="spellStart"/>
            <w:r w:rsidRPr="001D1332">
              <w:rPr>
                <w:lang w:val="en-US" w:eastAsia="en-US"/>
              </w:rPr>
              <w:t>Праз</w:t>
            </w:r>
            <w:proofErr w:type="spellEnd"/>
            <w:r w:rsidRPr="001D1332">
              <w:rPr>
                <w:lang w:val="en-US" w:eastAsia="en-US"/>
              </w:rPr>
              <w:t xml:space="preserve"> </w:t>
            </w:r>
            <w:proofErr w:type="spellStart"/>
            <w:r w:rsidRPr="001D1332">
              <w:rPr>
                <w:lang w:val="en-US" w:eastAsia="en-US"/>
              </w:rPr>
              <w:t>лук</w:t>
            </w:r>
            <w:proofErr w:type="spellEnd"/>
            <w:r w:rsidRPr="001D1332">
              <w:rPr>
                <w:lang w:val="en-US" w:eastAsia="en-US"/>
              </w:rPr>
              <w:t xml:space="preserve"> - </w:t>
            </w:r>
            <w:proofErr w:type="spellStart"/>
            <w:r w:rsidRPr="001D1332">
              <w:rPr>
                <w:lang w:val="en-US" w:eastAsia="en-US"/>
              </w:rPr>
              <w:t>връзки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зелени</w:t>
            </w:r>
            <w:proofErr w:type="spellEnd"/>
            <w:r w:rsidRPr="001D1332">
              <w:rPr>
                <w:lang w:val="en-US" w:eastAsia="en-US"/>
              </w:rPr>
              <w:t xml:space="preserve">, </w:t>
            </w:r>
            <w:proofErr w:type="spellStart"/>
            <w:r w:rsidRPr="001D1332">
              <w:rPr>
                <w:lang w:val="en-US" w:eastAsia="en-US"/>
              </w:rPr>
              <w:t>доб</w:t>
            </w:r>
            <w:r w:rsidRPr="001D1332">
              <w:rPr>
                <w:lang w:val="en-US" w:eastAsia="en-US"/>
              </w:rPr>
              <w:softHyphen/>
              <w:t>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листа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предизвикани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тях</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33AB1F6"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7DC9D7F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370433B" w14:textId="77777777" w:rsidR="007C26D2" w:rsidRPr="001D1332" w:rsidRDefault="007C26D2" w:rsidP="007C26D2">
            <w:pPr>
              <w:rPr>
                <w:lang w:val="en-US" w:eastAsia="en-US"/>
              </w:rPr>
            </w:pPr>
            <w:proofErr w:type="spellStart"/>
            <w:r w:rsidRPr="001D1332">
              <w:rPr>
                <w:lang w:val="en-US" w:eastAsia="en-US"/>
              </w:rPr>
              <w:t>връзка</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4D00713" w14:textId="77777777" w:rsidR="007C26D2" w:rsidRPr="001D1332" w:rsidRDefault="007C26D2" w:rsidP="007C26D2">
            <w:pPr>
              <w:rPr>
                <w:lang w:val="en-US" w:eastAsia="en-US"/>
              </w:rPr>
            </w:pPr>
          </w:p>
        </w:tc>
      </w:tr>
      <w:tr w:rsidR="007C26D2" w:rsidRPr="007C26D2" w14:paraId="58C8EE96"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91A1B96" w14:textId="77777777" w:rsidR="007C26D2" w:rsidRPr="001D1332" w:rsidRDefault="007C26D2" w:rsidP="007C26D2">
            <w:pPr>
              <w:rPr>
                <w:lang w:val="en-US" w:eastAsia="en-US"/>
              </w:rPr>
            </w:pPr>
            <w:r w:rsidRPr="001D1332">
              <w:rPr>
                <w:lang w:val="en-US" w:eastAsia="en-US"/>
              </w:rPr>
              <w:t>79</w:t>
            </w:r>
          </w:p>
        </w:tc>
        <w:tc>
          <w:tcPr>
            <w:tcW w:w="3317" w:type="dxa"/>
            <w:tcBorders>
              <w:top w:val="nil"/>
              <w:left w:val="nil"/>
              <w:bottom w:val="single" w:sz="4" w:space="0" w:color="auto"/>
              <w:right w:val="single" w:sz="4" w:space="0" w:color="auto"/>
            </w:tcBorders>
            <w:shd w:val="clear" w:color="000000" w:fill="FFFFFF"/>
            <w:vAlign w:val="center"/>
            <w:hideMark/>
          </w:tcPr>
          <w:p w14:paraId="19A111CD" w14:textId="77777777" w:rsidR="007C26D2" w:rsidRPr="001D1332" w:rsidRDefault="007C26D2" w:rsidP="007C26D2">
            <w:pPr>
              <w:rPr>
                <w:lang w:val="en-US" w:eastAsia="en-US"/>
              </w:rPr>
            </w:pPr>
            <w:proofErr w:type="spellStart"/>
            <w:r w:rsidRPr="001D1332">
              <w:rPr>
                <w:lang w:val="en-US" w:eastAsia="en-US"/>
              </w:rPr>
              <w:t>Зелен</w:t>
            </w:r>
            <w:proofErr w:type="spellEnd"/>
            <w:r w:rsidRPr="001D1332">
              <w:rPr>
                <w:lang w:val="en-US" w:eastAsia="en-US"/>
              </w:rPr>
              <w:t xml:space="preserve"> </w:t>
            </w:r>
            <w:proofErr w:type="spellStart"/>
            <w:r w:rsidRPr="001D1332">
              <w:rPr>
                <w:lang w:val="en-US" w:eastAsia="en-US"/>
              </w:rPr>
              <w:t>лук</w:t>
            </w:r>
            <w:proofErr w:type="spellEnd"/>
            <w:r w:rsidRPr="001D1332">
              <w:rPr>
                <w:lang w:val="en-US" w:eastAsia="en-US"/>
              </w:rPr>
              <w:t xml:space="preserve"> - </w:t>
            </w:r>
            <w:proofErr w:type="spellStart"/>
            <w:r w:rsidRPr="001D1332">
              <w:rPr>
                <w:lang w:val="en-US" w:eastAsia="en-US"/>
              </w:rPr>
              <w:t>връзки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стебла</w:t>
            </w:r>
            <w:proofErr w:type="spellEnd"/>
            <w:r w:rsidRPr="001D1332">
              <w:rPr>
                <w:lang w:val="en-US" w:eastAsia="en-US"/>
              </w:rPr>
              <w:t xml:space="preserve"> и </w:t>
            </w:r>
            <w:proofErr w:type="spellStart"/>
            <w:r w:rsidRPr="001D1332">
              <w:rPr>
                <w:lang w:val="en-US" w:eastAsia="en-US"/>
              </w:rPr>
              <w:t>пера</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кал</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334A3D0"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257D413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roofErr w:type="spellStart"/>
            <w:r w:rsidRPr="001D1332">
              <w:rPr>
                <w:lang w:val="en-US" w:eastAsia="en-US"/>
              </w:rPr>
              <w:t>връзка</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13B04D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чували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връзки</w:t>
            </w:r>
            <w:proofErr w:type="spellEnd"/>
            <w:r w:rsidRPr="001D1332">
              <w:rPr>
                <w:lang w:val="en-US" w:eastAsia="en-US"/>
              </w:rPr>
              <w:t xml:space="preserve"> </w:t>
            </w:r>
          </w:p>
        </w:tc>
        <w:tc>
          <w:tcPr>
            <w:tcW w:w="1440" w:type="dxa"/>
            <w:tcBorders>
              <w:top w:val="nil"/>
              <w:left w:val="nil"/>
              <w:bottom w:val="single" w:sz="4" w:space="0" w:color="auto"/>
              <w:right w:val="single" w:sz="4" w:space="0" w:color="auto"/>
            </w:tcBorders>
            <w:shd w:val="clear" w:color="000000" w:fill="FFFFFF"/>
            <w:noWrap/>
            <w:vAlign w:val="center"/>
          </w:tcPr>
          <w:p w14:paraId="60347DBF" w14:textId="77777777" w:rsidR="007C26D2" w:rsidRPr="001D1332" w:rsidRDefault="007C26D2" w:rsidP="007C26D2">
            <w:pPr>
              <w:rPr>
                <w:lang w:val="en-US" w:eastAsia="en-US"/>
              </w:rPr>
            </w:pPr>
          </w:p>
        </w:tc>
      </w:tr>
      <w:tr w:rsidR="007C26D2" w:rsidRPr="007C26D2" w14:paraId="68551679"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F75E768" w14:textId="77777777" w:rsidR="007C26D2" w:rsidRPr="001D1332" w:rsidRDefault="007C26D2" w:rsidP="007C26D2">
            <w:pPr>
              <w:rPr>
                <w:lang w:val="en-US" w:eastAsia="en-US"/>
              </w:rPr>
            </w:pPr>
            <w:r w:rsidRPr="001D1332">
              <w:rPr>
                <w:lang w:val="en-US" w:eastAsia="en-US"/>
              </w:rPr>
              <w:t>80</w:t>
            </w:r>
          </w:p>
        </w:tc>
        <w:tc>
          <w:tcPr>
            <w:tcW w:w="3317" w:type="dxa"/>
            <w:tcBorders>
              <w:top w:val="nil"/>
              <w:left w:val="nil"/>
              <w:bottom w:val="single" w:sz="4" w:space="0" w:color="auto"/>
              <w:right w:val="single" w:sz="4" w:space="0" w:color="auto"/>
            </w:tcBorders>
            <w:shd w:val="clear" w:color="000000" w:fill="FFFFFF"/>
            <w:vAlign w:val="center"/>
            <w:hideMark/>
          </w:tcPr>
          <w:p w14:paraId="593B3E5F" w14:textId="77777777" w:rsidR="007C26D2" w:rsidRPr="001D1332" w:rsidRDefault="007C26D2" w:rsidP="007C26D2">
            <w:pPr>
              <w:rPr>
                <w:lang w:val="en-US" w:eastAsia="en-US"/>
              </w:rPr>
            </w:pPr>
            <w:proofErr w:type="spellStart"/>
            <w:r w:rsidRPr="001D1332">
              <w:rPr>
                <w:lang w:val="en-US" w:eastAsia="en-US"/>
              </w:rPr>
              <w:t>Сини</w:t>
            </w:r>
            <w:proofErr w:type="spellEnd"/>
            <w:r w:rsidRPr="001D1332">
              <w:rPr>
                <w:lang w:val="en-US" w:eastAsia="en-US"/>
              </w:rPr>
              <w:t xml:space="preserve"> </w:t>
            </w:r>
            <w:proofErr w:type="spellStart"/>
            <w:r w:rsidRPr="001D1332">
              <w:rPr>
                <w:lang w:val="en-US" w:eastAsia="en-US"/>
              </w:rPr>
              <w:t>сливи</w:t>
            </w:r>
            <w:proofErr w:type="spellEnd"/>
            <w:r w:rsidRPr="001D1332">
              <w:rPr>
                <w:lang w:val="en-US" w:eastAsia="en-US"/>
              </w:rPr>
              <w:t xml:space="preserve"> - </w:t>
            </w:r>
            <w:proofErr w:type="spellStart"/>
            <w:r w:rsidRPr="001D1332">
              <w:rPr>
                <w:lang w:val="en-US" w:eastAsia="en-US"/>
              </w:rPr>
              <w:t>клас</w:t>
            </w:r>
            <w:proofErr w:type="spellEnd"/>
            <w:r w:rsidRPr="001D1332">
              <w:rPr>
                <w:lang w:val="en-US" w:eastAsia="en-US"/>
              </w:rPr>
              <w:t xml:space="preserve"> </w:t>
            </w:r>
            <w:proofErr w:type="spellStart"/>
            <w:r w:rsidRPr="001D1332">
              <w:rPr>
                <w:lang w:val="en-US" w:eastAsia="en-US"/>
              </w:rPr>
              <w:t>първи</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бъдат</w:t>
            </w:r>
            <w:proofErr w:type="spellEnd"/>
            <w:r w:rsidRPr="001D1332">
              <w:rPr>
                <w:lang w:val="en-US" w:eastAsia="en-US"/>
              </w:rPr>
              <w:t xml:space="preserve"> с </w:t>
            </w:r>
            <w:proofErr w:type="spellStart"/>
            <w:r w:rsidRPr="001D1332">
              <w:rPr>
                <w:lang w:val="en-US" w:eastAsia="en-US"/>
              </w:rPr>
              <w:t>добро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загнили</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предизвикани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тях</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никакъв</w:t>
            </w:r>
            <w:proofErr w:type="spellEnd"/>
            <w:r w:rsidRPr="001D1332">
              <w:rPr>
                <w:lang w:val="en-US" w:eastAsia="en-US"/>
              </w:rPr>
              <w:t xml:space="preserve"> </w:t>
            </w:r>
            <w:proofErr w:type="spellStart"/>
            <w:r w:rsidRPr="001D1332">
              <w:rPr>
                <w:lang w:val="en-US" w:eastAsia="en-US"/>
              </w:rPr>
              <w:t>чужд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притежават</w:t>
            </w:r>
            <w:proofErr w:type="spellEnd"/>
            <w:r w:rsidRPr="001D1332">
              <w:rPr>
                <w:lang w:val="en-US" w:eastAsia="en-US"/>
              </w:rPr>
              <w:t xml:space="preserve"> </w:t>
            </w:r>
            <w:proofErr w:type="spellStart"/>
            <w:r w:rsidRPr="001D1332">
              <w:rPr>
                <w:lang w:val="en-US" w:eastAsia="en-US"/>
              </w:rPr>
              <w:t>всички</w:t>
            </w:r>
            <w:proofErr w:type="spellEnd"/>
            <w:r w:rsidRPr="001D1332">
              <w:rPr>
                <w:lang w:val="en-US" w:eastAsia="en-US"/>
              </w:rPr>
              <w:t xml:space="preserve"> </w:t>
            </w:r>
            <w:proofErr w:type="spellStart"/>
            <w:r w:rsidRPr="001D1332">
              <w:rPr>
                <w:lang w:val="en-US" w:eastAsia="en-US"/>
              </w:rPr>
              <w:t>основни</w:t>
            </w:r>
            <w:proofErr w:type="spellEnd"/>
            <w:r w:rsidRPr="001D1332">
              <w:rPr>
                <w:lang w:val="en-US" w:eastAsia="en-US"/>
              </w:rPr>
              <w:t xml:space="preserve"> </w:t>
            </w:r>
            <w:proofErr w:type="spellStart"/>
            <w:r w:rsidRPr="001D1332">
              <w:rPr>
                <w:lang w:val="en-US" w:eastAsia="en-US"/>
              </w:rPr>
              <w:t>характеристики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0D4A830"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94525F0"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CCD1C4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3C21966" w14:textId="77777777" w:rsidR="007C26D2" w:rsidRPr="001D1332" w:rsidRDefault="007C26D2" w:rsidP="007C26D2">
            <w:pPr>
              <w:rPr>
                <w:lang w:val="en-US" w:eastAsia="en-US"/>
              </w:rPr>
            </w:pPr>
          </w:p>
        </w:tc>
      </w:tr>
      <w:tr w:rsidR="007C26D2" w:rsidRPr="007C26D2" w14:paraId="12D382A8"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34C178B" w14:textId="77777777" w:rsidR="007C26D2" w:rsidRPr="001D1332" w:rsidRDefault="007C26D2" w:rsidP="007C26D2">
            <w:pPr>
              <w:rPr>
                <w:lang w:val="en-US" w:eastAsia="en-US"/>
              </w:rPr>
            </w:pPr>
            <w:r w:rsidRPr="001D1332">
              <w:rPr>
                <w:lang w:val="en-US" w:eastAsia="en-US"/>
              </w:rPr>
              <w:t>81</w:t>
            </w:r>
          </w:p>
        </w:tc>
        <w:tc>
          <w:tcPr>
            <w:tcW w:w="3317" w:type="dxa"/>
            <w:tcBorders>
              <w:top w:val="nil"/>
              <w:left w:val="nil"/>
              <w:bottom w:val="single" w:sz="4" w:space="0" w:color="auto"/>
              <w:right w:val="single" w:sz="4" w:space="0" w:color="auto"/>
            </w:tcBorders>
            <w:shd w:val="clear" w:color="000000" w:fill="FFFFFF"/>
            <w:vAlign w:val="center"/>
            <w:hideMark/>
          </w:tcPr>
          <w:p w14:paraId="39300571" w14:textId="77777777" w:rsidR="007C26D2" w:rsidRPr="001D1332" w:rsidRDefault="007C26D2" w:rsidP="007C26D2">
            <w:pPr>
              <w:rPr>
                <w:lang w:val="en-US" w:eastAsia="en-US"/>
              </w:rPr>
            </w:pPr>
            <w:proofErr w:type="spellStart"/>
            <w:r w:rsidRPr="001D1332">
              <w:rPr>
                <w:lang w:val="en-US" w:eastAsia="en-US"/>
              </w:rPr>
              <w:t>Череши</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напълно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характерна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механични</w:t>
            </w:r>
            <w:proofErr w:type="spellEnd"/>
            <w:r w:rsidRPr="001D1332">
              <w:rPr>
                <w:lang w:val="en-US" w:eastAsia="en-US"/>
              </w:rPr>
              <w:t xml:space="preserve"> и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болести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24D80A5"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724CDD1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9CA4FB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161DFCD" w14:textId="77777777" w:rsidR="007C26D2" w:rsidRPr="001D1332" w:rsidRDefault="007C26D2" w:rsidP="007C26D2">
            <w:pPr>
              <w:rPr>
                <w:lang w:val="en-US" w:eastAsia="en-US"/>
              </w:rPr>
            </w:pPr>
          </w:p>
        </w:tc>
      </w:tr>
      <w:tr w:rsidR="007C26D2" w:rsidRPr="007C26D2" w14:paraId="2622CAFD" w14:textId="77777777" w:rsidTr="007C26D2">
        <w:trPr>
          <w:trHeight w:val="1932"/>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7482FEF" w14:textId="77777777" w:rsidR="007C26D2" w:rsidRPr="001D1332" w:rsidRDefault="007C26D2" w:rsidP="007C26D2">
            <w:pPr>
              <w:rPr>
                <w:lang w:val="en-US" w:eastAsia="en-US"/>
              </w:rPr>
            </w:pPr>
            <w:r w:rsidRPr="001D1332">
              <w:rPr>
                <w:lang w:val="en-US" w:eastAsia="en-US"/>
              </w:rPr>
              <w:t>82</w:t>
            </w:r>
          </w:p>
        </w:tc>
        <w:tc>
          <w:tcPr>
            <w:tcW w:w="3317" w:type="dxa"/>
            <w:tcBorders>
              <w:top w:val="nil"/>
              <w:left w:val="nil"/>
              <w:bottom w:val="single" w:sz="4" w:space="0" w:color="auto"/>
              <w:right w:val="single" w:sz="4" w:space="0" w:color="auto"/>
            </w:tcBorders>
            <w:shd w:val="clear" w:color="000000" w:fill="FFFFFF"/>
            <w:vAlign w:val="center"/>
            <w:hideMark/>
          </w:tcPr>
          <w:p w14:paraId="0763D9EA" w14:textId="77777777" w:rsidR="007C26D2" w:rsidRPr="001D1332" w:rsidRDefault="007C26D2" w:rsidP="007C26D2">
            <w:pPr>
              <w:rPr>
                <w:lang w:val="en-US" w:eastAsia="en-US"/>
              </w:rPr>
            </w:pPr>
            <w:proofErr w:type="spellStart"/>
            <w:r w:rsidRPr="001D1332">
              <w:rPr>
                <w:lang w:val="en-US" w:eastAsia="en-US"/>
              </w:rPr>
              <w:t>Киви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типични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характерно</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плода</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болести</w:t>
            </w:r>
            <w:proofErr w:type="spellEnd"/>
            <w:r w:rsidRPr="001D1332">
              <w:rPr>
                <w:lang w:val="en-US" w:eastAsia="en-US"/>
              </w:rPr>
              <w:t xml:space="preserve"> и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механични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CABA3AD"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7FB2EA20"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DCCDC5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пласмасови</w:t>
            </w:r>
            <w:proofErr w:type="spellEnd"/>
            <w:r w:rsidRPr="001D1332">
              <w:rPr>
                <w:lang w:val="en-US" w:eastAsia="en-US"/>
              </w:rPr>
              <w:t xml:space="preserve"> </w:t>
            </w:r>
            <w:proofErr w:type="spellStart"/>
            <w:r w:rsidRPr="001D1332">
              <w:rPr>
                <w:lang w:val="en-US" w:eastAsia="en-US"/>
              </w:rPr>
              <w:t>кошнички</w:t>
            </w:r>
            <w:proofErr w:type="spellEnd"/>
            <w:r w:rsidRPr="001D1332">
              <w:rPr>
                <w:lang w:val="en-US" w:eastAsia="en-US"/>
              </w:rPr>
              <w:t xml:space="preserve"> с </w:t>
            </w:r>
            <w:proofErr w:type="spellStart"/>
            <w:r w:rsidRPr="001D1332">
              <w:rPr>
                <w:lang w:val="en-US" w:eastAsia="en-US"/>
              </w:rPr>
              <w:t>мрежа</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72EB6AD" w14:textId="77777777" w:rsidR="007C26D2" w:rsidRPr="001D1332" w:rsidRDefault="007C26D2" w:rsidP="007C26D2">
            <w:pPr>
              <w:rPr>
                <w:lang w:val="en-US" w:eastAsia="en-US"/>
              </w:rPr>
            </w:pPr>
          </w:p>
        </w:tc>
      </w:tr>
      <w:tr w:rsidR="007C26D2" w:rsidRPr="007C26D2" w14:paraId="355E8F38"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FD211F8" w14:textId="77777777" w:rsidR="007C26D2" w:rsidRPr="001D1332" w:rsidRDefault="007C26D2" w:rsidP="007C26D2">
            <w:pPr>
              <w:rPr>
                <w:lang w:val="en-US" w:eastAsia="en-US"/>
              </w:rPr>
            </w:pPr>
            <w:r w:rsidRPr="001D1332">
              <w:rPr>
                <w:lang w:val="en-US" w:eastAsia="en-US"/>
              </w:rPr>
              <w:t>83</w:t>
            </w:r>
          </w:p>
        </w:tc>
        <w:tc>
          <w:tcPr>
            <w:tcW w:w="3317" w:type="dxa"/>
            <w:tcBorders>
              <w:top w:val="nil"/>
              <w:left w:val="nil"/>
              <w:bottom w:val="single" w:sz="4" w:space="0" w:color="auto"/>
              <w:right w:val="single" w:sz="4" w:space="0" w:color="auto"/>
            </w:tcBorders>
            <w:shd w:val="clear" w:color="000000" w:fill="FFFFFF"/>
            <w:vAlign w:val="center"/>
            <w:hideMark/>
          </w:tcPr>
          <w:p w14:paraId="59082A90" w14:textId="77777777" w:rsidR="007C26D2" w:rsidRPr="001D1332" w:rsidRDefault="007C26D2" w:rsidP="007C26D2">
            <w:pPr>
              <w:rPr>
                <w:lang w:val="en-US" w:eastAsia="en-US"/>
              </w:rPr>
            </w:pPr>
            <w:proofErr w:type="spellStart"/>
            <w:r w:rsidRPr="001D1332">
              <w:rPr>
                <w:lang w:val="en-US" w:eastAsia="en-US"/>
              </w:rPr>
              <w:t>Ягоди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характерно</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плода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955BD7E"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595342D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A37470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
        </w:tc>
        <w:tc>
          <w:tcPr>
            <w:tcW w:w="1440" w:type="dxa"/>
            <w:tcBorders>
              <w:top w:val="nil"/>
              <w:left w:val="nil"/>
              <w:bottom w:val="single" w:sz="4" w:space="0" w:color="auto"/>
              <w:right w:val="single" w:sz="4" w:space="0" w:color="auto"/>
            </w:tcBorders>
            <w:shd w:val="clear" w:color="000000" w:fill="FFFFFF"/>
            <w:noWrap/>
            <w:vAlign w:val="center"/>
          </w:tcPr>
          <w:p w14:paraId="65ACE874" w14:textId="77777777" w:rsidR="007C26D2" w:rsidRPr="001D1332" w:rsidRDefault="007C26D2" w:rsidP="007C26D2">
            <w:pPr>
              <w:rPr>
                <w:lang w:val="en-US" w:eastAsia="en-US"/>
              </w:rPr>
            </w:pPr>
          </w:p>
        </w:tc>
      </w:tr>
      <w:tr w:rsidR="007C26D2" w:rsidRPr="007C26D2" w14:paraId="305346AE" w14:textId="77777777" w:rsidTr="007C26D2">
        <w:trPr>
          <w:trHeight w:val="303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7A93276" w14:textId="77777777" w:rsidR="007C26D2" w:rsidRPr="001D1332" w:rsidRDefault="007C26D2" w:rsidP="007C26D2">
            <w:pPr>
              <w:rPr>
                <w:lang w:val="en-US" w:eastAsia="en-US"/>
              </w:rPr>
            </w:pPr>
            <w:r w:rsidRPr="001D1332">
              <w:rPr>
                <w:lang w:val="en-US" w:eastAsia="en-US"/>
              </w:rPr>
              <w:t>84</w:t>
            </w:r>
          </w:p>
        </w:tc>
        <w:tc>
          <w:tcPr>
            <w:tcW w:w="3317" w:type="dxa"/>
            <w:tcBorders>
              <w:top w:val="nil"/>
              <w:left w:val="nil"/>
              <w:bottom w:val="single" w:sz="4" w:space="0" w:color="auto"/>
              <w:right w:val="single" w:sz="4" w:space="0" w:color="auto"/>
            </w:tcBorders>
            <w:shd w:val="clear" w:color="000000" w:fill="FFFFFF"/>
            <w:vAlign w:val="center"/>
            <w:hideMark/>
          </w:tcPr>
          <w:p w14:paraId="0101878D" w14:textId="77777777" w:rsidR="007C26D2" w:rsidRPr="001D1332" w:rsidRDefault="007C26D2" w:rsidP="007C26D2">
            <w:pPr>
              <w:rPr>
                <w:lang w:val="en-US" w:eastAsia="en-US"/>
              </w:rPr>
            </w:pPr>
            <w:proofErr w:type="spellStart"/>
            <w:r w:rsidRPr="001D1332">
              <w:rPr>
                <w:lang w:val="en-US" w:eastAsia="en-US"/>
              </w:rPr>
              <w:t>Ябълки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клас</w:t>
            </w:r>
            <w:proofErr w:type="spellEnd"/>
            <w:r w:rsidRPr="001D1332">
              <w:rPr>
                <w:lang w:val="en-US" w:eastAsia="en-US"/>
              </w:rPr>
              <w:t xml:space="preserve"> </w:t>
            </w:r>
            <w:proofErr w:type="spellStart"/>
            <w:r w:rsidRPr="001D1332">
              <w:rPr>
                <w:lang w:val="en-US" w:eastAsia="en-US"/>
              </w:rPr>
              <w:t>първи</w:t>
            </w:r>
            <w:proofErr w:type="spellEnd"/>
            <w:r w:rsidRPr="001D1332">
              <w:rPr>
                <w:lang w:val="en-US" w:eastAsia="en-US"/>
              </w:rPr>
              <w:t xml:space="preserve">, с </w:t>
            </w:r>
            <w:proofErr w:type="spellStart"/>
            <w:r w:rsidRPr="001D1332">
              <w:rPr>
                <w:lang w:val="en-US" w:eastAsia="en-US"/>
              </w:rPr>
              <w:t>добро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здрави,чисти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с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дръжки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предизвикани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тях</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никакъв</w:t>
            </w:r>
            <w:proofErr w:type="spellEnd"/>
            <w:r w:rsidRPr="001D1332">
              <w:rPr>
                <w:lang w:val="en-US" w:eastAsia="en-US"/>
              </w:rPr>
              <w:t xml:space="preserve"> </w:t>
            </w:r>
            <w:proofErr w:type="spellStart"/>
            <w:r w:rsidRPr="001D1332">
              <w:rPr>
                <w:lang w:val="en-US" w:eastAsia="en-US"/>
              </w:rPr>
              <w:t>чужд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притежават</w:t>
            </w:r>
            <w:proofErr w:type="spellEnd"/>
            <w:r w:rsidRPr="001D1332">
              <w:rPr>
                <w:lang w:val="en-US" w:eastAsia="en-US"/>
              </w:rPr>
              <w:t xml:space="preserve"> </w:t>
            </w:r>
            <w:proofErr w:type="spellStart"/>
            <w:r w:rsidRPr="001D1332">
              <w:rPr>
                <w:lang w:val="en-US" w:eastAsia="en-US"/>
              </w:rPr>
              <w:t>всички</w:t>
            </w:r>
            <w:proofErr w:type="spellEnd"/>
            <w:r w:rsidRPr="001D1332">
              <w:rPr>
                <w:lang w:val="en-US" w:eastAsia="en-US"/>
              </w:rPr>
              <w:t xml:space="preserve"> </w:t>
            </w:r>
            <w:proofErr w:type="spellStart"/>
            <w:r w:rsidRPr="001D1332">
              <w:rPr>
                <w:lang w:val="en-US" w:eastAsia="en-US"/>
              </w:rPr>
              <w:t>основни</w:t>
            </w:r>
            <w:proofErr w:type="spellEnd"/>
            <w:r w:rsidRPr="001D1332">
              <w:rPr>
                <w:lang w:val="en-US" w:eastAsia="en-US"/>
              </w:rPr>
              <w:t xml:space="preserve"> </w:t>
            </w:r>
            <w:proofErr w:type="spellStart"/>
            <w:r w:rsidRPr="001D1332">
              <w:rPr>
                <w:lang w:val="en-US" w:eastAsia="en-US"/>
              </w:rPr>
              <w:t>характеристики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2B9E5EB"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20B63CF8"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A4DB7D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пласмасови</w:t>
            </w:r>
            <w:proofErr w:type="spellEnd"/>
            <w:r w:rsidRPr="001D1332">
              <w:rPr>
                <w:lang w:val="en-US" w:eastAsia="en-US"/>
              </w:rPr>
              <w:t xml:space="preserve"> </w:t>
            </w:r>
            <w:proofErr w:type="spellStart"/>
            <w:r w:rsidRPr="001D1332">
              <w:rPr>
                <w:lang w:val="en-US" w:eastAsia="en-US"/>
              </w:rPr>
              <w:t>кошнички</w:t>
            </w:r>
            <w:proofErr w:type="spellEnd"/>
            <w:r w:rsidRPr="001D1332">
              <w:rPr>
                <w:lang w:val="en-US" w:eastAsia="en-US"/>
              </w:rPr>
              <w:t xml:space="preserve"> с </w:t>
            </w:r>
            <w:proofErr w:type="spellStart"/>
            <w:r w:rsidRPr="001D1332">
              <w:rPr>
                <w:lang w:val="en-US" w:eastAsia="en-US"/>
              </w:rPr>
              <w:t>мрежа</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lastRenderedPageBreak/>
              <w:t>или</w:t>
            </w:r>
            <w:proofErr w:type="spellEnd"/>
            <w:r w:rsidRPr="001D1332">
              <w:rPr>
                <w:lang w:val="en-US" w:eastAsia="en-US"/>
              </w:rPr>
              <w:t xml:space="preserve"> в </w:t>
            </w:r>
            <w:proofErr w:type="spellStart"/>
            <w:r w:rsidRPr="001D1332">
              <w:rPr>
                <w:lang w:val="en-US" w:eastAsia="en-US"/>
              </w:rPr>
              <w:t>мрежести</w:t>
            </w:r>
            <w:proofErr w:type="spellEnd"/>
            <w:r w:rsidRPr="001D1332">
              <w:rPr>
                <w:lang w:val="en-US" w:eastAsia="en-US"/>
              </w:rPr>
              <w:t xml:space="preserve"> </w:t>
            </w:r>
            <w:proofErr w:type="spellStart"/>
            <w:r w:rsidRPr="001D1332">
              <w:rPr>
                <w:lang w:val="en-US" w:eastAsia="en-US"/>
              </w:rPr>
              <w:t>потребителски</w:t>
            </w:r>
            <w:proofErr w:type="spellEnd"/>
            <w:r w:rsidRPr="001D1332">
              <w:rPr>
                <w:lang w:val="en-US" w:eastAsia="en-US"/>
              </w:rPr>
              <w:t xml:space="preserve"> </w:t>
            </w:r>
            <w:proofErr w:type="spellStart"/>
            <w:r w:rsidRPr="001D1332">
              <w:rPr>
                <w:lang w:val="en-US" w:eastAsia="en-US"/>
              </w:rPr>
              <w:t>опаковки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292AF13" w14:textId="77777777" w:rsidR="007C26D2" w:rsidRPr="001D1332" w:rsidRDefault="007C26D2" w:rsidP="007C26D2">
            <w:pPr>
              <w:rPr>
                <w:lang w:val="en-US" w:eastAsia="en-US"/>
              </w:rPr>
            </w:pPr>
          </w:p>
        </w:tc>
      </w:tr>
      <w:tr w:rsidR="007C26D2" w:rsidRPr="007C26D2" w14:paraId="6B4A8357"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5CB4A0C" w14:textId="77777777" w:rsidR="007C26D2" w:rsidRPr="001D1332" w:rsidRDefault="007C26D2" w:rsidP="007C26D2">
            <w:pPr>
              <w:rPr>
                <w:lang w:val="en-US" w:eastAsia="en-US"/>
              </w:rPr>
            </w:pPr>
            <w:r w:rsidRPr="001D1332">
              <w:rPr>
                <w:lang w:val="en-US" w:eastAsia="en-US"/>
              </w:rPr>
              <w:t>85</w:t>
            </w:r>
          </w:p>
        </w:tc>
        <w:tc>
          <w:tcPr>
            <w:tcW w:w="3317" w:type="dxa"/>
            <w:tcBorders>
              <w:top w:val="nil"/>
              <w:left w:val="nil"/>
              <w:bottom w:val="single" w:sz="4" w:space="0" w:color="auto"/>
              <w:right w:val="single" w:sz="4" w:space="0" w:color="auto"/>
            </w:tcBorders>
            <w:shd w:val="clear" w:color="000000" w:fill="FFFFFF"/>
            <w:vAlign w:val="center"/>
            <w:hideMark/>
          </w:tcPr>
          <w:p w14:paraId="62E450C0" w14:textId="77777777" w:rsidR="007C26D2" w:rsidRPr="001D1332" w:rsidRDefault="007C26D2" w:rsidP="007C26D2">
            <w:pPr>
              <w:rPr>
                <w:lang w:val="en-US" w:eastAsia="en-US"/>
              </w:rPr>
            </w:pPr>
            <w:proofErr w:type="spellStart"/>
            <w:r w:rsidRPr="001D1332">
              <w:rPr>
                <w:lang w:val="en-US" w:eastAsia="en-US"/>
              </w:rPr>
              <w:t>Банани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загнили</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са</w:t>
            </w:r>
            <w:proofErr w:type="spellEnd"/>
            <w:r w:rsidRPr="001D1332">
              <w:rPr>
                <w:lang w:val="en-US" w:eastAsia="en-US"/>
              </w:rPr>
              <w:t xml:space="preserve"> </w:t>
            </w:r>
            <w:proofErr w:type="spellStart"/>
            <w:r w:rsidRPr="001D1332">
              <w:rPr>
                <w:lang w:val="en-US" w:eastAsia="en-US"/>
              </w:rPr>
              <w:t>напълно</w:t>
            </w:r>
            <w:proofErr w:type="spellEnd"/>
            <w:r w:rsidRPr="001D1332">
              <w:rPr>
                <w:lang w:val="en-US" w:eastAsia="en-US"/>
              </w:rPr>
              <w:t xml:space="preserve"> </w:t>
            </w:r>
            <w:proofErr w:type="spellStart"/>
            <w:r w:rsidRPr="001D1332">
              <w:rPr>
                <w:lang w:val="en-US" w:eastAsia="en-US"/>
              </w:rPr>
              <w:t>узрели</w:t>
            </w:r>
            <w:proofErr w:type="spellEnd"/>
            <w:r w:rsidRPr="001D1332">
              <w:rPr>
                <w:lang w:val="en-US" w:eastAsia="en-US"/>
              </w:rPr>
              <w:t xml:space="preserve">, </w:t>
            </w:r>
            <w:proofErr w:type="spellStart"/>
            <w:r w:rsidRPr="001D1332">
              <w:rPr>
                <w:lang w:val="en-US" w:eastAsia="en-US"/>
              </w:rPr>
              <w:t>но</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презрели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6BFABDE6"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D540CD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C7CE69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кашони</w:t>
            </w:r>
            <w:proofErr w:type="spellEnd"/>
            <w:r w:rsidRPr="001D1332">
              <w:rPr>
                <w:lang w:val="en-US" w:eastAsia="en-US"/>
              </w:rPr>
              <w:t xml:space="preserve"> - </w:t>
            </w:r>
            <w:proofErr w:type="spellStart"/>
            <w:r w:rsidRPr="001D1332">
              <w:rPr>
                <w:lang w:val="en-US" w:eastAsia="en-US"/>
              </w:rPr>
              <w:t>оригинални</w:t>
            </w:r>
            <w:proofErr w:type="spellEnd"/>
            <w:r w:rsidRPr="001D1332">
              <w:rPr>
                <w:lang w:val="en-US" w:eastAsia="en-US"/>
              </w:rPr>
              <w:t xml:space="preserve"> </w:t>
            </w:r>
            <w:proofErr w:type="spellStart"/>
            <w:r w:rsidRPr="001D1332">
              <w:rPr>
                <w:lang w:val="en-US" w:eastAsia="en-US"/>
              </w:rPr>
              <w:t>опаковки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EA85827" w14:textId="77777777" w:rsidR="007C26D2" w:rsidRPr="001D1332" w:rsidRDefault="007C26D2" w:rsidP="007C26D2">
            <w:pPr>
              <w:rPr>
                <w:lang w:val="en-US" w:eastAsia="en-US"/>
              </w:rPr>
            </w:pPr>
          </w:p>
        </w:tc>
      </w:tr>
      <w:tr w:rsidR="007C26D2" w:rsidRPr="007C26D2" w14:paraId="49BAB710" w14:textId="77777777" w:rsidTr="007C26D2">
        <w:trPr>
          <w:trHeight w:val="303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49DA322" w14:textId="77777777" w:rsidR="007C26D2" w:rsidRPr="001D1332" w:rsidRDefault="007C26D2" w:rsidP="007C26D2">
            <w:pPr>
              <w:rPr>
                <w:lang w:val="en-US" w:eastAsia="en-US"/>
              </w:rPr>
            </w:pPr>
            <w:r w:rsidRPr="001D1332">
              <w:rPr>
                <w:lang w:val="en-US" w:eastAsia="en-US"/>
              </w:rPr>
              <w:t>86</w:t>
            </w:r>
          </w:p>
        </w:tc>
        <w:tc>
          <w:tcPr>
            <w:tcW w:w="3317" w:type="dxa"/>
            <w:tcBorders>
              <w:top w:val="nil"/>
              <w:left w:val="nil"/>
              <w:bottom w:val="single" w:sz="4" w:space="0" w:color="auto"/>
              <w:right w:val="single" w:sz="4" w:space="0" w:color="auto"/>
            </w:tcBorders>
            <w:shd w:val="clear" w:color="000000" w:fill="FFFFFF"/>
            <w:vAlign w:val="center"/>
            <w:hideMark/>
          </w:tcPr>
          <w:p w14:paraId="4E881303" w14:textId="77777777" w:rsidR="007C26D2" w:rsidRPr="001D1332" w:rsidRDefault="007C26D2" w:rsidP="007C26D2">
            <w:pPr>
              <w:rPr>
                <w:lang w:val="en-US" w:eastAsia="en-US"/>
              </w:rPr>
            </w:pPr>
            <w:proofErr w:type="spellStart"/>
            <w:r w:rsidRPr="001D1332">
              <w:rPr>
                <w:lang w:val="en-US" w:eastAsia="en-US"/>
              </w:rPr>
              <w:t>Портокали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загнили</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остатъци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средства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борба</w:t>
            </w:r>
            <w:proofErr w:type="spellEnd"/>
            <w:r w:rsidRPr="001D1332">
              <w:rPr>
                <w:lang w:val="en-US" w:eastAsia="en-US"/>
              </w:rPr>
              <w:t xml:space="preserve"> с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болести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54E34C1"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344AA1B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E2A958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пласмасови</w:t>
            </w:r>
            <w:proofErr w:type="spellEnd"/>
            <w:r w:rsidRPr="001D1332">
              <w:rPr>
                <w:lang w:val="en-US" w:eastAsia="en-US"/>
              </w:rPr>
              <w:t xml:space="preserve"> </w:t>
            </w:r>
            <w:proofErr w:type="spellStart"/>
            <w:r w:rsidRPr="001D1332">
              <w:rPr>
                <w:lang w:val="en-US" w:eastAsia="en-US"/>
              </w:rPr>
              <w:t>кошнички</w:t>
            </w:r>
            <w:proofErr w:type="spellEnd"/>
            <w:r w:rsidRPr="001D1332">
              <w:rPr>
                <w:lang w:val="en-US" w:eastAsia="en-US"/>
              </w:rPr>
              <w:t xml:space="preserve"> с </w:t>
            </w:r>
            <w:proofErr w:type="spellStart"/>
            <w:r w:rsidRPr="001D1332">
              <w:rPr>
                <w:lang w:val="en-US" w:eastAsia="en-US"/>
              </w:rPr>
              <w:t>мрежа</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в </w:t>
            </w:r>
            <w:proofErr w:type="spellStart"/>
            <w:r w:rsidRPr="001D1332">
              <w:rPr>
                <w:lang w:val="en-US" w:eastAsia="en-US"/>
              </w:rPr>
              <w:t>мрежести</w:t>
            </w:r>
            <w:proofErr w:type="spellEnd"/>
            <w:r w:rsidRPr="001D1332">
              <w:rPr>
                <w:lang w:val="en-US" w:eastAsia="en-US"/>
              </w:rPr>
              <w:t xml:space="preserve"> </w:t>
            </w:r>
            <w:proofErr w:type="spellStart"/>
            <w:r w:rsidRPr="001D1332">
              <w:rPr>
                <w:lang w:val="en-US" w:eastAsia="en-US"/>
              </w:rPr>
              <w:t>потребителски</w:t>
            </w:r>
            <w:proofErr w:type="spellEnd"/>
            <w:r w:rsidRPr="001D1332">
              <w:rPr>
                <w:lang w:val="en-US" w:eastAsia="en-US"/>
              </w:rPr>
              <w:t xml:space="preserve"> </w:t>
            </w:r>
            <w:proofErr w:type="spellStart"/>
            <w:r w:rsidRPr="001D1332">
              <w:rPr>
                <w:lang w:val="en-US" w:eastAsia="en-US"/>
              </w:rPr>
              <w:t>опаковки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2B7A17B" w14:textId="77777777" w:rsidR="007C26D2" w:rsidRPr="001D1332" w:rsidRDefault="007C26D2" w:rsidP="007C26D2">
            <w:pPr>
              <w:rPr>
                <w:lang w:val="en-US" w:eastAsia="en-US"/>
              </w:rPr>
            </w:pPr>
          </w:p>
        </w:tc>
      </w:tr>
      <w:tr w:rsidR="007C26D2" w:rsidRPr="007C26D2" w14:paraId="2EB76D4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B0DB050" w14:textId="77777777" w:rsidR="007C26D2" w:rsidRPr="001D1332" w:rsidRDefault="007C26D2" w:rsidP="007C26D2">
            <w:pPr>
              <w:rPr>
                <w:lang w:val="en-US" w:eastAsia="en-US"/>
              </w:rPr>
            </w:pPr>
            <w:r w:rsidRPr="001D1332">
              <w:rPr>
                <w:lang w:val="en-US" w:eastAsia="en-US"/>
              </w:rPr>
              <w:t>87</w:t>
            </w:r>
          </w:p>
        </w:tc>
        <w:tc>
          <w:tcPr>
            <w:tcW w:w="3317" w:type="dxa"/>
            <w:tcBorders>
              <w:top w:val="nil"/>
              <w:left w:val="nil"/>
              <w:bottom w:val="single" w:sz="4" w:space="0" w:color="auto"/>
              <w:right w:val="single" w:sz="4" w:space="0" w:color="auto"/>
            </w:tcBorders>
            <w:shd w:val="clear" w:color="000000" w:fill="FFFFFF"/>
            <w:vAlign w:val="center"/>
            <w:hideMark/>
          </w:tcPr>
          <w:p w14:paraId="7731BC2F" w14:textId="77777777" w:rsidR="007C26D2" w:rsidRPr="001D1332" w:rsidRDefault="007C26D2" w:rsidP="007C26D2">
            <w:pPr>
              <w:rPr>
                <w:lang w:val="en-US" w:eastAsia="en-US"/>
              </w:rPr>
            </w:pPr>
            <w:proofErr w:type="spellStart"/>
            <w:r w:rsidRPr="001D1332">
              <w:rPr>
                <w:lang w:val="en-US" w:eastAsia="en-US"/>
              </w:rPr>
              <w:t>Пъпеши</w:t>
            </w:r>
            <w:proofErr w:type="spellEnd"/>
            <w:r w:rsidRPr="001D1332">
              <w:rPr>
                <w:lang w:val="en-US" w:eastAsia="en-US"/>
              </w:rPr>
              <w:t xml:space="preserve">  - </w:t>
            </w:r>
            <w:proofErr w:type="spellStart"/>
            <w:r w:rsidRPr="001D1332">
              <w:rPr>
                <w:lang w:val="en-US" w:eastAsia="en-US"/>
              </w:rPr>
              <w:t>неуродливи</w:t>
            </w:r>
            <w:proofErr w:type="spellEnd"/>
            <w:r w:rsidRPr="001D1332">
              <w:rPr>
                <w:lang w:val="en-US" w:eastAsia="en-US"/>
              </w:rPr>
              <w:t xml:space="preserve">, с </w:t>
            </w:r>
            <w:proofErr w:type="spellStart"/>
            <w:r w:rsidRPr="001D1332">
              <w:rPr>
                <w:lang w:val="en-US" w:eastAsia="en-US"/>
              </w:rPr>
              <w:t>малки</w:t>
            </w:r>
            <w:proofErr w:type="spellEnd"/>
            <w:r w:rsidRPr="001D1332">
              <w:rPr>
                <w:lang w:val="en-US" w:eastAsia="en-US"/>
              </w:rPr>
              <w:t xml:space="preserve"> </w:t>
            </w:r>
            <w:proofErr w:type="spellStart"/>
            <w:r w:rsidRPr="001D1332">
              <w:rPr>
                <w:lang w:val="en-US" w:eastAsia="en-US"/>
              </w:rPr>
              <w:t>отклонения</w:t>
            </w:r>
            <w:proofErr w:type="spellEnd"/>
            <w:r w:rsidRPr="001D1332">
              <w:rPr>
                <w:lang w:val="en-US" w:eastAsia="en-US"/>
              </w:rPr>
              <w:t xml:space="preserve"> в </w:t>
            </w:r>
            <w:proofErr w:type="spellStart"/>
            <w:r w:rsidRPr="001D1332">
              <w:rPr>
                <w:lang w:val="en-US" w:eastAsia="en-US"/>
              </w:rPr>
              <w:t>оцветяването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кората</w:t>
            </w:r>
            <w:proofErr w:type="spellEnd"/>
            <w:r w:rsidRPr="001D1332">
              <w:rPr>
                <w:lang w:val="en-US" w:eastAsia="en-US"/>
              </w:rPr>
              <w:t xml:space="preserve">, с </w:t>
            </w:r>
            <w:proofErr w:type="spellStart"/>
            <w:r w:rsidRPr="001D1332">
              <w:rPr>
                <w:lang w:val="en-US" w:eastAsia="en-US"/>
              </w:rPr>
              <w:t>незначително</w:t>
            </w:r>
            <w:proofErr w:type="spellEnd"/>
            <w:r w:rsidRPr="001D1332">
              <w:rPr>
                <w:lang w:val="en-US" w:eastAsia="en-US"/>
              </w:rPr>
              <w:t xml:space="preserve"> </w:t>
            </w:r>
            <w:proofErr w:type="spellStart"/>
            <w:r w:rsidRPr="001D1332">
              <w:rPr>
                <w:lang w:val="en-US" w:eastAsia="en-US"/>
              </w:rPr>
              <w:t>замърсяване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почвата</w:t>
            </w:r>
            <w:proofErr w:type="spellEnd"/>
            <w:r w:rsidRPr="001D1332">
              <w:rPr>
                <w:lang w:val="en-US" w:eastAsia="en-US"/>
              </w:rPr>
              <w:t xml:space="preserve">, </w:t>
            </w:r>
            <w:proofErr w:type="spellStart"/>
            <w:r w:rsidRPr="001D1332">
              <w:rPr>
                <w:lang w:val="en-US" w:eastAsia="en-US"/>
              </w:rPr>
              <w:t>плодове</w:t>
            </w:r>
            <w:proofErr w:type="spellEnd"/>
            <w:r w:rsidRPr="001D1332">
              <w:rPr>
                <w:lang w:val="en-US" w:eastAsia="en-US"/>
              </w:rPr>
              <w:t xml:space="preserve"> в </w:t>
            </w:r>
            <w:proofErr w:type="spellStart"/>
            <w:r w:rsidRPr="001D1332">
              <w:rPr>
                <w:lang w:val="en-US" w:eastAsia="en-US"/>
              </w:rPr>
              <w:t>беритбена</w:t>
            </w:r>
            <w:proofErr w:type="spellEnd"/>
            <w:r w:rsidRPr="001D1332">
              <w:rPr>
                <w:lang w:val="en-US" w:eastAsia="en-US"/>
              </w:rPr>
              <w:t xml:space="preserve"> </w:t>
            </w:r>
            <w:proofErr w:type="spellStart"/>
            <w:r w:rsidRPr="001D1332">
              <w:rPr>
                <w:lang w:val="en-US" w:eastAsia="en-US"/>
              </w:rPr>
              <w:t>зрялост</w:t>
            </w:r>
            <w:proofErr w:type="spellEnd"/>
            <w:r w:rsidRPr="001D1332">
              <w:rPr>
                <w:lang w:val="en-US" w:eastAsia="en-US"/>
              </w:rPr>
              <w:t xml:space="preserve">, </w:t>
            </w:r>
            <w:proofErr w:type="spellStart"/>
            <w:r w:rsidRPr="001D1332">
              <w:rPr>
                <w:lang w:val="en-US" w:eastAsia="en-US"/>
              </w:rPr>
              <w:t>характерна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плода</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по-малка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0.5 </w:t>
            </w:r>
            <w:proofErr w:type="spellStart"/>
            <w:r w:rsidRPr="001D1332">
              <w:rPr>
                <w:lang w:val="en-US" w:eastAsia="en-US"/>
              </w:rPr>
              <w:t>кг</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A0D5015"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7BC61CF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A51A8F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зеленчуци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9CCBE90" w14:textId="77777777" w:rsidR="007C26D2" w:rsidRPr="001D1332" w:rsidRDefault="007C26D2" w:rsidP="007C26D2">
            <w:pPr>
              <w:rPr>
                <w:lang w:val="en-US" w:eastAsia="en-US"/>
              </w:rPr>
            </w:pPr>
          </w:p>
        </w:tc>
      </w:tr>
      <w:tr w:rsidR="007C26D2" w:rsidRPr="007C26D2" w14:paraId="12FBE272"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4DE759BD" w14:textId="77777777" w:rsidR="007C26D2" w:rsidRPr="001D1332" w:rsidRDefault="007C26D2" w:rsidP="007C26D2">
            <w:pPr>
              <w:rPr>
                <w:lang w:val="en-US" w:eastAsia="en-US"/>
              </w:rPr>
            </w:pPr>
            <w:r w:rsidRPr="001D1332">
              <w:rPr>
                <w:lang w:val="en-US" w:eastAsia="en-US"/>
              </w:rPr>
              <w:t>88</w:t>
            </w:r>
          </w:p>
        </w:tc>
        <w:tc>
          <w:tcPr>
            <w:tcW w:w="3317" w:type="dxa"/>
            <w:tcBorders>
              <w:top w:val="nil"/>
              <w:left w:val="nil"/>
              <w:bottom w:val="single" w:sz="4" w:space="0" w:color="auto"/>
              <w:right w:val="single" w:sz="4" w:space="0" w:color="auto"/>
            </w:tcBorders>
            <w:shd w:val="clear" w:color="000000" w:fill="FFFFFF"/>
            <w:vAlign w:val="center"/>
            <w:hideMark/>
          </w:tcPr>
          <w:p w14:paraId="3F6A7C8E" w14:textId="77777777" w:rsidR="007C26D2" w:rsidRPr="001D1332" w:rsidRDefault="007C26D2" w:rsidP="007C26D2">
            <w:pPr>
              <w:rPr>
                <w:lang w:val="en-US" w:eastAsia="en-US"/>
              </w:rPr>
            </w:pPr>
            <w:proofErr w:type="spellStart"/>
            <w:r w:rsidRPr="001D1332">
              <w:rPr>
                <w:lang w:val="en-US" w:eastAsia="en-US"/>
              </w:rPr>
              <w:t>Тикви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узрели</w:t>
            </w:r>
            <w:proofErr w:type="spellEnd"/>
            <w:r w:rsidRPr="001D1332">
              <w:rPr>
                <w:lang w:val="en-US" w:eastAsia="en-US"/>
              </w:rPr>
              <w:t xml:space="preserve">, с </w:t>
            </w:r>
            <w:proofErr w:type="spellStart"/>
            <w:r w:rsidRPr="001D1332">
              <w:rPr>
                <w:lang w:val="en-US" w:eastAsia="en-US"/>
              </w:rPr>
              <w:t>характерна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съответния</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 xml:space="preserve"> </w:t>
            </w:r>
            <w:proofErr w:type="spellStart"/>
            <w:r w:rsidRPr="001D1332">
              <w:rPr>
                <w:lang w:val="en-US" w:eastAsia="en-US"/>
              </w:rPr>
              <w:t>големина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кората</w:t>
            </w:r>
            <w:proofErr w:type="spellEnd"/>
            <w:r w:rsidRPr="001D1332">
              <w:rPr>
                <w:lang w:val="en-US" w:eastAsia="en-US"/>
              </w:rPr>
              <w:t xml:space="preserve">, с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плододръжки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повърхностна</w:t>
            </w:r>
            <w:proofErr w:type="spellEnd"/>
            <w:r w:rsidRPr="001D1332">
              <w:rPr>
                <w:lang w:val="en-US" w:eastAsia="en-US"/>
              </w:rPr>
              <w:t xml:space="preserve"> </w:t>
            </w:r>
            <w:proofErr w:type="spellStart"/>
            <w:r w:rsidRPr="001D1332">
              <w:rPr>
                <w:lang w:val="en-US" w:eastAsia="en-US"/>
              </w:rPr>
              <w:t>влага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плода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по-малко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3-4 </w:t>
            </w:r>
            <w:proofErr w:type="spellStart"/>
            <w:r w:rsidRPr="001D1332">
              <w:rPr>
                <w:lang w:val="en-US" w:eastAsia="en-US"/>
              </w:rPr>
              <w:t>кг</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733925B4"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72686D9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B4115C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AEDE1C9" w14:textId="77777777" w:rsidR="007C26D2" w:rsidRPr="001D1332" w:rsidRDefault="007C26D2" w:rsidP="007C26D2">
            <w:pPr>
              <w:rPr>
                <w:lang w:val="en-US" w:eastAsia="en-US"/>
              </w:rPr>
            </w:pPr>
          </w:p>
        </w:tc>
      </w:tr>
      <w:tr w:rsidR="007C26D2" w:rsidRPr="007C26D2" w14:paraId="2B4D660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42ADDCB" w14:textId="77777777" w:rsidR="007C26D2" w:rsidRPr="001D1332" w:rsidRDefault="007C26D2" w:rsidP="007C26D2">
            <w:pPr>
              <w:rPr>
                <w:lang w:val="en-US" w:eastAsia="en-US"/>
              </w:rPr>
            </w:pPr>
            <w:r w:rsidRPr="001D1332">
              <w:rPr>
                <w:lang w:val="en-US" w:eastAsia="en-US"/>
              </w:rPr>
              <w:t>89</w:t>
            </w:r>
          </w:p>
        </w:tc>
        <w:tc>
          <w:tcPr>
            <w:tcW w:w="3317" w:type="dxa"/>
            <w:tcBorders>
              <w:top w:val="nil"/>
              <w:left w:val="nil"/>
              <w:bottom w:val="single" w:sz="4" w:space="0" w:color="auto"/>
              <w:right w:val="single" w:sz="4" w:space="0" w:color="auto"/>
            </w:tcBorders>
            <w:shd w:val="clear" w:color="000000" w:fill="FFFFFF"/>
            <w:vAlign w:val="center"/>
            <w:hideMark/>
          </w:tcPr>
          <w:p w14:paraId="5B8B9F4B" w14:textId="77777777" w:rsidR="007C26D2" w:rsidRPr="001D1332" w:rsidRDefault="007C26D2" w:rsidP="007C26D2">
            <w:pPr>
              <w:rPr>
                <w:lang w:val="en-US" w:eastAsia="en-US"/>
              </w:rPr>
            </w:pPr>
            <w:proofErr w:type="spellStart"/>
            <w:r w:rsidRPr="001D1332">
              <w:rPr>
                <w:lang w:val="en-US" w:eastAsia="en-US"/>
              </w:rPr>
              <w:t>Дини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w:t>
            </w:r>
            <w:proofErr w:type="spellStart"/>
            <w:r w:rsidRPr="001D1332">
              <w:rPr>
                <w:lang w:val="en-US" w:eastAsia="en-US"/>
              </w:rPr>
              <w:t>недозрели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плодове</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ненапукани</w:t>
            </w:r>
            <w:proofErr w:type="spellEnd"/>
            <w:r w:rsidRPr="001D1332">
              <w:rPr>
                <w:lang w:val="en-US" w:eastAsia="en-US"/>
              </w:rPr>
              <w:t xml:space="preserve">, </w:t>
            </w:r>
            <w:proofErr w:type="spellStart"/>
            <w:r w:rsidRPr="001D1332">
              <w:rPr>
                <w:lang w:val="en-US" w:eastAsia="en-US"/>
              </w:rPr>
              <w:t>ненабити</w:t>
            </w:r>
            <w:proofErr w:type="spellEnd"/>
            <w:r w:rsidRPr="001D1332">
              <w:rPr>
                <w:lang w:val="en-US" w:eastAsia="en-US"/>
              </w:rPr>
              <w:t xml:space="preserve"> с </w:t>
            </w:r>
            <w:proofErr w:type="spellStart"/>
            <w:r w:rsidRPr="001D1332">
              <w:rPr>
                <w:lang w:val="en-US" w:eastAsia="en-US"/>
              </w:rPr>
              <w:t>характерна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w:t>
            </w:r>
            <w:proofErr w:type="spellStart"/>
            <w:r w:rsidRPr="001D1332">
              <w:rPr>
                <w:lang w:val="en-US" w:eastAsia="en-US"/>
              </w:rPr>
              <w:lastRenderedPageBreak/>
              <w:t>Тегло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един</w:t>
            </w:r>
            <w:proofErr w:type="spellEnd"/>
            <w:r w:rsidRPr="001D1332">
              <w:rPr>
                <w:lang w:val="en-US" w:eastAsia="en-US"/>
              </w:rPr>
              <w:t xml:space="preserve"> </w:t>
            </w:r>
            <w:proofErr w:type="spellStart"/>
            <w:r w:rsidRPr="001D1332">
              <w:rPr>
                <w:lang w:val="en-US" w:eastAsia="en-US"/>
              </w:rPr>
              <w:t>брой</w:t>
            </w:r>
            <w:proofErr w:type="spellEnd"/>
            <w:r w:rsidRPr="001D1332">
              <w:rPr>
                <w:lang w:val="en-US" w:eastAsia="en-US"/>
              </w:rPr>
              <w:t xml:space="preserve"> - </w:t>
            </w:r>
            <w:proofErr w:type="spellStart"/>
            <w:r w:rsidRPr="001D1332">
              <w:rPr>
                <w:lang w:val="en-US" w:eastAsia="en-US"/>
              </w:rPr>
              <w:t>от</w:t>
            </w:r>
            <w:proofErr w:type="spellEnd"/>
            <w:r w:rsidRPr="001D1332">
              <w:rPr>
                <w:lang w:val="en-US" w:eastAsia="en-US"/>
              </w:rPr>
              <w:t xml:space="preserve"> 2.5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4 </w:t>
            </w:r>
            <w:proofErr w:type="spellStart"/>
            <w:r w:rsidRPr="001D1332">
              <w:rPr>
                <w:lang w:val="en-US" w:eastAsia="en-US"/>
              </w:rPr>
              <w:t>кг</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66AE554" w14:textId="77777777" w:rsidR="007C26D2" w:rsidRPr="001D1332" w:rsidRDefault="007C26D2" w:rsidP="007C26D2">
            <w:pPr>
              <w:rPr>
                <w:lang w:val="en-US" w:eastAsia="en-US"/>
              </w:rPr>
            </w:pPr>
            <w:proofErr w:type="spellStart"/>
            <w:r w:rsidRPr="001D1332">
              <w:rPr>
                <w:lang w:val="en-US" w:eastAsia="en-US"/>
              </w:rPr>
              <w:lastRenderedPageBreak/>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1DEC7C4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46811C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77DAC71" w14:textId="77777777" w:rsidR="007C26D2" w:rsidRPr="001D1332" w:rsidRDefault="007C26D2" w:rsidP="007C26D2">
            <w:pPr>
              <w:rPr>
                <w:lang w:val="en-US" w:eastAsia="en-US"/>
              </w:rPr>
            </w:pPr>
          </w:p>
        </w:tc>
      </w:tr>
      <w:tr w:rsidR="007C26D2" w:rsidRPr="007C26D2" w14:paraId="49B16038"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34F3769" w14:textId="77777777" w:rsidR="007C26D2" w:rsidRPr="001D1332" w:rsidRDefault="007C26D2" w:rsidP="007C26D2">
            <w:pPr>
              <w:rPr>
                <w:lang w:val="en-US" w:eastAsia="en-US"/>
              </w:rPr>
            </w:pPr>
            <w:r w:rsidRPr="001D1332">
              <w:rPr>
                <w:lang w:val="en-US" w:eastAsia="en-US"/>
              </w:rPr>
              <w:t>90</w:t>
            </w:r>
          </w:p>
        </w:tc>
        <w:tc>
          <w:tcPr>
            <w:tcW w:w="3317" w:type="dxa"/>
            <w:tcBorders>
              <w:top w:val="nil"/>
              <w:left w:val="nil"/>
              <w:bottom w:val="single" w:sz="4" w:space="0" w:color="auto"/>
              <w:right w:val="single" w:sz="4" w:space="0" w:color="auto"/>
            </w:tcBorders>
            <w:shd w:val="clear" w:color="000000" w:fill="FFFFFF"/>
            <w:vAlign w:val="center"/>
            <w:hideMark/>
          </w:tcPr>
          <w:p w14:paraId="210DAB6F" w14:textId="77777777" w:rsidR="007C26D2" w:rsidRPr="001D1332" w:rsidRDefault="007C26D2" w:rsidP="007C26D2">
            <w:pPr>
              <w:rPr>
                <w:lang w:val="en-US" w:eastAsia="en-US"/>
              </w:rPr>
            </w:pPr>
            <w:proofErr w:type="spellStart"/>
            <w:r w:rsidRPr="001D1332">
              <w:rPr>
                <w:lang w:val="en-US" w:eastAsia="en-US"/>
              </w:rPr>
              <w:t>Кайсии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типични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и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плододръжки</w:t>
            </w:r>
            <w:proofErr w:type="spellEnd"/>
            <w:r w:rsidRPr="001D1332">
              <w:rPr>
                <w:lang w:val="en-US" w:eastAsia="en-US"/>
              </w:rPr>
              <w:t xml:space="preserve">. </w:t>
            </w:r>
            <w:proofErr w:type="spellStart"/>
            <w:r w:rsidRPr="001D1332">
              <w:rPr>
                <w:lang w:val="en-US" w:eastAsia="en-US"/>
              </w:rPr>
              <w:t>Наранени</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 xml:space="preserve">, </w:t>
            </w:r>
            <w:proofErr w:type="spellStart"/>
            <w:r w:rsidRPr="001D1332">
              <w:rPr>
                <w:lang w:val="en-US" w:eastAsia="en-US"/>
              </w:rPr>
              <w:t>разкъсани</w:t>
            </w:r>
            <w:proofErr w:type="spellEnd"/>
            <w:r w:rsidRPr="001D1332">
              <w:rPr>
                <w:lang w:val="en-US" w:eastAsia="en-US"/>
              </w:rPr>
              <w:t xml:space="preserve"> и с </w:t>
            </w:r>
            <w:proofErr w:type="spellStart"/>
            <w:r w:rsidRPr="001D1332">
              <w:rPr>
                <w:lang w:val="en-US" w:eastAsia="en-US"/>
              </w:rPr>
              <w:t>нагниване</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24769792"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74A1722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0A4881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30609C3" w14:textId="77777777" w:rsidR="007C26D2" w:rsidRPr="001D1332" w:rsidRDefault="007C26D2" w:rsidP="007C26D2">
            <w:pPr>
              <w:rPr>
                <w:lang w:val="en-US" w:eastAsia="en-US"/>
              </w:rPr>
            </w:pPr>
          </w:p>
        </w:tc>
      </w:tr>
      <w:tr w:rsidR="007C26D2" w:rsidRPr="007C26D2" w14:paraId="3C9AD211"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4C53137" w14:textId="77777777" w:rsidR="007C26D2" w:rsidRPr="001D1332" w:rsidRDefault="007C26D2" w:rsidP="007C26D2">
            <w:pPr>
              <w:rPr>
                <w:lang w:val="en-US" w:eastAsia="en-US"/>
              </w:rPr>
            </w:pPr>
            <w:r w:rsidRPr="001D1332">
              <w:rPr>
                <w:lang w:val="en-US" w:eastAsia="en-US"/>
              </w:rPr>
              <w:t>91</w:t>
            </w:r>
          </w:p>
        </w:tc>
        <w:tc>
          <w:tcPr>
            <w:tcW w:w="3317" w:type="dxa"/>
            <w:tcBorders>
              <w:top w:val="nil"/>
              <w:left w:val="nil"/>
              <w:bottom w:val="single" w:sz="4" w:space="0" w:color="auto"/>
              <w:right w:val="single" w:sz="4" w:space="0" w:color="auto"/>
            </w:tcBorders>
            <w:shd w:val="clear" w:color="000000" w:fill="FFFFFF"/>
            <w:vAlign w:val="center"/>
            <w:hideMark/>
          </w:tcPr>
          <w:p w14:paraId="0BFDE1E7" w14:textId="77777777" w:rsidR="007C26D2" w:rsidRPr="001D1332" w:rsidRDefault="007C26D2" w:rsidP="007C26D2">
            <w:pPr>
              <w:rPr>
                <w:lang w:val="en-US" w:eastAsia="en-US"/>
              </w:rPr>
            </w:pPr>
            <w:proofErr w:type="spellStart"/>
            <w:r w:rsidRPr="001D1332">
              <w:rPr>
                <w:lang w:val="en-US" w:eastAsia="en-US"/>
              </w:rPr>
              <w:t>Нектарини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напълно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характерна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механични</w:t>
            </w:r>
            <w:proofErr w:type="spellEnd"/>
            <w:r w:rsidRPr="001D1332">
              <w:rPr>
                <w:lang w:val="en-US" w:eastAsia="en-US"/>
              </w:rPr>
              <w:t xml:space="preserve"> и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болести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Размер</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плода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най-големия</w:t>
            </w:r>
            <w:proofErr w:type="spellEnd"/>
            <w:r w:rsidRPr="001D1332">
              <w:rPr>
                <w:lang w:val="en-US" w:eastAsia="en-US"/>
              </w:rPr>
              <w:t xml:space="preserve"> </w:t>
            </w:r>
            <w:proofErr w:type="spellStart"/>
            <w:r w:rsidRPr="001D1332">
              <w:rPr>
                <w:lang w:val="en-US" w:eastAsia="en-US"/>
              </w:rPr>
              <w:t>диаметър</w:t>
            </w:r>
            <w:proofErr w:type="spellEnd"/>
            <w:r w:rsidRPr="001D1332">
              <w:rPr>
                <w:lang w:val="en-US" w:eastAsia="en-US"/>
              </w:rPr>
              <w:t xml:space="preserve">: </w:t>
            </w:r>
            <w:proofErr w:type="spellStart"/>
            <w:r w:rsidRPr="001D1332">
              <w:rPr>
                <w:lang w:val="en-US" w:eastAsia="en-US"/>
              </w:rPr>
              <w:t>немъхести</w:t>
            </w:r>
            <w:proofErr w:type="spellEnd"/>
            <w:r w:rsidRPr="001D1332">
              <w:rPr>
                <w:lang w:val="en-US" w:eastAsia="en-US"/>
              </w:rPr>
              <w:t xml:space="preserve"> - 50 </w:t>
            </w:r>
            <w:proofErr w:type="spellStart"/>
            <w:r w:rsidRPr="001D1332">
              <w:rPr>
                <w:lang w:val="en-US" w:eastAsia="en-US"/>
              </w:rPr>
              <w:t>до</w:t>
            </w:r>
            <w:proofErr w:type="spellEnd"/>
            <w:r w:rsidRPr="001D1332">
              <w:rPr>
                <w:lang w:val="en-US" w:eastAsia="en-US"/>
              </w:rPr>
              <w:t xml:space="preserve"> 56 </w:t>
            </w:r>
            <w:proofErr w:type="spellStart"/>
            <w:r w:rsidRPr="001D1332">
              <w:rPr>
                <w:lang w:val="en-US" w:eastAsia="en-US"/>
              </w:rPr>
              <w:t>мм</w:t>
            </w:r>
            <w:proofErr w:type="spellEnd"/>
            <w:r w:rsidRPr="001D1332">
              <w:rPr>
                <w:lang w:val="en-US" w:eastAsia="en-US"/>
              </w:rPr>
              <w:t xml:space="preserve">. </w:t>
            </w:r>
            <w:proofErr w:type="spellStart"/>
            <w:r w:rsidRPr="001D1332">
              <w:rPr>
                <w:lang w:val="en-US" w:eastAsia="en-US"/>
              </w:rPr>
              <w:t>Загнили</w:t>
            </w:r>
            <w:proofErr w:type="spellEnd"/>
            <w:r w:rsidRPr="001D1332">
              <w:rPr>
                <w:lang w:val="en-US" w:eastAsia="en-US"/>
              </w:rPr>
              <w:t xml:space="preserve"> </w:t>
            </w:r>
            <w:proofErr w:type="spellStart"/>
            <w:r w:rsidRPr="001D1332">
              <w:rPr>
                <w:lang w:val="en-US" w:eastAsia="en-US"/>
              </w:rPr>
              <w:t>плодове</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5D00302"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38101E0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D5C8BC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дървени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26BCCC1" w14:textId="77777777" w:rsidR="007C26D2" w:rsidRPr="001D1332" w:rsidRDefault="007C26D2" w:rsidP="007C26D2">
            <w:pPr>
              <w:rPr>
                <w:lang w:val="en-US" w:eastAsia="en-US"/>
              </w:rPr>
            </w:pPr>
          </w:p>
        </w:tc>
      </w:tr>
      <w:tr w:rsidR="007C26D2" w:rsidRPr="007C26D2" w14:paraId="71AA389D"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A79BABB" w14:textId="77777777" w:rsidR="007C26D2" w:rsidRPr="001D1332" w:rsidRDefault="007C26D2" w:rsidP="007C26D2">
            <w:pPr>
              <w:rPr>
                <w:lang w:val="en-US" w:eastAsia="en-US"/>
              </w:rPr>
            </w:pPr>
            <w:r w:rsidRPr="001D1332">
              <w:rPr>
                <w:lang w:val="en-US" w:eastAsia="en-US"/>
              </w:rPr>
              <w:t>92</w:t>
            </w:r>
          </w:p>
        </w:tc>
        <w:tc>
          <w:tcPr>
            <w:tcW w:w="3317" w:type="dxa"/>
            <w:tcBorders>
              <w:top w:val="nil"/>
              <w:left w:val="nil"/>
              <w:bottom w:val="single" w:sz="4" w:space="0" w:color="auto"/>
              <w:right w:val="single" w:sz="4" w:space="0" w:color="auto"/>
            </w:tcBorders>
            <w:shd w:val="clear" w:color="000000" w:fill="FFFFFF"/>
            <w:vAlign w:val="center"/>
            <w:hideMark/>
          </w:tcPr>
          <w:p w14:paraId="4AFD68A2" w14:textId="77777777" w:rsidR="007C26D2" w:rsidRPr="001D1332" w:rsidRDefault="007C26D2" w:rsidP="007C26D2">
            <w:pPr>
              <w:rPr>
                <w:lang w:val="en-US" w:eastAsia="en-US"/>
              </w:rPr>
            </w:pPr>
            <w:proofErr w:type="spellStart"/>
            <w:r w:rsidRPr="001D1332">
              <w:rPr>
                <w:lang w:val="en-US" w:eastAsia="en-US"/>
              </w:rPr>
              <w:t>Мандарини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с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дръжки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загнили</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видими</w:t>
            </w:r>
            <w:proofErr w:type="spellEnd"/>
            <w:r w:rsidRPr="001D1332">
              <w:rPr>
                <w:lang w:val="en-US" w:eastAsia="en-US"/>
              </w:rPr>
              <w:t xml:space="preserve"> </w:t>
            </w:r>
            <w:proofErr w:type="spellStart"/>
            <w:r w:rsidRPr="001D1332">
              <w:rPr>
                <w:lang w:val="en-US" w:eastAsia="en-US"/>
              </w:rPr>
              <w:t>остатъци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средства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борба</w:t>
            </w:r>
            <w:proofErr w:type="spellEnd"/>
            <w:r w:rsidRPr="001D1332">
              <w:rPr>
                <w:lang w:val="en-US" w:eastAsia="en-US"/>
              </w:rPr>
              <w:t xml:space="preserve"> с </w:t>
            </w:r>
            <w:proofErr w:type="spellStart"/>
            <w:r w:rsidRPr="001D1332">
              <w:rPr>
                <w:lang w:val="en-US" w:eastAsia="en-US"/>
              </w:rPr>
              <w:t>болести</w:t>
            </w:r>
            <w:proofErr w:type="spellEnd"/>
            <w:r w:rsidRPr="001D1332">
              <w:rPr>
                <w:lang w:val="en-US" w:eastAsia="en-US"/>
              </w:rPr>
              <w:t xml:space="preserve"> и </w:t>
            </w:r>
            <w:proofErr w:type="spellStart"/>
            <w:r w:rsidRPr="001D1332">
              <w:rPr>
                <w:lang w:val="en-US" w:eastAsia="en-US"/>
              </w:rPr>
              <w:t>неприятели</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76A3DA60"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6FD98AD"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9D6EBC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5211833" w14:textId="77777777" w:rsidR="007C26D2" w:rsidRPr="001D1332" w:rsidRDefault="007C26D2" w:rsidP="007C26D2">
            <w:pPr>
              <w:rPr>
                <w:lang w:val="en-US" w:eastAsia="en-US"/>
              </w:rPr>
            </w:pPr>
          </w:p>
        </w:tc>
      </w:tr>
      <w:tr w:rsidR="007C26D2" w:rsidRPr="007C26D2" w14:paraId="3C83E8CF"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A4AC1F1" w14:textId="77777777" w:rsidR="007C26D2" w:rsidRPr="001D1332" w:rsidRDefault="007C26D2" w:rsidP="007C26D2">
            <w:pPr>
              <w:rPr>
                <w:lang w:val="en-US" w:eastAsia="en-US"/>
              </w:rPr>
            </w:pPr>
            <w:r w:rsidRPr="001D1332">
              <w:rPr>
                <w:lang w:val="en-US" w:eastAsia="en-US"/>
              </w:rPr>
              <w:t>93</w:t>
            </w:r>
          </w:p>
        </w:tc>
        <w:tc>
          <w:tcPr>
            <w:tcW w:w="3317" w:type="dxa"/>
            <w:tcBorders>
              <w:top w:val="nil"/>
              <w:left w:val="nil"/>
              <w:bottom w:val="single" w:sz="4" w:space="0" w:color="auto"/>
              <w:right w:val="single" w:sz="4" w:space="0" w:color="auto"/>
            </w:tcBorders>
            <w:shd w:val="clear" w:color="000000" w:fill="FFFFFF"/>
            <w:vAlign w:val="center"/>
            <w:hideMark/>
          </w:tcPr>
          <w:p w14:paraId="10FF0B67" w14:textId="77777777" w:rsidR="007C26D2" w:rsidRPr="001D1332" w:rsidRDefault="007C26D2" w:rsidP="007C26D2">
            <w:pPr>
              <w:rPr>
                <w:lang w:val="en-US" w:eastAsia="en-US"/>
              </w:rPr>
            </w:pPr>
            <w:proofErr w:type="spellStart"/>
            <w:r w:rsidRPr="001D1332">
              <w:rPr>
                <w:lang w:val="en-US" w:eastAsia="en-US"/>
              </w:rPr>
              <w:t>Круши</w:t>
            </w:r>
            <w:proofErr w:type="spellEnd"/>
            <w:r w:rsidRPr="001D1332">
              <w:rPr>
                <w:lang w:val="en-US" w:eastAsia="en-US"/>
              </w:rPr>
              <w:t xml:space="preserve"> - </w:t>
            </w:r>
            <w:proofErr w:type="spellStart"/>
            <w:r w:rsidRPr="001D1332">
              <w:rPr>
                <w:lang w:val="en-US" w:eastAsia="en-US"/>
              </w:rPr>
              <w:t>клас</w:t>
            </w:r>
            <w:proofErr w:type="spellEnd"/>
            <w:r w:rsidRPr="001D1332">
              <w:rPr>
                <w:lang w:val="en-US" w:eastAsia="en-US"/>
              </w:rPr>
              <w:t xml:space="preserve"> </w:t>
            </w:r>
            <w:proofErr w:type="spellStart"/>
            <w:r w:rsidRPr="001D1332">
              <w:rPr>
                <w:lang w:val="en-US" w:eastAsia="en-US"/>
              </w:rPr>
              <w:t>първи</w:t>
            </w:r>
            <w:proofErr w:type="spellEnd"/>
            <w:r w:rsidRPr="001D1332">
              <w:rPr>
                <w:lang w:val="en-US" w:eastAsia="en-US"/>
              </w:rPr>
              <w:t xml:space="preserve">, с </w:t>
            </w:r>
            <w:proofErr w:type="spellStart"/>
            <w:r w:rsidRPr="001D1332">
              <w:rPr>
                <w:lang w:val="en-US" w:eastAsia="en-US"/>
              </w:rPr>
              <w:t>добро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здрави,чисти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с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дръжки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предизвикани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тях</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никакъв</w:t>
            </w:r>
            <w:proofErr w:type="spellEnd"/>
            <w:r w:rsidRPr="001D1332">
              <w:rPr>
                <w:lang w:val="en-US" w:eastAsia="en-US"/>
              </w:rPr>
              <w:t xml:space="preserve"> </w:t>
            </w:r>
            <w:proofErr w:type="spellStart"/>
            <w:r w:rsidRPr="001D1332">
              <w:rPr>
                <w:lang w:val="en-US" w:eastAsia="en-US"/>
              </w:rPr>
              <w:t>чужд</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притежават</w:t>
            </w:r>
            <w:proofErr w:type="spellEnd"/>
            <w:r w:rsidRPr="001D1332">
              <w:rPr>
                <w:lang w:val="en-US" w:eastAsia="en-US"/>
              </w:rPr>
              <w:t xml:space="preserve"> </w:t>
            </w:r>
            <w:proofErr w:type="spellStart"/>
            <w:r w:rsidRPr="001D1332">
              <w:rPr>
                <w:lang w:val="en-US" w:eastAsia="en-US"/>
              </w:rPr>
              <w:t>всички</w:t>
            </w:r>
            <w:proofErr w:type="spellEnd"/>
            <w:r w:rsidRPr="001D1332">
              <w:rPr>
                <w:lang w:val="en-US" w:eastAsia="en-US"/>
              </w:rPr>
              <w:t xml:space="preserve"> </w:t>
            </w:r>
            <w:proofErr w:type="spellStart"/>
            <w:r w:rsidRPr="001D1332">
              <w:rPr>
                <w:lang w:val="en-US" w:eastAsia="en-US"/>
              </w:rPr>
              <w:t>основни</w:t>
            </w:r>
            <w:proofErr w:type="spellEnd"/>
            <w:r w:rsidRPr="001D1332">
              <w:rPr>
                <w:lang w:val="en-US" w:eastAsia="en-US"/>
              </w:rPr>
              <w:t xml:space="preserve"> </w:t>
            </w:r>
            <w:proofErr w:type="spellStart"/>
            <w:r w:rsidRPr="001D1332">
              <w:rPr>
                <w:lang w:val="en-US" w:eastAsia="en-US"/>
              </w:rPr>
              <w:t>характеристики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3652185"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79C3C08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5BD293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4E33C10" w14:textId="77777777" w:rsidR="007C26D2" w:rsidRPr="001D1332" w:rsidRDefault="007C26D2" w:rsidP="007C26D2">
            <w:pPr>
              <w:rPr>
                <w:lang w:val="en-US" w:eastAsia="en-US"/>
              </w:rPr>
            </w:pPr>
          </w:p>
        </w:tc>
      </w:tr>
      <w:tr w:rsidR="007C26D2" w:rsidRPr="007C26D2" w14:paraId="4EB0E210" w14:textId="77777777" w:rsidTr="007C26D2">
        <w:trPr>
          <w:trHeight w:val="248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B87337A" w14:textId="77777777" w:rsidR="007C26D2" w:rsidRPr="001D1332" w:rsidRDefault="007C26D2" w:rsidP="007C26D2">
            <w:pPr>
              <w:rPr>
                <w:lang w:val="en-US" w:eastAsia="en-US"/>
              </w:rPr>
            </w:pPr>
            <w:r w:rsidRPr="001D1332">
              <w:rPr>
                <w:lang w:val="en-US" w:eastAsia="en-US"/>
              </w:rPr>
              <w:t>94</w:t>
            </w:r>
          </w:p>
        </w:tc>
        <w:tc>
          <w:tcPr>
            <w:tcW w:w="3317" w:type="dxa"/>
            <w:tcBorders>
              <w:top w:val="nil"/>
              <w:left w:val="nil"/>
              <w:bottom w:val="single" w:sz="4" w:space="0" w:color="auto"/>
              <w:right w:val="single" w:sz="4" w:space="0" w:color="auto"/>
            </w:tcBorders>
            <w:shd w:val="clear" w:color="000000" w:fill="FFFFFF"/>
            <w:vAlign w:val="center"/>
            <w:hideMark/>
          </w:tcPr>
          <w:p w14:paraId="7CCEA6D5" w14:textId="77777777" w:rsidR="007C26D2" w:rsidRPr="001D1332" w:rsidRDefault="007C26D2" w:rsidP="007C26D2">
            <w:pPr>
              <w:rPr>
                <w:lang w:val="en-US" w:eastAsia="en-US"/>
              </w:rPr>
            </w:pPr>
            <w:proofErr w:type="spellStart"/>
            <w:r w:rsidRPr="001D1332">
              <w:rPr>
                <w:lang w:val="en-US" w:eastAsia="en-US"/>
              </w:rPr>
              <w:t>Грозде</w:t>
            </w:r>
            <w:proofErr w:type="spellEnd"/>
            <w:r w:rsidRPr="001D1332">
              <w:rPr>
                <w:lang w:val="en-US" w:eastAsia="en-US"/>
              </w:rPr>
              <w:t xml:space="preserve"> </w:t>
            </w:r>
            <w:proofErr w:type="spellStart"/>
            <w:r w:rsidRPr="001D1332">
              <w:rPr>
                <w:lang w:val="en-US" w:eastAsia="en-US"/>
              </w:rPr>
              <w:t>десертно</w:t>
            </w:r>
            <w:proofErr w:type="spellEnd"/>
            <w:r w:rsidRPr="001D1332">
              <w:rPr>
                <w:lang w:val="en-US" w:eastAsia="en-US"/>
              </w:rPr>
              <w:t xml:space="preserve"> - </w:t>
            </w:r>
            <w:proofErr w:type="spellStart"/>
            <w:r w:rsidRPr="001D1332">
              <w:rPr>
                <w:lang w:val="en-US" w:eastAsia="en-US"/>
              </w:rPr>
              <w:t>гроздове</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с </w:t>
            </w:r>
            <w:proofErr w:type="spellStart"/>
            <w:r w:rsidRPr="001D1332">
              <w:rPr>
                <w:lang w:val="en-US" w:eastAsia="en-US"/>
              </w:rPr>
              <w:t>минимално</w:t>
            </w:r>
            <w:proofErr w:type="spellEnd"/>
            <w:r w:rsidRPr="001D1332">
              <w:rPr>
                <w:lang w:val="en-US" w:eastAsia="en-US"/>
              </w:rPr>
              <w:t xml:space="preserve"> </w:t>
            </w:r>
            <w:proofErr w:type="spellStart"/>
            <w:r w:rsidRPr="001D1332">
              <w:rPr>
                <w:lang w:val="en-US" w:eastAsia="en-US"/>
              </w:rPr>
              <w:t>тегло</w:t>
            </w:r>
            <w:proofErr w:type="spellEnd"/>
            <w:r w:rsidRPr="001D1332">
              <w:rPr>
                <w:lang w:val="en-US" w:eastAsia="en-US"/>
              </w:rPr>
              <w:t xml:space="preserve"> 0.100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и </w:t>
            </w:r>
            <w:proofErr w:type="spellStart"/>
            <w:r w:rsidRPr="001D1332">
              <w:rPr>
                <w:lang w:val="en-US" w:eastAsia="en-US"/>
              </w:rPr>
              <w:t>типични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дадения</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типичен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гроздето</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 xml:space="preserve"> - </w:t>
            </w:r>
            <w:proofErr w:type="spellStart"/>
            <w:r w:rsidRPr="001D1332">
              <w:rPr>
                <w:lang w:val="en-US" w:eastAsia="en-US"/>
              </w:rPr>
              <w:t>механични</w:t>
            </w:r>
            <w:proofErr w:type="spellEnd"/>
            <w:r w:rsidRPr="001D1332">
              <w:rPr>
                <w:lang w:val="en-US" w:eastAsia="en-US"/>
              </w:rPr>
              <w:t xml:space="preserve"> и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насекоми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EE33F94"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F0AD088"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CEEBAFD"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щайги</w:t>
            </w:r>
            <w:proofErr w:type="spellEnd"/>
            <w:r w:rsidRPr="001D1332">
              <w:rPr>
                <w:lang w:val="en-US" w:eastAsia="en-US"/>
              </w:rPr>
              <w:t xml:space="preserve">. </w:t>
            </w:r>
            <w:proofErr w:type="spellStart"/>
            <w:r w:rsidRPr="001D1332">
              <w:rPr>
                <w:lang w:val="en-US" w:eastAsia="en-US"/>
              </w:rPr>
              <w:t>Във</w:t>
            </w:r>
            <w:proofErr w:type="spellEnd"/>
            <w:r w:rsidRPr="001D1332">
              <w:rPr>
                <w:lang w:val="en-US" w:eastAsia="en-US"/>
              </w:rPr>
              <w:t xml:space="preserve"> </w:t>
            </w:r>
            <w:proofErr w:type="spellStart"/>
            <w:r w:rsidRPr="001D1332">
              <w:rPr>
                <w:lang w:val="en-US" w:eastAsia="en-US"/>
              </w:rPr>
              <w:t>всяка</w:t>
            </w:r>
            <w:proofErr w:type="spellEnd"/>
            <w:r w:rsidRPr="001D1332">
              <w:rPr>
                <w:lang w:val="en-US" w:eastAsia="en-US"/>
              </w:rPr>
              <w:t xml:space="preserve"> </w:t>
            </w:r>
            <w:proofErr w:type="spellStart"/>
            <w:r w:rsidRPr="001D1332">
              <w:rPr>
                <w:lang w:val="en-US" w:eastAsia="en-US"/>
              </w:rPr>
              <w:t>щайга</w:t>
            </w:r>
            <w:proofErr w:type="spellEnd"/>
            <w:r w:rsidRPr="001D1332">
              <w:rPr>
                <w:lang w:val="en-US" w:eastAsia="en-US"/>
              </w:rPr>
              <w:t xml:space="preserve"> </w:t>
            </w:r>
            <w:proofErr w:type="spellStart"/>
            <w:r w:rsidRPr="001D1332">
              <w:rPr>
                <w:lang w:val="en-US" w:eastAsia="en-US"/>
              </w:rPr>
              <w:t>трябва</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поставя</w:t>
            </w:r>
            <w:proofErr w:type="spellEnd"/>
            <w:r w:rsidRPr="001D1332">
              <w:rPr>
                <w:lang w:val="en-US" w:eastAsia="en-US"/>
              </w:rPr>
              <w:t xml:space="preserve"> </w:t>
            </w:r>
            <w:proofErr w:type="spellStart"/>
            <w:r w:rsidRPr="001D1332">
              <w:rPr>
                <w:lang w:val="en-US" w:eastAsia="en-US"/>
              </w:rPr>
              <w:t>грозде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един</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w:t>
            </w:r>
            <w:r w:rsidRPr="001D1332">
              <w:rPr>
                <w:lang w:val="en-US" w:eastAsia="en-US"/>
              </w:rPr>
              <w:br/>
            </w:r>
            <w:proofErr w:type="spellStart"/>
            <w:r w:rsidRPr="001D1332">
              <w:rPr>
                <w:lang w:val="en-US" w:eastAsia="en-US"/>
              </w:rPr>
              <w:t>сортирано</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големина</w:t>
            </w:r>
            <w:proofErr w:type="spellEnd"/>
            <w:r w:rsidRPr="001D1332">
              <w:rPr>
                <w:lang w:val="en-US" w:eastAsia="en-US"/>
              </w:rPr>
              <w:t xml:space="preserve"> и </w:t>
            </w:r>
            <w:proofErr w:type="spellStart"/>
            <w:r w:rsidRPr="001D1332">
              <w:rPr>
                <w:lang w:val="en-US" w:eastAsia="en-US"/>
              </w:rPr>
              <w:lastRenderedPageBreak/>
              <w:t>оцветяване</w:t>
            </w:r>
            <w:proofErr w:type="spellEnd"/>
            <w:r w:rsidRPr="001D1332">
              <w:rPr>
                <w:lang w:val="en-US" w:eastAsia="en-US"/>
              </w:rPr>
              <w:t>.</w:t>
            </w:r>
          </w:p>
        </w:tc>
        <w:tc>
          <w:tcPr>
            <w:tcW w:w="1440" w:type="dxa"/>
            <w:tcBorders>
              <w:top w:val="nil"/>
              <w:left w:val="nil"/>
              <w:bottom w:val="single" w:sz="4" w:space="0" w:color="auto"/>
              <w:right w:val="single" w:sz="4" w:space="0" w:color="auto"/>
            </w:tcBorders>
            <w:shd w:val="clear" w:color="000000" w:fill="FFFFFF"/>
            <w:noWrap/>
            <w:vAlign w:val="center"/>
          </w:tcPr>
          <w:p w14:paraId="5D883D9F" w14:textId="77777777" w:rsidR="007C26D2" w:rsidRPr="001D1332" w:rsidRDefault="007C26D2" w:rsidP="007C26D2">
            <w:pPr>
              <w:rPr>
                <w:lang w:val="en-US" w:eastAsia="en-US"/>
              </w:rPr>
            </w:pPr>
          </w:p>
        </w:tc>
      </w:tr>
      <w:tr w:rsidR="007C26D2" w:rsidRPr="007C26D2" w14:paraId="414B5603"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2DD6FD4" w14:textId="77777777" w:rsidR="007C26D2" w:rsidRPr="001D1332" w:rsidRDefault="007C26D2" w:rsidP="007C26D2">
            <w:pPr>
              <w:rPr>
                <w:lang w:val="en-US" w:eastAsia="en-US"/>
              </w:rPr>
            </w:pPr>
            <w:r w:rsidRPr="001D1332">
              <w:rPr>
                <w:lang w:val="en-US" w:eastAsia="en-US"/>
              </w:rPr>
              <w:t>95</w:t>
            </w:r>
          </w:p>
        </w:tc>
        <w:tc>
          <w:tcPr>
            <w:tcW w:w="3317" w:type="dxa"/>
            <w:tcBorders>
              <w:top w:val="nil"/>
              <w:left w:val="nil"/>
              <w:bottom w:val="single" w:sz="4" w:space="0" w:color="auto"/>
              <w:right w:val="single" w:sz="4" w:space="0" w:color="auto"/>
            </w:tcBorders>
            <w:shd w:val="clear" w:color="000000" w:fill="FFFFFF"/>
            <w:vAlign w:val="center"/>
            <w:hideMark/>
          </w:tcPr>
          <w:p w14:paraId="3418070F" w14:textId="77777777" w:rsidR="007C26D2" w:rsidRPr="001D1332" w:rsidRDefault="007C26D2" w:rsidP="007C26D2">
            <w:pPr>
              <w:rPr>
                <w:lang w:val="en-US" w:eastAsia="en-US"/>
              </w:rPr>
            </w:pPr>
            <w:proofErr w:type="spellStart"/>
            <w:r w:rsidRPr="001D1332">
              <w:rPr>
                <w:lang w:val="en-US" w:eastAsia="en-US"/>
              </w:rPr>
              <w:t>Лимони</w:t>
            </w:r>
            <w:proofErr w:type="spellEnd"/>
            <w:r w:rsidRPr="001D1332">
              <w:rPr>
                <w:lang w:val="en-US" w:eastAsia="en-US"/>
              </w:rPr>
              <w:t xml:space="preserve">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загнили</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остатъци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средства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борба</w:t>
            </w:r>
            <w:proofErr w:type="spellEnd"/>
            <w:r w:rsidRPr="001D1332">
              <w:rPr>
                <w:lang w:val="en-US" w:eastAsia="en-US"/>
              </w:rPr>
              <w:t xml:space="preserve"> с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болести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8D3ABC9"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0B71EFA0"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D028A0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кашони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5769552" w14:textId="77777777" w:rsidR="007C26D2" w:rsidRPr="001D1332" w:rsidRDefault="007C26D2" w:rsidP="007C26D2">
            <w:pPr>
              <w:rPr>
                <w:lang w:val="en-US" w:eastAsia="en-US"/>
              </w:rPr>
            </w:pPr>
          </w:p>
        </w:tc>
      </w:tr>
      <w:tr w:rsidR="007C26D2" w:rsidRPr="007C26D2" w14:paraId="06CFB23B"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22F8829" w14:textId="77777777" w:rsidR="007C26D2" w:rsidRPr="001D1332" w:rsidRDefault="007C26D2" w:rsidP="007C26D2">
            <w:pPr>
              <w:rPr>
                <w:lang w:val="en-US" w:eastAsia="en-US"/>
              </w:rPr>
            </w:pPr>
            <w:r w:rsidRPr="001D1332">
              <w:rPr>
                <w:lang w:val="en-US" w:eastAsia="en-US"/>
              </w:rPr>
              <w:t>96</w:t>
            </w:r>
          </w:p>
        </w:tc>
        <w:tc>
          <w:tcPr>
            <w:tcW w:w="3317" w:type="dxa"/>
            <w:tcBorders>
              <w:top w:val="nil"/>
              <w:left w:val="nil"/>
              <w:bottom w:val="single" w:sz="4" w:space="0" w:color="auto"/>
              <w:right w:val="single" w:sz="4" w:space="0" w:color="auto"/>
            </w:tcBorders>
            <w:shd w:val="clear" w:color="000000" w:fill="FFFFFF"/>
            <w:vAlign w:val="center"/>
            <w:hideMark/>
          </w:tcPr>
          <w:p w14:paraId="748742EA" w14:textId="77777777" w:rsidR="007C26D2" w:rsidRPr="001D1332" w:rsidRDefault="007C26D2" w:rsidP="007C26D2">
            <w:pPr>
              <w:rPr>
                <w:lang w:val="en-US" w:eastAsia="en-US"/>
              </w:rPr>
            </w:pPr>
            <w:r w:rsidRPr="001D1332">
              <w:rPr>
                <w:lang w:val="en-US" w:eastAsia="en-US"/>
              </w:rPr>
              <w:t xml:space="preserve">Помело - </w:t>
            </w:r>
            <w:proofErr w:type="spellStart"/>
            <w:r w:rsidRPr="001D1332">
              <w:rPr>
                <w:lang w:val="en-US" w:eastAsia="en-US"/>
              </w:rPr>
              <w:t>плодове</w:t>
            </w:r>
            <w:proofErr w:type="spellEnd"/>
            <w:r w:rsidRPr="001D1332">
              <w:rPr>
                <w:lang w:val="en-US" w:eastAsia="en-US"/>
              </w:rPr>
              <w:t xml:space="preserve"> - </w:t>
            </w:r>
            <w:proofErr w:type="spellStart"/>
            <w:r w:rsidRPr="001D1332">
              <w:rPr>
                <w:lang w:val="en-US" w:eastAsia="en-US"/>
              </w:rPr>
              <w:t>свежи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нормално</w:t>
            </w:r>
            <w:proofErr w:type="spellEnd"/>
            <w:r w:rsidRPr="001D1332">
              <w:rPr>
                <w:lang w:val="en-US" w:eastAsia="en-US"/>
              </w:rPr>
              <w:t xml:space="preserve"> </w:t>
            </w:r>
            <w:proofErr w:type="spellStart"/>
            <w:r w:rsidRPr="001D1332">
              <w:rPr>
                <w:lang w:val="en-US" w:eastAsia="en-US"/>
              </w:rPr>
              <w:t>развити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загнили</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с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форма</w:t>
            </w:r>
            <w:proofErr w:type="spellEnd"/>
            <w:r w:rsidRPr="001D1332">
              <w:rPr>
                <w:lang w:val="en-US" w:eastAsia="en-US"/>
              </w:rPr>
              <w:t xml:space="preserve"> и </w:t>
            </w:r>
            <w:proofErr w:type="spellStart"/>
            <w:r w:rsidRPr="001D1332">
              <w:rPr>
                <w:lang w:val="en-US" w:eastAsia="en-US"/>
              </w:rPr>
              <w:t>оцветяване</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остатъци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средства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борба</w:t>
            </w:r>
            <w:proofErr w:type="spellEnd"/>
            <w:r w:rsidRPr="001D1332">
              <w:rPr>
                <w:lang w:val="en-US" w:eastAsia="en-US"/>
              </w:rPr>
              <w:t xml:space="preserve"> с </w:t>
            </w:r>
            <w:proofErr w:type="spellStart"/>
            <w:r w:rsidRPr="001D1332">
              <w:rPr>
                <w:lang w:val="en-US" w:eastAsia="en-US"/>
              </w:rPr>
              <w:t>вредители</w:t>
            </w:r>
            <w:proofErr w:type="spellEnd"/>
            <w:r w:rsidRPr="001D1332">
              <w:rPr>
                <w:lang w:val="en-US" w:eastAsia="en-US"/>
              </w:rPr>
              <w:t xml:space="preserve"> и </w:t>
            </w:r>
            <w:proofErr w:type="spellStart"/>
            <w:r w:rsidRPr="001D1332">
              <w:rPr>
                <w:lang w:val="en-US" w:eastAsia="en-US"/>
              </w:rPr>
              <w:t>болести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41F09CB"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 и </w:t>
            </w:r>
            <w:proofErr w:type="spellStart"/>
            <w:r w:rsidRPr="001D1332">
              <w:rPr>
                <w:lang w:val="en-US" w:eastAsia="en-US"/>
              </w:rPr>
              <w:t>Наредба</w:t>
            </w:r>
            <w:proofErr w:type="spellEnd"/>
            <w:r w:rsidRPr="001D1332">
              <w:rPr>
                <w:lang w:val="en-US" w:eastAsia="en-US"/>
              </w:rPr>
              <w:t xml:space="preserve"> 16/28.05.2010 г.</w:t>
            </w:r>
          </w:p>
        </w:tc>
        <w:tc>
          <w:tcPr>
            <w:tcW w:w="1080" w:type="dxa"/>
            <w:tcBorders>
              <w:top w:val="nil"/>
              <w:left w:val="nil"/>
              <w:bottom w:val="single" w:sz="4" w:space="0" w:color="auto"/>
              <w:right w:val="single" w:sz="4" w:space="0" w:color="auto"/>
            </w:tcBorders>
            <w:shd w:val="clear" w:color="000000" w:fill="FFFFFF"/>
            <w:vAlign w:val="center"/>
            <w:hideMark/>
          </w:tcPr>
          <w:p w14:paraId="35C761D3"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D00B485"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кашони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F1A1620" w14:textId="77777777" w:rsidR="007C26D2" w:rsidRPr="001D1332" w:rsidRDefault="007C26D2" w:rsidP="007C26D2">
            <w:pPr>
              <w:rPr>
                <w:lang w:val="en-US" w:eastAsia="en-US"/>
              </w:rPr>
            </w:pPr>
          </w:p>
        </w:tc>
      </w:tr>
      <w:tr w:rsidR="007C26D2" w:rsidRPr="007C26D2" w14:paraId="09FA6106"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8F5246C" w14:textId="77777777" w:rsidR="007C26D2" w:rsidRPr="001D1332" w:rsidRDefault="007C26D2" w:rsidP="007C26D2">
            <w:pPr>
              <w:rPr>
                <w:lang w:val="en-US" w:eastAsia="en-US"/>
              </w:rPr>
            </w:pPr>
            <w:r w:rsidRPr="001D1332">
              <w:rPr>
                <w:lang w:val="en-US" w:eastAsia="en-US"/>
              </w:rPr>
              <w:t>97</w:t>
            </w:r>
          </w:p>
        </w:tc>
        <w:tc>
          <w:tcPr>
            <w:tcW w:w="3317" w:type="dxa"/>
            <w:tcBorders>
              <w:top w:val="nil"/>
              <w:left w:val="nil"/>
              <w:bottom w:val="single" w:sz="4" w:space="0" w:color="auto"/>
              <w:right w:val="single" w:sz="4" w:space="0" w:color="auto"/>
            </w:tcBorders>
            <w:shd w:val="clear" w:color="000000" w:fill="FFFFFF"/>
            <w:vAlign w:val="center"/>
            <w:hideMark/>
          </w:tcPr>
          <w:p w14:paraId="1F833CC5" w14:textId="77777777" w:rsidR="007C26D2" w:rsidRPr="001D1332" w:rsidRDefault="007C26D2" w:rsidP="007C26D2">
            <w:pPr>
              <w:rPr>
                <w:lang w:val="en-US" w:eastAsia="en-US"/>
              </w:rPr>
            </w:pPr>
            <w:proofErr w:type="spellStart"/>
            <w:r w:rsidRPr="001D1332">
              <w:rPr>
                <w:lang w:val="en-US" w:eastAsia="en-US"/>
              </w:rPr>
              <w:t>Авокадо</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08BF1CDF"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6C35F8B"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0352AB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кашони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2B58D4C" w14:textId="77777777" w:rsidR="007C26D2" w:rsidRPr="001D1332" w:rsidRDefault="007C26D2" w:rsidP="007C26D2">
            <w:pPr>
              <w:rPr>
                <w:lang w:val="en-US" w:eastAsia="en-US"/>
              </w:rPr>
            </w:pPr>
          </w:p>
        </w:tc>
      </w:tr>
      <w:tr w:rsidR="007C26D2" w:rsidRPr="007C26D2" w14:paraId="6557D329"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568D070" w14:textId="77777777" w:rsidR="007C26D2" w:rsidRPr="001D1332" w:rsidRDefault="007C26D2" w:rsidP="007C26D2">
            <w:pPr>
              <w:rPr>
                <w:lang w:val="en-US" w:eastAsia="en-US"/>
              </w:rPr>
            </w:pPr>
            <w:r w:rsidRPr="001D1332">
              <w:rPr>
                <w:lang w:val="en-US" w:eastAsia="en-US"/>
              </w:rPr>
              <w:t>98</w:t>
            </w:r>
          </w:p>
        </w:tc>
        <w:tc>
          <w:tcPr>
            <w:tcW w:w="3317" w:type="dxa"/>
            <w:tcBorders>
              <w:top w:val="nil"/>
              <w:left w:val="nil"/>
              <w:bottom w:val="single" w:sz="4" w:space="0" w:color="auto"/>
              <w:right w:val="single" w:sz="4" w:space="0" w:color="auto"/>
            </w:tcBorders>
            <w:shd w:val="clear" w:color="000000" w:fill="FFFFFF"/>
            <w:vAlign w:val="center"/>
            <w:hideMark/>
          </w:tcPr>
          <w:p w14:paraId="01113E6F" w14:textId="77777777" w:rsidR="007C26D2" w:rsidRPr="001D1332" w:rsidRDefault="007C26D2" w:rsidP="007C26D2">
            <w:pPr>
              <w:rPr>
                <w:lang w:val="en-US" w:eastAsia="en-US"/>
              </w:rPr>
            </w:pPr>
            <w:proofErr w:type="spellStart"/>
            <w:r w:rsidRPr="001D1332">
              <w:rPr>
                <w:lang w:val="en-US" w:eastAsia="en-US"/>
              </w:rPr>
              <w:t>Целина</w:t>
            </w:r>
            <w:proofErr w:type="spellEnd"/>
            <w:r w:rsidRPr="001D1332">
              <w:rPr>
                <w:lang w:val="en-US" w:eastAsia="en-US"/>
              </w:rPr>
              <w:t xml:space="preserve"> </w:t>
            </w:r>
            <w:proofErr w:type="spellStart"/>
            <w:r w:rsidRPr="001D1332">
              <w:rPr>
                <w:lang w:val="en-US" w:eastAsia="en-US"/>
              </w:rPr>
              <w:t>глави</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0D94E625"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44DC74D"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6E39A3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насипно</w:t>
            </w:r>
            <w:proofErr w:type="spellEnd"/>
            <w:r w:rsidRPr="001D1332">
              <w:rPr>
                <w:lang w:val="en-US" w:eastAsia="en-US"/>
              </w:rPr>
              <w:t xml:space="preserve"> </w:t>
            </w:r>
            <w:proofErr w:type="spellStart"/>
            <w:r w:rsidRPr="001D1332">
              <w:rPr>
                <w:lang w:val="en-US" w:eastAsia="en-US"/>
              </w:rPr>
              <w:t>състояние</w:t>
            </w:r>
            <w:proofErr w:type="spellEnd"/>
            <w:r w:rsidRPr="001D1332">
              <w:rPr>
                <w:lang w:val="en-US" w:eastAsia="en-US"/>
              </w:rPr>
              <w:t xml:space="preserve"> в </w:t>
            </w:r>
            <w:proofErr w:type="spellStart"/>
            <w:r w:rsidRPr="001D1332">
              <w:rPr>
                <w:lang w:val="en-US" w:eastAsia="en-US"/>
              </w:rPr>
              <w:t>пластмасови</w:t>
            </w:r>
            <w:proofErr w:type="spellEnd"/>
            <w:r w:rsidRPr="001D1332">
              <w:rPr>
                <w:lang w:val="en-US" w:eastAsia="en-US"/>
              </w:rPr>
              <w:t xml:space="preserve"> </w:t>
            </w:r>
            <w:proofErr w:type="spellStart"/>
            <w:r w:rsidRPr="001D1332">
              <w:rPr>
                <w:lang w:val="en-US" w:eastAsia="en-US"/>
              </w:rPr>
              <w:t>касетки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кашони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4A126BB" w14:textId="77777777" w:rsidR="007C26D2" w:rsidRPr="001D1332" w:rsidRDefault="007C26D2" w:rsidP="007C26D2">
            <w:pPr>
              <w:rPr>
                <w:lang w:val="en-US" w:eastAsia="en-US"/>
              </w:rPr>
            </w:pPr>
          </w:p>
        </w:tc>
      </w:tr>
      <w:tr w:rsidR="007C26D2" w:rsidRPr="007C26D2" w14:paraId="24BAC853"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54CB637" w14:textId="77777777" w:rsidR="007C26D2" w:rsidRPr="001D1332" w:rsidRDefault="007C26D2" w:rsidP="007C26D2">
            <w:pPr>
              <w:rPr>
                <w:lang w:val="en-US" w:eastAsia="en-US"/>
              </w:rPr>
            </w:pPr>
            <w:r w:rsidRPr="001D1332">
              <w:rPr>
                <w:lang w:val="en-US" w:eastAsia="en-US"/>
              </w:rPr>
              <w:t>99</w:t>
            </w:r>
          </w:p>
        </w:tc>
        <w:tc>
          <w:tcPr>
            <w:tcW w:w="3317" w:type="dxa"/>
            <w:tcBorders>
              <w:top w:val="nil"/>
              <w:left w:val="nil"/>
              <w:bottom w:val="single" w:sz="4" w:space="0" w:color="auto"/>
              <w:right w:val="single" w:sz="4" w:space="0" w:color="auto"/>
            </w:tcBorders>
            <w:shd w:val="clear" w:color="000000" w:fill="FFFFFF"/>
            <w:vAlign w:val="center"/>
            <w:hideMark/>
          </w:tcPr>
          <w:p w14:paraId="1AF75285" w14:textId="77777777" w:rsidR="007C26D2" w:rsidRPr="001D1332" w:rsidRDefault="007C26D2" w:rsidP="007C26D2">
            <w:pPr>
              <w:rPr>
                <w:lang w:val="en-US" w:eastAsia="en-US"/>
              </w:rPr>
            </w:pPr>
            <w:proofErr w:type="spellStart"/>
            <w:r w:rsidRPr="001D1332">
              <w:rPr>
                <w:lang w:val="en-US" w:eastAsia="en-US"/>
              </w:rPr>
              <w:t>Бейби</w:t>
            </w:r>
            <w:proofErr w:type="spellEnd"/>
            <w:r w:rsidRPr="001D1332">
              <w:rPr>
                <w:lang w:val="en-US" w:eastAsia="en-US"/>
              </w:rPr>
              <w:t xml:space="preserve"> </w:t>
            </w:r>
            <w:proofErr w:type="spellStart"/>
            <w:r w:rsidRPr="001D1332">
              <w:rPr>
                <w:lang w:val="en-US" w:eastAsia="en-US"/>
              </w:rPr>
              <w:t>спанак</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1D257995"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1B6049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EDC2A24"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F4993DF" w14:textId="77777777" w:rsidR="007C26D2" w:rsidRPr="001D1332" w:rsidRDefault="007C26D2" w:rsidP="007C26D2">
            <w:pPr>
              <w:rPr>
                <w:lang w:val="en-US" w:eastAsia="en-US"/>
              </w:rPr>
            </w:pPr>
          </w:p>
        </w:tc>
      </w:tr>
      <w:tr w:rsidR="007C26D2" w:rsidRPr="007C26D2" w14:paraId="3A8D3B12" w14:textId="77777777" w:rsidTr="007C26D2">
        <w:trPr>
          <w:trHeight w:val="1932"/>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CA3EABA" w14:textId="77777777" w:rsidR="007C26D2" w:rsidRPr="001D1332" w:rsidRDefault="007C26D2" w:rsidP="007C26D2">
            <w:pPr>
              <w:rPr>
                <w:lang w:val="en-US" w:eastAsia="en-US"/>
              </w:rPr>
            </w:pPr>
            <w:r w:rsidRPr="001D1332">
              <w:rPr>
                <w:lang w:val="en-US" w:eastAsia="en-US"/>
              </w:rPr>
              <w:t>100</w:t>
            </w:r>
          </w:p>
        </w:tc>
        <w:tc>
          <w:tcPr>
            <w:tcW w:w="3317" w:type="dxa"/>
            <w:tcBorders>
              <w:top w:val="nil"/>
              <w:left w:val="nil"/>
              <w:bottom w:val="single" w:sz="4" w:space="0" w:color="auto"/>
              <w:right w:val="single" w:sz="4" w:space="0" w:color="auto"/>
            </w:tcBorders>
            <w:shd w:val="clear" w:color="000000" w:fill="FFFFFF"/>
            <w:vAlign w:val="center"/>
            <w:hideMark/>
          </w:tcPr>
          <w:p w14:paraId="27709B7E" w14:textId="77777777" w:rsidR="007C26D2" w:rsidRPr="001D1332" w:rsidRDefault="007C26D2" w:rsidP="007C26D2">
            <w:pPr>
              <w:rPr>
                <w:lang w:val="en-US" w:eastAsia="en-US"/>
              </w:rPr>
            </w:pPr>
            <w:proofErr w:type="spellStart"/>
            <w:r w:rsidRPr="001D1332">
              <w:rPr>
                <w:lang w:val="en-US" w:eastAsia="en-US"/>
              </w:rPr>
              <w:t>Замразени</w:t>
            </w:r>
            <w:proofErr w:type="spellEnd"/>
            <w:r w:rsidRPr="001D1332">
              <w:rPr>
                <w:lang w:val="en-US" w:eastAsia="en-US"/>
              </w:rPr>
              <w:t xml:space="preserve"> </w:t>
            </w:r>
            <w:proofErr w:type="spellStart"/>
            <w:r w:rsidRPr="001D1332">
              <w:rPr>
                <w:lang w:val="en-US" w:eastAsia="en-US"/>
              </w:rPr>
              <w:t>зеленчуци</w:t>
            </w:r>
            <w:proofErr w:type="spellEnd"/>
            <w:r w:rsidRPr="001D1332">
              <w:rPr>
                <w:lang w:val="en-US" w:eastAsia="en-US"/>
              </w:rPr>
              <w:t xml:space="preserve"> </w:t>
            </w:r>
            <w:proofErr w:type="spellStart"/>
            <w:r w:rsidRPr="001D1332">
              <w:rPr>
                <w:lang w:val="en-US" w:eastAsia="en-US"/>
              </w:rPr>
              <w:t>микс</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2609F3E9"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№6/15.08.2011г./10.08.2011 г.</w:t>
            </w:r>
          </w:p>
        </w:tc>
        <w:tc>
          <w:tcPr>
            <w:tcW w:w="1080" w:type="dxa"/>
            <w:tcBorders>
              <w:top w:val="nil"/>
              <w:left w:val="nil"/>
              <w:bottom w:val="single" w:sz="4" w:space="0" w:color="auto"/>
              <w:right w:val="single" w:sz="4" w:space="0" w:color="auto"/>
            </w:tcBorders>
            <w:shd w:val="clear" w:color="000000" w:fill="FFFFFF"/>
            <w:vAlign w:val="center"/>
            <w:hideMark/>
          </w:tcPr>
          <w:p w14:paraId="66DF01E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4587647" w14:textId="77777777" w:rsidR="007C26D2" w:rsidRPr="001D1332" w:rsidRDefault="007C26D2" w:rsidP="007C26D2">
            <w:pPr>
              <w:rPr>
                <w:lang w:val="en-US" w:eastAsia="en-US"/>
              </w:rPr>
            </w:pPr>
            <w:proofErr w:type="spellStart"/>
            <w:r w:rsidRPr="001D1332">
              <w:rPr>
                <w:lang w:val="en-US" w:eastAsia="en-US"/>
              </w:rPr>
              <w:t>единична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полиетиленова</w:t>
            </w:r>
            <w:proofErr w:type="spellEnd"/>
            <w:r w:rsidRPr="001D1332">
              <w:rPr>
                <w:lang w:val="en-US" w:eastAsia="en-US"/>
              </w:rPr>
              <w:t xml:space="preserve"> </w:t>
            </w:r>
            <w:proofErr w:type="spellStart"/>
            <w:r w:rsidRPr="001D1332">
              <w:rPr>
                <w:lang w:val="en-US" w:eastAsia="en-US"/>
              </w:rPr>
              <w:t>торба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 xml:space="preserve"> </w:t>
            </w:r>
          </w:p>
        </w:tc>
        <w:tc>
          <w:tcPr>
            <w:tcW w:w="1440" w:type="dxa"/>
            <w:tcBorders>
              <w:top w:val="nil"/>
              <w:left w:val="nil"/>
              <w:bottom w:val="single" w:sz="4" w:space="0" w:color="auto"/>
              <w:right w:val="single" w:sz="4" w:space="0" w:color="auto"/>
            </w:tcBorders>
            <w:shd w:val="clear" w:color="000000" w:fill="FFFFFF"/>
            <w:noWrap/>
            <w:vAlign w:val="center"/>
          </w:tcPr>
          <w:p w14:paraId="20BE2B3B" w14:textId="77777777" w:rsidR="007C26D2" w:rsidRPr="001D1332" w:rsidRDefault="007C26D2" w:rsidP="007C26D2">
            <w:pPr>
              <w:rPr>
                <w:lang w:val="en-US" w:eastAsia="en-US"/>
              </w:rPr>
            </w:pPr>
          </w:p>
        </w:tc>
      </w:tr>
      <w:tr w:rsidR="007C26D2" w:rsidRPr="007C26D2" w14:paraId="2545841D"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571FE3B3" w14:textId="77777777" w:rsidR="007C26D2" w:rsidRPr="001D1332" w:rsidRDefault="007C26D2" w:rsidP="007C26D2">
            <w:pPr>
              <w:rPr>
                <w:lang w:val="en-US" w:eastAsia="en-US"/>
              </w:rPr>
            </w:pPr>
            <w:r w:rsidRPr="001D1332">
              <w:rPr>
                <w:lang w:val="en-US" w:eastAsia="en-US"/>
              </w:rPr>
              <w:lastRenderedPageBreak/>
              <w:t>101</w:t>
            </w:r>
          </w:p>
        </w:tc>
        <w:tc>
          <w:tcPr>
            <w:tcW w:w="3317" w:type="dxa"/>
            <w:tcBorders>
              <w:top w:val="nil"/>
              <w:left w:val="nil"/>
              <w:bottom w:val="single" w:sz="4" w:space="0" w:color="auto"/>
              <w:right w:val="single" w:sz="4" w:space="0" w:color="auto"/>
            </w:tcBorders>
            <w:shd w:val="clear" w:color="000000" w:fill="FFFFFF"/>
            <w:vAlign w:val="center"/>
            <w:hideMark/>
          </w:tcPr>
          <w:p w14:paraId="7D6F32C6" w14:textId="77777777" w:rsidR="007C26D2" w:rsidRPr="001D1332" w:rsidRDefault="007C26D2" w:rsidP="007C26D2">
            <w:pPr>
              <w:rPr>
                <w:lang w:val="en-US" w:eastAsia="en-US"/>
              </w:rPr>
            </w:pPr>
            <w:proofErr w:type="spellStart"/>
            <w:r w:rsidRPr="001D1332">
              <w:rPr>
                <w:lang w:val="en-US" w:eastAsia="en-US"/>
              </w:rPr>
              <w:t>Замразен</w:t>
            </w:r>
            <w:proofErr w:type="spellEnd"/>
            <w:r w:rsidRPr="001D1332">
              <w:rPr>
                <w:lang w:val="en-US" w:eastAsia="en-US"/>
              </w:rPr>
              <w:t xml:space="preserve"> </w:t>
            </w:r>
            <w:proofErr w:type="spellStart"/>
            <w:r w:rsidRPr="001D1332">
              <w:rPr>
                <w:lang w:val="en-US" w:eastAsia="en-US"/>
              </w:rPr>
              <w:t>спанак</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кубчета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 xml:space="preserve">, </w:t>
            </w:r>
            <w:proofErr w:type="spellStart"/>
            <w:r w:rsidRPr="001D1332">
              <w:rPr>
                <w:lang w:val="en-US" w:eastAsia="en-US"/>
              </w:rPr>
              <w:t>свежо</w:t>
            </w:r>
            <w:proofErr w:type="spellEnd"/>
            <w:r w:rsidRPr="001D1332">
              <w:rPr>
                <w:lang w:val="en-US" w:eastAsia="en-US"/>
              </w:rPr>
              <w:t xml:space="preserve"> </w:t>
            </w:r>
            <w:proofErr w:type="spellStart"/>
            <w:r w:rsidRPr="001D1332">
              <w:rPr>
                <w:lang w:val="en-US" w:eastAsia="en-US"/>
              </w:rPr>
              <w:t>зелен</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съставните</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w:t>
            </w:r>
            <w:proofErr w:type="spellStart"/>
            <w:r w:rsidRPr="001D1332">
              <w:rPr>
                <w:lang w:val="en-US" w:eastAsia="en-US"/>
              </w:rPr>
              <w:t>са</w:t>
            </w:r>
            <w:proofErr w:type="spellEnd"/>
            <w:r w:rsidRPr="001D1332">
              <w:rPr>
                <w:lang w:val="en-US" w:eastAsia="en-US"/>
              </w:rPr>
              <w:t xml:space="preserve"> с </w:t>
            </w:r>
            <w:proofErr w:type="spellStart"/>
            <w:r w:rsidRPr="001D1332">
              <w:rPr>
                <w:lang w:val="en-US" w:eastAsia="en-US"/>
              </w:rPr>
              <w:t>хомогенен</w:t>
            </w:r>
            <w:proofErr w:type="spellEnd"/>
            <w:r w:rsidRPr="001D1332">
              <w:rPr>
                <w:lang w:val="en-US" w:eastAsia="en-US"/>
              </w:rPr>
              <w:t xml:space="preserve"> </w:t>
            </w:r>
            <w:proofErr w:type="spellStart"/>
            <w:r w:rsidRPr="001D1332">
              <w:rPr>
                <w:lang w:val="en-US" w:eastAsia="en-US"/>
              </w:rPr>
              <w:t>размер</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големи</w:t>
            </w:r>
            <w:proofErr w:type="spellEnd"/>
            <w:r w:rsidRPr="001D1332">
              <w:rPr>
                <w:lang w:val="en-US" w:eastAsia="en-US"/>
              </w:rPr>
              <w:t xml:space="preserve"> </w:t>
            </w:r>
            <w:proofErr w:type="spellStart"/>
            <w:r w:rsidRPr="001D1332">
              <w:rPr>
                <w:lang w:val="en-US" w:eastAsia="en-US"/>
              </w:rPr>
              <w:t>парчета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стебла</w:t>
            </w:r>
            <w:proofErr w:type="spellEnd"/>
            <w:r w:rsidRPr="001D1332">
              <w:rPr>
                <w:lang w:val="en-US" w:eastAsia="en-US"/>
              </w:rPr>
              <w:t xml:space="preserve">  с </w:t>
            </w:r>
            <w:proofErr w:type="spellStart"/>
            <w:r w:rsidRPr="001D1332">
              <w:rPr>
                <w:lang w:val="en-US" w:eastAsia="en-US"/>
              </w:rPr>
              <w:t>жълт</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леко</w:t>
            </w:r>
            <w:proofErr w:type="spellEnd"/>
            <w:r w:rsidRPr="001D1332">
              <w:rPr>
                <w:lang w:val="en-US" w:eastAsia="en-US"/>
              </w:rPr>
              <w:t xml:space="preserve"> </w:t>
            </w:r>
            <w:proofErr w:type="spellStart"/>
            <w:r w:rsidRPr="001D1332">
              <w:rPr>
                <w:lang w:val="en-US" w:eastAsia="en-US"/>
              </w:rPr>
              <w:t>стипчив</w:t>
            </w:r>
            <w:proofErr w:type="spellEnd"/>
            <w:r w:rsidRPr="001D1332">
              <w:rPr>
                <w:lang w:val="en-US" w:eastAsia="en-US"/>
              </w:rPr>
              <w:t xml:space="preserve"> и </w:t>
            </w:r>
            <w:proofErr w:type="spellStart"/>
            <w:r w:rsidRPr="001D1332">
              <w:rPr>
                <w:lang w:val="en-US" w:eastAsia="en-US"/>
              </w:rPr>
              <w:t>горчив</w:t>
            </w:r>
            <w:proofErr w:type="spellEnd"/>
            <w:r w:rsidRPr="001D1332">
              <w:rPr>
                <w:lang w:val="en-US" w:eastAsia="en-US"/>
              </w:rPr>
              <w:t xml:space="preserve">, </w:t>
            </w:r>
            <w:proofErr w:type="spellStart"/>
            <w:r w:rsidRPr="001D1332">
              <w:rPr>
                <w:lang w:val="en-US" w:eastAsia="en-US"/>
              </w:rPr>
              <w:t>нарязан</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парченца</w:t>
            </w:r>
            <w:proofErr w:type="spellEnd"/>
            <w:r w:rsidRPr="001D1332">
              <w:rPr>
                <w:lang w:val="en-US" w:eastAsia="en-US"/>
              </w:rPr>
              <w:t xml:space="preserve"> с </w:t>
            </w:r>
            <w:proofErr w:type="spellStart"/>
            <w:r w:rsidRPr="001D1332">
              <w:rPr>
                <w:lang w:val="en-US" w:eastAsia="en-US"/>
              </w:rPr>
              <w:t>размер</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4 – 100 </w:t>
            </w:r>
            <w:proofErr w:type="spellStart"/>
            <w:r w:rsidRPr="001D1332">
              <w:rPr>
                <w:lang w:val="en-US" w:eastAsia="en-US"/>
              </w:rPr>
              <w:t>мм</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сухо</w:t>
            </w:r>
            <w:proofErr w:type="spellEnd"/>
            <w:r w:rsidRPr="001D1332">
              <w:rPr>
                <w:lang w:val="en-US" w:eastAsia="en-US"/>
              </w:rPr>
              <w:t xml:space="preserve"> в-</w:t>
            </w:r>
            <w:proofErr w:type="spellStart"/>
            <w:r w:rsidRPr="001D1332">
              <w:rPr>
                <w:lang w:val="en-US" w:eastAsia="en-US"/>
              </w:rPr>
              <w:t>во</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по-малко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6 %.</w:t>
            </w:r>
          </w:p>
        </w:tc>
        <w:tc>
          <w:tcPr>
            <w:tcW w:w="2438" w:type="dxa"/>
            <w:tcBorders>
              <w:top w:val="nil"/>
              <w:left w:val="nil"/>
              <w:bottom w:val="single" w:sz="4" w:space="0" w:color="auto"/>
              <w:right w:val="single" w:sz="4" w:space="0" w:color="auto"/>
            </w:tcBorders>
            <w:shd w:val="clear" w:color="000000" w:fill="FFFFFF"/>
            <w:vAlign w:val="center"/>
            <w:hideMark/>
          </w:tcPr>
          <w:p w14:paraId="2DFBD396"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0F0EC7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25AD972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F8CBD44" w14:textId="77777777" w:rsidR="007C26D2" w:rsidRPr="001D1332" w:rsidRDefault="007C26D2" w:rsidP="007C26D2">
            <w:pPr>
              <w:rPr>
                <w:lang w:val="en-US" w:eastAsia="en-US"/>
              </w:rPr>
            </w:pPr>
          </w:p>
        </w:tc>
      </w:tr>
      <w:tr w:rsidR="007C26D2" w:rsidRPr="007C26D2" w14:paraId="59D0185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6EA1F07" w14:textId="77777777" w:rsidR="007C26D2" w:rsidRPr="001D1332" w:rsidRDefault="007C26D2" w:rsidP="007C26D2">
            <w:pPr>
              <w:rPr>
                <w:lang w:val="en-US" w:eastAsia="en-US"/>
              </w:rPr>
            </w:pPr>
            <w:r w:rsidRPr="001D1332">
              <w:rPr>
                <w:lang w:val="en-US" w:eastAsia="en-US"/>
              </w:rPr>
              <w:t>102</w:t>
            </w:r>
          </w:p>
        </w:tc>
        <w:tc>
          <w:tcPr>
            <w:tcW w:w="3317" w:type="dxa"/>
            <w:tcBorders>
              <w:top w:val="nil"/>
              <w:left w:val="nil"/>
              <w:bottom w:val="single" w:sz="4" w:space="0" w:color="auto"/>
              <w:right w:val="single" w:sz="4" w:space="0" w:color="auto"/>
            </w:tcBorders>
            <w:shd w:val="clear" w:color="000000" w:fill="FFFFFF"/>
            <w:vAlign w:val="center"/>
            <w:hideMark/>
          </w:tcPr>
          <w:p w14:paraId="0EB54F39" w14:textId="77777777" w:rsidR="007C26D2" w:rsidRPr="001D1332" w:rsidRDefault="007C26D2" w:rsidP="007C26D2">
            <w:pPr>
              <w:rPr>
                <w:lang w:val="en-US" w:eastAsia="en-US"/>
              </w:rPr>
            </w:pPr>
            <w:proofErr w:type="spellStart"/>
            <w:r w:rsidRPr="001D1332">
              <w:rPr>
                <w:lang w:val="en-US" w:eastAsia="en-US"/>
              </w:rPr>
              <w:t>Замразени</w:t>
            </w:r>
            <w:proofErr w:type="spellEnd"/>
            <w:r w:rsidRPr="001D1332">
              <w:rPr>
                <w:lang w:val="en-US" w:eastAsia="en-US"/>
              </w:rPr>
              <w:t xml:space="preserve"> </w:t>
            </w:r>
            <w:proofErr w:type="spellStart"/>
            <w:r w:rsidRPr="001D1332">
              <w:rPr>
                <w:lang w:val="en-US" w:eastAsia="en-US"/>
              </w:rPr>
              <w:t>броколи</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CAD04F6"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4A4479A"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D5BD0E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66A5F20" w14:textId="77777777" w:rsidR="007C26D2" w:rsidRPr="001D1332" w:rsidRDefault="007C26D2" w:rsidP="007C26D2">
            <w:pPr>
              <w:rPr>
                <w:lang w:val="en-US" w:eastAsia="en-US"/>
              </w:rPr>
            </w:pPr>
          </w:p>
        </w:tc>
      </w:tr>
      <w:tr w:rsidR="007C26D2" w:rsidRPr="007C26D2" w14:paraId="38224DE7"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F432AB6" w14:textId="77777777" w:rsidR="007C26D2" w:rsidRPr="001D1332" w:rsidRDefault="007C26D2" w:rsidP="007C26D2">
            <w:pPr>
              <w:rPr>
                <w:lang w:val="en-US" w:eastAsia="en-US"/>
              </w:rPr>
            </w:pPr>
            <w:r w:rsidRPr="001D1332">
              <w:rPr>
                <w:lang w:val="en-US" w:eastAsia="en-US"/>
              </w:rPr>
              <w:t>103</w:t>
            </w:r>
          </w:p>
        </w:tc>
        <w:tc>
          <w:tcPr>
            <w:tcW w:w="3317" w:type="dxa"/>
            <w:tcBorders>
              <w:top w:val="nil"/>
              <w:left w:val="nil"/>
              <w:bottom w:val="single" w:sz="4" w:space="0" w:color="auto"/>
              <w:right w:val="single" w:sz="4" w:space="0" w:color="auto"/>
            </w:tcBorders>
            <w:shd w:val="clear" w:color="000000" w:fill="FFFFFF"/>
            <w:vAlign w:val="center"/>
            <w:hideMark/>
          </w:tcPr>
          <w:p w14:paraId="6ECA3ED0" w14:textId="77777777" w:rsidR="007C26D2" w:rsidRPr="001D1332" w:rsidRDefault="007C26D2" w:rsidP="007C26D2">
            <w:pPr>
              <w:rPr>
                <w:lang w:val="en-US" w:eastAsia="en-US"/>
              </w:rPr>
            </w:pPr>
            <w:proofErr w:type="spellStart"/>
            <w:r w:rsidRPr="001D1332">
              <w:rPr>
                <w:lang w:val="en-US" w:eastAsia="en-US"/>
              </w:rPr>
              <w:t>Замразен</w:t>
            </w:r>
            <w:proofErr w:type="spellEnd"/>
            <w:r w:rsidRPr="001D1332">
              <w:rPr>
                <w:lang w:val="en-US" w:eastAsia="en-US"/>
              </w:rPr>
              <w:t xml:space="preserve"> </w:t>
            </w:r>
            <w:proofErr w:type="spellStart"/>
            <w:r w:rsidRPr="001D1332">
              <w:rPr>
                <w:lang w:val="en-US" w:eastAsia="en-US"/>
              </w:rPr>
              <w:t>грах</w:t>
            </w:r>
            <w:proofErr w:type="spellEnd"/>
            <w:r w:rsidRPr="001D1332">
              <w:rPr>
                <w:lang w:val="en-US" w:eastAsia="en-US"/>
              </w:rPr>
              <w:t xml:space="preserve"> - </w:t>
            </w:r>
            <w:proofErr w:type="spellStart"/>
            <w:r w:rsidRPr="001D1332">
              <w:rPr>
                <w:lang w:val="en-US" w:eastAsia="en-US"/>
              </w:rPr>
              <w:t>едри</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FD8A254"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4D85898"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ACB7E2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BB3B48C" w14:textId="77777777" w:rsidR="007C26D2" w:rsidRPr="001D1332" w:rsidRDefault="007C26D2" w:rsidP="007C26D2">
            <w:pPr>
              <w:rPr>
                <w:lang w:val="en-US" w:eastAsia="en-US"/>
              </w:rPr>
            </w:pPr>
          </w:p>
        </w:tc>
      </w:tr>
      <w:tr w:rsidR="007C26D2" w:rsidRPr="007C26D2" w14:paraId="793BBAA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7137841" w14:textId="77777777" w:rsidR="007C26D2" w:rsidRPr="001D1332" w:rsidRDefault="007C26D2" w:rsidP="007C26D2">
            <w:pPr>
              <w:rPr>
                <w:lang w:val="en-US" w:eastAsia="en-US"/>
              </w:rPr>
            </w:pPr>
            <w:r w:rsidRPr="001D1332">
              <w:rPr>
                <w:lang w:val="en-US" w:eastAsia="en-US"/>
              </w:rPr>
              <w:t>104</w:t>
            </w:r>
          </w:p>
        </w:tc>
        <w:tc>
          <w:tcPr>
            <w:tcW w:w="3317" w:type="dxa"/>
            <w:tcBorders>
              <w:top w:val="nil"/>
              <w:left w:val="nil"/>
              <w:bottom w:val="single" w:sz="4" w:space="0" w:color="auto"/>
              <w:right w:val="single" w:sz="4" w:space="0" w:color="auto"/>
            </w:tcBorders>
            <w:shd w:val="clear" w:color="000000" w:fill="FFFFFF"/>
            <w:vAlign w:val="center"/>
            <w:hideMark/>
          </w:tcPr>
          <w:p w14:paraId="60F90737" w14:textId="77777777" w:rsidR="007C26D2" w:rsidRPr="001D1332" w:rsidRDefault="007C26D2" w:rsidP="007C26D2">
            <w:pPr>
              <w:rPr>
                <w:lang w:val="en-US" w:eastAsia="en-US"/>
              </w:rPr>
            </w:pPr>
            <w:proofErr w:type="spellStart"/>
            <w:r w:rsidRPr="001D1332">
              <w:rPr>
                <w:lang w:val="en-US" w:eastAsia="en-US"/>
              </w:rPr>
              <w:t>Замразен</w:t>
            </w:r>
            <w:proofErr w:type="spellEnd"/>
            <w:r w:rsidRPr="001D1332">
              <w:rPr>
                <w:lang w:val="en-US" w:eastAsia="en-US"/>
              </w:rPr>
              <w:t xml:space="preserve"> </w:t>
            </w:r>
            <w:proofErr w:type="spellStart"/>
            <w:r w:rsidRPr="001D1332">
              <w:rPr>
                <w:lang w:val="en-US" w:eastAsia="en-US"/>
              </w:rPr>
              <w:t>гювеч</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4C96AC43"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B5B53AA"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9A58BF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EF7F340" w14:textId="77777777" w:rsidR="007C26D2" w:rsidRPr="001D1332" w:rsidRDefault="007C26D2" w:rsidP="007C26D2">
            <w:pPr>
              <w:rPr>
                <w:lang w:val="en-US" w:eastAsia="en-US"/>
              </w:rPr>
            </w:pPr>
          </w:p>
        </w:tc>
      </w:tr>
      <w:tr w:rsidR="007C26D2" w:rsidRPr="007C26D2" w14:paraId="6C3A57AD"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373D7A2" w14:textId="77777777" w:rsidR="007C26D2" w:rsidRPr="001D1332" w:rsidRDefault="007C26D2" w:rsidP="007C26D2">
            <w:pPr>
              <w:rPr>
                <w:lang w:val="en-US" w:eastAsia="en-US"/>
              </w:rPr>
            </w:pPr>
            <w:r w:rsidRPr="001D1332">
              <w:rPr>
                <w:lang w:val="en-US" w:eastAsia="en-US"/>
              </w:rPr>
              <w:t>105</w:t>
            </w:r>
          </w:p>
        </w:tc>
        <w:tc>
          <w:tcPr>
            <w:tcW w:w="3317" w:type="dxa"/>
            <w:tcBorders>
              <w:top w:val="nil"/>
              <w:left w:val="nil"/>
              <w:bottom w:val="single" w:sz="4" w:space="0" w:color="auto"/>
              <w:right w:val="single" w:sz="4" w:space="0" w:color="auto"/>
            </w:tcBorders>
            <w:shd w:val="clear" w:color="000000" w:fill="FFFFFF"/>
            <w:vAlign w:val="center"/>
            <w:hideMark/>
          </w:tcPr>
          <w:p w14:paraId="0E242238" w14:textId="77777777" w:rsidR="007C26D2" w:rsidRPr="001D1332" w:rsidRDefault="007C26D2" w:rsidP="007C26D2">
            <w:pPr>
              <w:rPr>
                <w:lang w:val="en-US" w:eastAsia="en-US"/>
              </w:rPr>
            </w:pPr>
            <w:proofErr w:type="spellStart"/>
            <w:r w:rsidRPr="001D1332">
              <w:rPr>
                <w:lang w:val="en-US" w:eastAsia="en-US"/>
              </w:rPr>
              <w:t>Замразен</w:t>
            </w:r>
            <w:proofErr w:type="spellEnd"/>
            <w:r w:rsidRPr="001D1332">
              <w:rPr>
                <w:lang w:val="en-US" w:eastAsia="en-US"/>
              </w:rPr>
              <w:t xml:space="preserve"> </w:t>
            </w:r>
            <w:proofErr w:type="spellStart"/>
            <w:r w:rsidRPr="001D1332">
              <w:rPr>
                <w:lang w:val="en-US" w:eastAsia="en-US"/>
              </w:rPr>
              <w:t>карфиол</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B4172F2"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8E3750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90D291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8EF37BE" w14:textId="77777777" w:rsidR="007C26D2" w:rsidRPr="001D1332" w:rsidRDefault="007C26D2" w:rsidP="007C26D2">
            <w:pPr>
              <w:rPr>
                <w:lang w:val="en-US" w:eastAsia="en-US"/>
              </w:rPr>
            </w:pPr>
          </w:p>
        </w:tc>
      </w:tr>
      <w:tr w:rsidR="007C26D2" w:rsidRPr="007C26D2" w14:paraId="3DAB8371"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5427805" w14:textId="77777777" w:rsidR="007C26D2" w:rsidRPr="001D1332" w:rsidRDefault="007C26D2" w:rsidP="007C26D2">
            <w:pPr>
              <w:rPr>
                <w:lang w:val="en-US" w:eastAsia="en-US"/>
              </w:rPr>
            </w:pPr>
            <w:r w:rsidRPr="001D1332">
              <w:rPr>
                <w:lang w:val="en-US" w:eastAsia="en-US"/>
              </w:rPr>
              <w:t>106</w:t>
            </w:r>
          </w:p>
        </w:tc>
        <w:tc>
          <w:tcPr>
            <w:tcW w:w="3317" w:type="dxa"/>
            <w:tcBorders>
              <w:top w:val="nil"/>
              <w:left w:val="nil"/>
              <w:bottom w:val="single" w:sz="4" w:space="0" w:color="auto"/>
              <w:right w:val="single" w:sz="4" w:space="0" w:color="auto"/>
            </w:tcBorders>
            <w:shd w:val="clear" w:color="000000" w:fill="FFFFFF"/>
            <w:vAlign w:val="center"/>
            <w:hideMark/>
          </w:tcPr>
          <w:p w14:paraId="32030825" w14:textId="77777777" w:rsidR="007C26D2" w:rsidRPr="001D1332" w:rsidRDefault="007C26D2" w:rsidP="007C26D2">
            <w:pPr>
              <w:rPr>
                <w:lang w:val="en-US" w:eastAsia="en-US"/>
              </w:rPr>
            </w:pPr>
            <w:proofErr w:type="spellStart"/>
            <w:r w:rsidRPr="001D1332">
              <w:rPr>
                <w:lang w:val="en-US" w:eastAsia="en-US"/>
              </w:rPr>
              <w:t>Замразени</w:t>
            </w:r>
            <w:proofErr w:type="spellEnd"/>
            <w:r w:rsidRPr="001D1332">
              <w:rPr>
                <w:lang w:val="en-US" w:eastAsia="en-US"/>
              </w:rPr>
              <w:t xml:space="preserve"> </w:t>
            </w:r>
            <w:proofErr w:type="spellStart"/>
            <w:r w:rsidRPr="001D1332">
              <w:rPr>
                <w:lang w:val="en-US" w:eastAsia="en-US"/>
              </w:rPr>
              <w:t>печени</w:t>
            </w:r>
            <w:proofErr w:type="spellEnd"/>
            <w:r w:rsidRPr="001D1332">
              <w:rPr>
                <w:lang w:val="en-US" w:eastAsia="en-US"/>
              </w:rPr>
              <w:t xml:space="preserve"> </w:t>
            </w:r>
            <w:proofErr w:type="spellStart"/>
            <w:r w:rsidRPr="001D1332">
              <w:rPr>
                <w:lang w:val="en-US" w:eastAsia="en-US"/>
              </w:rPr>
              <w:t>чушки</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95C535A"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5F66A5B"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95AE38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ED85E6F" w14:textId="77777777" w:rsidR="007C26D2" w:rsidRPr="001D1332" w:rsidRDefault="007C26D2" w:rsidP="007C26D2">
            <w:pPr>
              <w:rPr>
                <w:lang w:val="en-US" w:eastAsia="en-US"/>
              </w:rPr>
            </w:pPr>
          </w:p>
        </w:tc>
      </w:tr>
      <w:tr w:rsidR="007C26D2" w:rsidRPr="007C26D2" w14:paraId="5B222987"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7DE6BF3" w14:textId="77777777" w:rsidR="007C26D2" w:rsidRPr="001D1332" w:rsidRDefault="007C26D2" w:rsidP="007C26D2">
            <w:pPr>
              <w:rPr>
                <w:lang w:val="en-US" w:eastAsia="en-US"/>
              </w:rPr>
            </w:pPr>
            <w:r w:rsidRPr="001D1332">
              <w:rPr>
                <w:lang w:val="en-US" w:eastAsia="en-US"/>
              </w:rPr>
              <w:t>107</w:t>
            </w:r>
          </w:p>
        </w:tc>
        <w:tc>
          <w:tcPr>
            <w:tcW w:w="3317" w:type="dxa"/>
            <w:tcBorders>
              <w:top w:val="nil"/>
              <w:left w:val="nil"/>
              <w:bottom w:val="single" w:sz="4" w:space="0" w:color="auto"/>
              <w:right w:val="single" w:sz="4" w:space="0" w:color="auto"/>
            </w:tcBorders>
            <w:shd w:val="clear" w:color="000000" w:fill="FFFFFF"/>
            <w:vAlign w:val="center"/>
            <w:hideMark/>
          </w:tcPr>
          <w:p w14:paraId="2AE04AAE" w14:textId="77777777" w:rsidR="007C26D2" w:rsidRPr="001D1332" w:rsidRDefault="007C26D2" w:rsidP="007C26D2">
            <w:pPr>
              <w:rPr>
                <w:lang w:val="en-US" w:eastAsia="en-US"/>
              </w:rPr>
            </w:pPr>
            <w:proofErr w:type="spellStart"/>
            <w:r w:rsidRPr="001D1332">
              <w:rPr>
                <w:lang w:val="en-US" w:eastAsia="en-US"/>
              </w:rPr>
              <w:t>Стафиди</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съответния</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 xml:space="preserve">, </w:t>
            </w:r>
            <w:proofErr w:type="spellStart"/>
            <w:r w:rsidRPr="001D1332">
              <w:rPr>
                <w:lang w:val="en-US" w:eastAsia="en-US"/>
              </w:rPr>
              <w:t>мирис-характерен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стафиди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 xml:space="preserve">,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несвойствен</w:t>
            </w:r>
            <w:proofErr w:type="spellEnd"/>
            <w:r w:rsidRPr="001D1332">
              <w:rPr>
                <w:lang w:val="en-US" w:eastAsia="en-US"/>
              </w:rPr>
              <w:t xml:space="preserve"> </w:t>
            </w:r>
            <w:proofErr w:type="spellStart"/>
            <w:r w:rsidRPr="001D1332">
              <w:rPr>
                <w:lang w:val="en-US" w:eastAsia="en-US"/>
              </w:rPr>
              <w:t>аромат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799DC35C"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45C8B9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D633049"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1404EF7" w14:textId="77777777" w:rsidR="007C26D2" w:rsidRPr="001D1332" w:rsidRDefault="007C26D2" w:rsidP="007C26D2">
            <w:pPr>
              <w:rPr>
                <w:lang w:val="en-US" w:eastAsia="en-US"/>
              </w:rPr>
            </w:pPr>
          </w:p>
        </w:tc>
      </w:tr>
      <w:tr w:rsidR="007C26D2" w:rsidRPr="007C26D2" w14:paraId="30BA5C94"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48A00B0A" w14:textId="77777777" w:rsidR="007C26D2" w:rsidRPr="001D1332" w:rsidRDefault="007C26D2" w:rsidP="007C26D2">
            <w:pPr>
              <w:rPr>
                <w:lang w:val="en-US" w:eastAsia="en-US"/>
              </w:rPr>
            </w:pPr>
            <w:r w:rsidRPr="001D1332">
              <w:rPr>
                <w:lang w:val="en-US" w:eastAsia="en-US"/>
              </w:rPr>
              <w:t>108</w:t>
            </w:r>
          </w:p>
        </w:tc>
        <w:tc>
          <w:tcPr>
            <w:tcW w:w="3317" w:type="dxa"/>
            <w:tcBorders>
              <w:top w:val="nil"/>
              <w:left w:val="nil"/>
              <w:bottom w:val="single" w:sz="4" w:space="0" w:color="auto"/>
              <w:right w:val="single" w:sz="4" w:space="0" w:color="auto"/>
            </w:tcBorders>
            <w:shd w:val="clear" w:color="000000" w:fill="FFFFFF"/>
            <w:vAlign w:val="center"/>
            <w:hideMark/>
          </w:tcPr>
          <w:p w14:paraId="3ED46728" w14:textId="77777777" w:rsidR="007C26D2" w:rsidRPr="001D1332" w:rsidRDefault="007C26D2" w:rsidP="007C26D2">
            <w:pPr>
              <w:rPr>
                <w:lang w:val="en-US" w:eastAsia="en-US"/>
              </w:rPr>
            </w:pPr>
            <w:proofErr w:type="spellStart"/>
            <w:r w:rsidRPr="001D1332">
              <w:rPr>
                <w:lang w:val="en-US" w:eastAsia="en-US"/>
              </w:rPr>
              <w:t>Конфитюр</w:t>
            </w:r>
            <w:proofErr w:type="spellEnd"/>
            <w:r w:rsidRPr="001D1332">
              <w:rPr>
                <w:lang w:val="en-US" w:eastAsia="en-US"/>
              </w:rPr>
              <w:t xml:space="preserve"> </w:t>
            </w:r>
            <w:proofErr w:type="spellStart"/>
            <w:r w:rsidRPr="001D1332">
              <w:rPr>
                <w:lang w:val="en-US" w:eastAsia="en-US"/>
              </w:rPr>
              <w:t>разни</w:t>
            </w:r>
            <w:proofErr w:type="spellEnd"/>
            <w:r w:rsidRPr="001D1332">
              <w:rPr>
                <w:lang w:val="en-US" w:eastAsia="en-US"/>
              </w:rPr>
              <w:t xml:space="preserve"> (0,340 </w:t>
            </w:r>
            <w:proofErr w:type="spellStart"/>
            <w:r w:rsidRPr="001D1332">
              <w:rPr>
                <w:lang w:val="en-US" w:eastAsia="en-US"/>
              </w:rPr>
              <w:t>кг</w:t>
            </w:r>
            <w:proofErr w:type="spellEnd"/>
            <w:r w:rsidRPr="001D1332">
              <w:rPr>
                <w:lang w:val="en-US" w:eastAsia="en-US"/>
              </w:rPr>
              <w:t>.)- /</w:t>
            </w:r>
            <w:proofErr w:type="spellStart"/>
            <w:r w:rsidRPr="001D1332">
              <w:rPr>
                <w:lang w:val="en-US" w:eastAsia="en-US"/>
              </w:rPr>
              <w:t>ягода</w:t>
            </w:r>
            <w:proofErr w:type="spellEnd"/>
            <w:r w:rsidRPr="001D1332">
              <w:rPr>
                <w:lang w:val="en-US" w:eastAsia="en-US"/>
              </w:rPr>
              <w:t xml:space="preserve">, </w:t>
            </w:r>
            <w:proofErr w:type="spellStart"/>
            <w:r w:rsidRPr="001D1332">
              <w:rPr>
                <w:lang w:val="en-US" w:eastAsia="en-US"/>
              </w:rPr>
              <w:t>малина</w:t>
            </w:r>
            <w:proofErr w:type="spellEnd"/>
            <w:r w:rsidRPr="001D1332">
              <w:rPr>
                <w:lang w:val="en-US" w:eastAsia="en-US"/>
              </w:rPr>
              <w:t xml:space="preserve">, </w:t>
            </w:r>
            <w:proofErr w:type="spellStart"/>
            <w:r w:rsidRPr="001D1332">
              <w:rPr>
                <w:lang w:val="en-US" w:eastAsia="en-US"/>
              </w:rPr>
              <w:t>къпина</w:t>
            </w:r>
            <w:proofErr w:type="spellEnd"/>
            <w:r w:rsidRPr="001D1332">
              <w:rPr>
                <w:lang w:val="en-US" w:eastAsia="en-US"/>
              </w:rPr>
              <w:t xml:space="preserve">, </w:t>
            </w:r>
            <w:proofErr w:type="spellStart"/>
            <w:r w:rsidRPr="001D1332">
              <w:rPr>
                <w:lang w:val="en-US" w:eastAsia="en-US"/>
              </w:rPr>
              <w:t>горски</w:t>
            </w:r>
            <w:proofErr w:type="spellEnd"/>
            <w:r w:rsidRPr="001D1332">
              <w:rPr>
                <w:lang w:val="en-US" w:eastAsia="en-US"/>
              </w:rPr>
              <w:t xml:space="preserve"> </w:t>
            </w:r>
            <w:proofErr w:type="spellStart"/>
            <w:r w:rsidRPr="001D1332">
              <w:rPr>
                <w:lang w:val="en-US" w:eastAsia="en-US"/>
              </w:rPr>
              <w:t>плодове</w:t>
            </w:r>
            <w:proofErr w:type="spellEnd"/>
            <w:r w:rsidRPr="001D1332">
              <w:rPr>
                <w:lang w:val="en-US" w:eastAsia="en-US"/>
              </w:rPr>
              <w:t xml:space="preserve"> и </w:t>
            </w:r>
            <w:proofErr w:type="spellStart"/>
            <w:r w:rsidRPr="001D1332">
              <w:rPr>
                <w:lang w:val="en-US" w:eastAsia="en-US"/>
              </w:rPr>
              <w:t>др</w:t>
            </w:r>
            <w:proofErr w:type="spellEnd"/>
            <w:r w:rsidRPr="001D1332">
              <w:rPr>
                <w:lang w:val="en-US" w:eastAsia="en-US"/>
              </w:rPr>
              <w:t>./</w:t>
            </w:r>
            <w:proofErr w:type="spellStart"/>
            <w:r w:rsidRPr="001D1332">
              <w:rPr>
                <w:lang w:val="en-US" w:eastAsia="en-US"/>
              </w:rPr>
              <w:t>желиран</w:t>
            </w:r>
            <w:proofErr w:type="spellEnd"/>
            <w:r w:rsidRPr="001D1332">
              <w:rPr>
                <w:lang w:val="en-US" w:eastAsia="en-US"/>
              </w:rPr>
              <w:t xml:space="preserve"> </w:t>
            </w:r>
            <w:proofErr w:type="spellStart"/>
            <w:r w:rsidRPr="001D1332">
              <w:rPr>
                <w:lang w:val="en-US" w:eastAsia="en-US"/>
              </w:rPr>
              <w:t>продукт</w:t>
            </w:r>
            <w:proofErr w:type="spellEnd"/>
            <w:r w:rsidRPr="001D1332">
              <w:rPr>
                <w:lang w:val="en-US" w:eastAsia="en-US"/>
              </w:rPr>
              <w:t xml:space="preserve"> с </w:t>
            </w:r>
            <w:proofErr w:type="spellStart"/>
            <w:r w:rsidRPr="001D1332">
              <w:rPr>
                <w:lang w:val="en-US" w:eastAsia="en-US"/>
              </w:rPr>
              <w:t>равномерно</w:t>
            </w:r>
            <w:proofErr w:type="spellEnd"/>
            <w:r w:rsidRPr="001D1332">
              <w:rPr>
                <w:lang w:val="en-US" w:eastAsia="en-US"/>
              </w:rPr>
              <w:t xml:space="preserve"> </w:t>
            </w:r>
            <w:proofErr w:type="spellStart"/>
            <w:r w:rsidRPr="001D1332">
              <w:rPr>
                <w:lang w:val="en-US" w:eastAsia="en-US"/>
              </w:rPr>
              <w:t>разпределени</w:t>
            </w:r>
            <w:proofErr w:type="spellEnd"/>
            <w:r w:rsidRPr="001D1332">
              <w:rPr>
                <w:lang w:val="en-US" w:eastAsia="en-US"/>
              </w:rPr>
              <w:t xml:space="preserve"> </w:t>
            </w:r>
            <w:proofErr w:type="spellStart"/>
            <w:r w:rsidRPr="001D1332">
              <w:rPr>
                <w:lang w:val="en-US" w:eastAsia="en-US"/>
              </w:rPr>
              <w:t>плодове</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w:t>
            </w:r>
            <w:proofErr w:type="spellEnd"/>
            <w:r w:rsidRPr="001D1332">
              <w:rPr>
                <w:lang w:val="en-US" w:eastAsia="en-US"/>
              </w:rPr>
              <w:t xml:space="preserve"> </w:t>
            </w:r>
            <w:proofErr w:type="spellStart"/>
            <w:r w:rsidRPr="001D1332">
              <w:rPr>
                <w:lang w:val="en-US" w:eastAsia="en-US"/>
              </w:rPr>
              <w:t>захаросване</w:t>
            </w:r>
            <w:proofErr w:type="spellEnd"/>
            <w:r w:rsidRPr="001D1332">
              <w:rPr>
                <w:lang w:val="en-US" w:eastAsia="en-US"/>
              </w:rPr>
              <w:t xml:space="preserve">, </w:t>
            </w:r>
            <w:proofErr w:type="spellStart"/>
            <w:r w:rsidRPr="001D1332">
              <w:rPr>
                <w:lang w:val="en-US" w:eastAsia="en-US"/>
              </w:rPr>
              <w:t>пяна</w:t>
            </w:r>
            <w:proofErr w:type="spellEnd"/>
            <w:r w:rsidRPr="001D1332">
              <w:rPr>
                <w:lang w:val="en-US" w:eastAsia="en-US"/>
              </w:rPr>
              <w:t xml:space="preserve">, </w:t>
            </w:r>
            <w:proofErr w:type="spellStart"/>
            <w:r w:rsidRPr="001D1332">
              <w:rPr>
                <w:lang w:val="en-US" w:eastAsia="en-US"/>
              </w:rPr>
              <w:t>мехурчета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въздух</w:t>
            </w:r>
            <w:proofErr w:type="spellEnd"/>
            <w:r w:rsidRPr="001D1332">
              <w:rPr>
                <w:lang w:val="en-US" w:eastAsia="en-US"/>
              </w:rPr>
              <w:t xml:space="preserve">, </w:t>
            </w:r>
            <w:proofErr w:type="spellStart"/>
            <w:r w:rsidRPr="001D1332">
              <w:rPr>
                <w:lang w:val="en-US" w:eastAsia="en-US"/>
              </w:rPr>
              <w:t>наличие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семки</w:t>
            </w:r>
            <w:proofErr w:type="spellEnd"/>
            <w:r w:rsidRPr="001D1332">
              <w:rPr>
                <w:lang w:val="en-US" w:eastAsia="en-US"/>
              </w:rPr>
              <w:t xml:space="preserve">, </w:t>
            </w:r>
            <w:proofErr w:type="spellStart"/>
            <w:r w:rsidRPr="001D1332">
              <w:rPr>
                <w:lang w:val="en-US" w:eastAsia="en-US"/>
              </w:rPr>
              <w:t>костилки</w:t>
            </w:r>
            <w:proofErr w:type="spellEnd"/>
            <w:r w:rsidRPr="001D1332">
              <w:rPr>
                <w:lang w:val="en-US" w:eastAsia="en-US"/>
              </w:rPr>
              <w:t xml:space="preserve"> и </w:t>
            </w:r>
            <w:proofErr w:type="spellStart"/>
            <w:r w:rsidRPr="001D1332">
              <w:rPr>
                <w:lang w:val="en-US" w:eastAsia="en-US"/>
              </w:rPr>
              <w:t>плодови</w:t>
            </w:r>
            <w:proofErr w:type="spellEnd"/>
            <w:r w:rsidRPr="001D1332">
              <w:rPr>
                <w:lang w:val="en-US" w:eastAsia="en-US"/>
              </w:rPr>
              <w:t xml:space="preserve"> </w:t>
            </w:r>
            <w:proofErr w:type="spellStart"/>
            <w:r w:rsidRPr="001D1332">
              <w:rPr>
                <w:lang w:val="en-US" w:eastAsia="en-US"/>
              </w:rPr>
              <w:t>кожици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плода</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75865247"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D0F6B7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1399E5C9" w14:textId="77777777" w:rsidR="007C26D2" w:rsidRPr="001D1332" w:rsidRDefault="007C26D2" w:rsidP="007C26D2">
            <w:pPr>
              <w:rPr>
                <w:lang w:val="en-US" w:eastAsia="en-US"/>
              </w:rPr>
            </w:pPr>
            <w:proofErr w:type="spellStart"/>
            <w:r w:rsidRPr="001D1332">
              <w:rPr>
                <w:lang w:val="en-US" w:eastAsia="en-US"/>
              </w:rPr>
              <w:t>стъклени</w:t>
            </w:r>
            <w:proofErr w:type="spellEnd"/>
            <w:r w:rsidRPr="001D1332">
              <w:rPr>
                <w:lang w:val="en-US" w:eastAsia="en-US"/>
              </w:rPr>
              <w:t xml:space="preserve"> </w:t>
            </w: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0,340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210FCAE" w14:textId="77777777" w:rsidR="007C26D2" w:rsidRPr="001D1332" w:rsidRDefault="007C26D2" w:rsidP="007C26D2">
            <w:pPr>
              <w:rPr>
                <w:lang w:val="en-US" w:eastAsia="en-US"/>
              </w:rPr>
            </w:pPr>
          </w:p>
        </w:tc>
      </w:tr>
      <w:tr w:rsidR="007C26D2" w:rsidRPr="007C26D2" w14:paraId="1B762703"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87E6A89" w14:textId="77777777" w:rsidR="007C26D2" w:rsidRPr="001D1332" w:rsidRDefault="007C26D2" w:rsidP="007C26D2">
            <w:pPr>
              <w:rPr>
                <w:lang w:val="en-US" w:eastAsia="en-US"/>
              </w:rPr>
            </w:pPr>
            <w:r w:rsidRPr="001D1332">
              <w:rPr>
                <w:lang w:val="en-US" w:eastAsia="en-US"/>
              </w:rPr>
              <w:lastRenderedPageBreak/>
              <w:t>109</w:t>
            </w:r>
          </w:p>
        </w:tc>
        <w:tc>
          <w:tcPr>
            <w:tcW w:w="3317" w:type="dxa"/>
            <w:tcBorders>
              <w:top w:val="nil"/>
              <w:left w:val="nil"/>
              <w:bottom w:val="single" w:sz="4" w:space="0" w:color="auto"/>
              <w:right w:val="single" w:sz="4" w:space="0" w:color="auto"/>
            </w:tcBorders>
            <w:shd w:val="clear" w:color="000000" w:fill="FFFFFF"/>
            <w:vAlign w:val="center"/>
            <w:hideMark/>
          </w:tcPr>
          <w:p w14:paraId="24CA02A1" w14:textId="77777777" w:rsidR="007C26D2" w:rsidRPr="001D1332" w:rsidRDefault="007C26D2" w:rsidP="007C26D2">
            <w:pPr>
              <w:rPr>
                <w:lang w:val="en-US" w:eastAsia="en-US"/>
              </w:rPr>
            </w:pPr>
            <w:proofErr w:type="spellStart"/>
            <w:r w:rsidRPr="001D1332">
              <w:rPr>
                <w:lang w:val="en-US" w:eastAsia="en-US"/>
              </w:rPr>
              <w:t>Мармалад</w:t>
            </w:r>
            <w:proofErr w:type="spellEnd"/>
            <w:r w:rsidRPr="001D1332">
              <w:rPr>
                <w:lang w:val="en-US" w:eastAsia="en-US"/>
              </w:rPr>
              <w:t xml:space="preserve"> (</w:t>
            </w:r>
            <w:proofErr w:type="spellStart"/>
            <w:r w:rsidRPr="001D1332">
              <w:rPr>
                <w:lang w:val="en-US" w:eastAsia="en-US"/>
              </w:rPr>
              <w:t>шипков,сливи</w:t>
            </w:r>
            <w:proofErr w:type="spellEnd"/>
            <w:r w:rsidRPr="001D1332">
              <w:rPr>
                <w:lang w:val="en-US" w:eastAsia="en-US"/>
              </w:rPr>
              <w:t xml:space="preserve"> и </w:t>
            </w:r>
            <w:proofErr w:type="spellStart"/>
            <w:r w:rsidRPr="001D1332">
              <w:rPr>
                <w:lang w:val="en-US" w:eastAsia="en-US"/>
              </w:rPr>
              <w:t>др</w:t>
            </w:r>
            <w:proofErr w:type="spellEnd"/>
            <w:r w:rsidRPr="001D1332">
              <w:rPr>
                <w:lang w:val="en-US" w:eastAsia="en-US"/>
              </w:rPr>
              <w:t xml:space="preserve">.) - 0,340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плод</w:t>
            </w:r>
            <w:proofErr w:type="spellEnd"/>
            <w:r w:rsidRPr="001D1332">
              <w:rPr>
                <w:lang w:val="en-US" w:eastAsia="en-US"/>
              </w:rPr>
              <w:t xml:space="preserve"> – </w:t>
            </w:r>
            <w:proofErr w:type="spellStart"/>
            <w:r w:rsidRPr="001D1332">
              <w:rPr>
                <w:lang w:val="en-US" w:eastAsia="en-US"/>
              </w:rPr>
              <w:t>над</w:t>
            </w:r>
            <w:proofErr w:type="spellEnd"/>
            <w:r w:rsidRPr="001D1332">
              <w:rPr>
                <w:lang w:val="en-US" w:eastAsia="en-US"/>
              </w:rPr>
              <w:t xml:space="preserve"> 60 %, </w:t>
            </w:r>
            <w:proofErr w:type="spellStart"/>
            <w:r w:rsidRPr="001D1332">
              <w:rPr>
                <w:lang w:val="en-US" w:eastAsia="en-US"/>
              </w:rPr>
              <w:t>захар</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50 %.</w:t>
            </w:r>
          </w:p>
        </w:tc>
        <w:tc>
          <w:tcPr>
            <w:tcW w:w="2438" w:type="dxa"/>
            <w:tcBorders>
              <w:top w:val="nil"/>
              <w:left w:val="nil"/>
              <w:bottom w:val="single" w:sz="4" w:space="0" w:color="auto"/>
              <w:right w:val="single" w:sz="4" w:space="0" w:color="auto"/>
            </w:tcBorders>
            <w:shd w:val="clear" w:color="000000" w:fill="FFFFFF"/>
            <w:vAlign w:val="center"/>
            <w:hideMark/>
          </w:tcPr>
          <w:p w14:paraId="74D3B3E0"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8A88CF6"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7534AB7B" w14:textId="77777777" w:rsidR="007C26D2" w:rsidRPr="001D1332" w:rsidRDefault="007C26D2" w:rsidP="007C26D2">
            <w:pPr>
              <w:rPr>
                <w:lang w:val="en-US" w:eastAsia="en-US"/>
              </w:rPr>
            </w:pPr>
            <w:proofErr w:type="spellStart"/>
            <w:r w:rsidRPr="001D1332">
              <w:rPr>
                <w:lang w:val="en-US" w:eastAsia="en-US"/>
              </w:rPr>
              <w:t>стъклени</w:t>
            </w:r>
            <w:proofErr w:type="spellEnd"/>
            <w:r w:rsidRPr="001D1332">
              <w:rPr>
                <w:lang w:val="en-US" w:eastAsia="en-US"/>
              </w:rPr>
              <w:t xml:space="preserve"> </w:t>
            </w: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0.340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0A3801A" w14:textId="77777777" w:rsidR="007C26D2" w:rsidRPr="001D1332" w:rsidRDefault="007C26D2" w:rsidP="007C26D2">
            <w:pPr>
              <w:rPr>
                <w:lang w:val="en-US" w:eastAsia="en-US"/>
              </w:rPr>
            </w:pPr>
          </w:p>
        </w:tc>
      </w:tr>
      <w:tr w:rsidR="007C26D2" w:rsidRPr="007C26D2" w14:paraId="157F0059"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EC34F19" w14:textId="77777777" w:rsidR="007C26D2" w:rsidRPr="001D1332" w:rsidRDefault="007C26D2" w:rsidP="007C26D2">
            <w:pPr>
              <w:rPr>
                <w:lang w:val="en-US" w:eastAsia="en-US"/>
              </w:rPr>
            </w:pPr>
            <w:r w:rsidRPr="001D1332">
              <w:rPr>
                <w:lang w:val="en-US" w:eastAsia="en-US"/>
              </w:rPr>
              <w:t>110</w:t>
            </w:r>
          </w:p>
        </w:tc>
        <w:tc>
          <w:tcPr>
            <w:tcW w:w="3317" w:type="dxa"/>
            <w:tcBorders>
              <w:top w:val="nil"/>
              <w:left w:val="nil"/>
              <w:bottom w:val="single" w:sz="4" w:space="0" w:color="auto"/>
              <w:right w:val="single" w:sz="4" w:space="0" w:color="auto"/>
            </w:tcBorders>
            <w:shd w:val="clear" w:color="000000" w:fill="FFFFFF"/>
            <w:vAlign w:val="center"/>
            <w:hideMark/>
          </w:tcPr>
          <w:p w14:paraId="45BE291E" w14:textId="77777777" w:rsidR="007C26D2" w:rsidRPr="001D1332" w:rsidRDefault="007C26D2" w:rsidP="007C26D2">
            <w:pPr>
              <w:rPr>
                <w:lang w:val="en-US" w:eastAsia="en-US"/>
              </w:rPr>
            </w:pPr>
            <w:proofErr w:type="spellStart"/>
            <w:r w:rsidRPr="001D1332">
              <w:rPr>
                <w:lang w:val="en-US" w:eastAsia="en-US"/>
              </w:rPr>
              <w:t>Орехи</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ядки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съответния</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 xml:space="preserve">, </w:t>
            </w:r>
            <w:proofErr w:type="spellStart"/>
            <w:r w:rsidRPr="001D1332">
              <w:rPr>
                <w:lang w:val="en-US" w:eastAsia="en-US"/>
              </w:rPr>
              <w:t>мирис-характерен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орехови</w:t>
            </w:r>
            <w:proofErr w:type="spellEnd"/>
            <w:r w:rsidRPr="001D1332">
              <w:rPr>
                <w:lang w:val="en-US" w:eastAsia="en-US"/>
              </w:rPr>
              <w:t xml:space="preserve"> </w:t>
            </w:r>
            <w:proofErr w:type="spellStart"/>
            <w:r w:rsidRPr="001D1332">
              <w:rPr>
                <w:lang w:val="en-US" w:eastAsia="en-US"/>
              </w:rPr>
              <w:t>ядки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 xml:space="preserve">,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несвойствен</w:t>
            </w:r>
            <w:proofErr w:type="spellEnd"/>
            <w:r w:rsidRPr="001D1332">
              <w:rPr>
                <w:lang w:val="en-US" w:eastAsia="en-US"/>
              </w:rPr>
              <w:t xml:space="preserve"> </w:t>
            </w:r>
            <w:proofErr w:type="spellStart"/>
            <w:r w:rsidRPr="001D1332">
              <w:rPr>
                <w:lang w:val="en-US" w:eastAsia="en-US"/>
              </w:rPr>
              <w:t>аромат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B3C3A7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09C42EC"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5C02117"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6C24286" w14:textId="77777777" w:rsidR="007C26D2" w:rsidRPr="001D1332" w:rsidRDefault="007C26D2" w:rsidP="007C26D2">
            <w:pPr>
              <w:rPr>
                <w:lang w:val="en-US" w:eastAsia="en-US"/>
              </w:rPr>
            </w:pPr>
          </w:p>
        </w:tc>
      </w:tr>
      <w:tr w:rsidR="007C26D2" w:rsidRPr="007C26D2" w14:paraId="12742939"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43D1EF0" w14:textId="77777777" w:rsidR="007C26D2" w:rsidRPr="001D1332" w:rsidRDefault="007C26D2" w:rsidP="007C26D2">
            <w:pPr>
              <w:rPr>
                <w:lang w:val="en-US" w:eastAsia="en-US"/>
              </w:rPr>
            </w:pPr>
            <w:r w:rsidRPr="001D1332">
              <w:rPr>
                <w:lang w:val="en-US" w:eastAsia="en-US"/>
              </w:rPr>
              <w:t>111</w:t>
            </w:r>
          </w:p>
        </w:tc>
        <w:tc>
          <w:tcPr>
            <w:tcW w:w="3317" w:type="dxa"/>
            <w:tcBorders>
              <w:top w:val="nil"/>
              <w:left w:val="nil"/>
              <w:bottom w:val="single" w:sz="4" w:space="0" w:color="auto"/>
              <w:right w:val="single" w:sz="4" w:space="0" w:color="auto"/>
            </w:tcBorders>
            <w:shd w:val="clear" w:color="000000" w:fill="FFFFFF"/>
            <w:vAlign w:val="center"/>
            <w:hideMark/>
          </w:tcPr>
          <w:p w14:paraId="77D8B766" w14:textId="77777777" w:rsidR="007C26D2" w:rsidRPr="001D1332" w:rsidRDefault="007C26D2" w:rsidP="007C26D2">
            <w:pPr>
              <w:rPr>
                <w:lang w:val="en-US" w:eastAsia="en-US"/>
              </w:rPr>
            </w:pPr>
            <w:proofErr w:type="spellStart"/>
            <w:r w:rsidRPr="001D1332">
              <w:rPr>
                <w:lang w:val="en-US" w:eastAsia="en-US"/>
              </w:rPr>
              <w:t>Захар</w:t>
            </w:r>
            <w:proofErr w:type="spellEnd"/>
            <w:r w:rsidRPr="001D1332">
              <w:rPr>
                <w:lang w:val="en-US" w:eastAsia="en-US"/>
              </w:rPr>
              <w:t xml:space="preserve"> - </w:t>
            </w:r>
            <w:proofErr w:type="spellStart"/>
            <w:r w:rsidRPr="001D1332">
              <w:rPr>
                <w:lang w:val="en-US" w:eastAsia="en-US"/>
              </w:rPr>
              <w:t>рафинирана</w:t>
            </w:r>
            <w:proofErr w:type="spellEnd"/>
            <w:r w:rsidRPr="001D1332">
              <w:rPr>
                <w:lang w:val="en-US" w:eastAsia="en-US"/>
              </w:rPr>
              <w:t xml:space="preserve">,  </w:t>
            </w:r>
            <w:proofErr w:type="spellStart"/>
            <w:r w:rsidRPr="001D1332">
              <w:rPr>
                <w:lang w:val="en-US" w:eastAsia="en-US"/>
              </w:rPr>
              <w:t>бяла,екстра</w:t>
            </w:r>
            <w:proofErr w:type="spellEnd"/>
            <w:r w:rsidRPr="001D1332">
              <w:rPr>
                <w:lang w:val="en-US" w:eastAsia="en-US"/>
              </w:rPr>
              <w:t xml:space="preserve">, </w:t>
            </w:r>
            <w:proofErr w:type="spellStart"/>
            <w:r w:rsidRPr="001D1332">
              <w:rPr>
                <w:lang w:val="en-US" w:eastAsia="en-US"/>
              </w:rPr>
              <w:t>кристална</w:t>
            </w:r>
            <w:proofErr w:type="spellEnd"/>
            <w:r w:rsidRPr="001D1332">
              <w:rPr>
                <w:lang w:val="en-US" w:eastAsia="en-US"/>
              </w:rPr>
              <w:t xml:space="preserve">, </w:t>
            </w:r>
            <w:proofErr w:type="spellStart"/>
            <w:r w:rsidRPr="001D1332">
              <w:rPr>
                <w:lang w:val="en-US" w:eastAsia="en-US"/>
              </w:rPr>
              <w:t>пакет</w:t>
            </w:r>
            <w:proofErr w:type="spellEnd"/>
            <w:r w:rsidRPr="001D1332">
              <w:rPr>
                <w:lang w:val="en-US" w:eastAsia="en-US"/>
              </w:rPr>
              <w:t xml:space="preserve">.   </w:t>
            </w:r>
            <w:proofErr w:type="spellStart"/>
            <w:r w:rsidRPr="001D1332">
              <w:rPr>
                <w:lang w:val="en-US" w:eastAsia="en-US"/>
              </w:rPr>
              <w:t>Бяла</w:t>
            </w:r>
            <w:proofErr w:type="spellEnd"/>
            <w:r w:rsidRPr="001D1332">
              <w:rPr>
                <w:lang w:val="en-US" w:eastAsia="en-US"/>
              </w:rPr>
              <w:t xml:space="preserve">, </w:t>
            </w:r>
            <w:proofErr w:type="spellStart"/>
            <w:r w:rsidRPr="001D1332">
              <w:rPr>
                <w:lang w:val="en-US" w:eastAsia="en-US"/>
              </w:rPr>
              <w:t>суха</w:t>
            </w:r>
            <w:proofErr w:type="spellEnd"/>
            <w:r w:rsidRPr="001D1332">
              <w:rPr>
                <w:lang w:val="en-US" w:eastAsia="en-US"/>
              </w:rPr>
              <w:t xml:space="preserve">, </w:t>
            </w:r>
            <w:proofErr w:type="spellStart"/>
            <w:r w:rsidRPr="001D1332">
              <w:rPr>
                <w:lang w:val="en-US" w:eastAsia="en-US"/>
              </w:rPr>
              <w:t>нелепнеща</w:t>
            </w:r>
            <w:proofErr w:type="spellEnd"/>
            <w:r w:rsidRPr="001D1332">
              <w:rPr>
                <w:lang w:val="en-US" w:eastAsia="en-US"/>
              </w:rPr>
              <w:t xml:space="preserve">, </w:t>
            </w:r>
            <w:proofErr w:type="spellStart"/>
            <w:r w:rsidRPr="001D1332">
              <w:rPr>
                <w:lang w:val="en-US" w:eastAsia="en-US"/>
              </w:rPr>
              <w:t>еднородни</w:t>
            </w:r>
            <w:proofErr w:type="spellEnd"/>
            <w:r w:rsidRPr="001D1332">
              <w:rPr>
                <w:lang w:val="en-US" w:eastAsia="en-US"/>
              </w:rPr>
              <w:t xml:space="preserve"> </w:t>
            </w:r>
            <w:proofErr w:type="spellStart"/>
            <w:r w:rsidRPr="001D1332">
              <w:rPr>
                <w:lang w:val="en-US" w:eastAsia="en-US"/>
              </w:rPr>
              <w:t>кристали</w:t>
            </w:r>
            <w:proofErr w:type="spellEnd"/>
            <w:r w:rsidRPr="001D1332">
              <w:rPr>
                <w:lang w:val="en-US" w:eastAsia="en-US"/>
              </w:rPr>
              <w:t xml:space="preserve"> с </w:t>
            </w:r>
            <w:proofErr w:type="spellStart"/>
            <w:r w:rsidRPr="001D1332">
              <w:rPr>
                <w:lang w:val="en-US" w:eastAsia="en-US"/>
              </w:rPr>
              <w:t>ясно</w:t>
            </w:r>
            <w:proofErr w:type="spellEnd"/>
            <w:r w:rsidRPr="001D1332">
              <w:rPr>
                <w:lang w:val="en-US" w:eastAsia="en-US"/>
              </w:rPr>
              <w:t xml:space="preserve"> </w:t>
            </w:r>
            <w:proofErr w:type="spellStart"/>
            <w:r w:rsidRPr="001D1332">
              <w:rPr>
                <w:lang w:val="en-US" w:eastAsia="en-US"/>
              </w:rPr>
              <w:t>изразени</w:t>
            </w:r>
            <w:proofErr w:type="spellEnd"/>
            <w:r w:rsidRPr="001D1332">
              <w:rPr>
                <w:lang w:val="en-US" w:eastAsia="en-US"/>
              </w:rPr>
              <w:t xml:space="preserve"> </w:t>
            </w:r>
            <w:proofErr w:type="spellStart"/>
            <w:r w:rsidRPr="001D1332">
              <w:rPr>
                <w:lang w:val="en-US" w:eastAsia="en-US"/>
              </w:rPr>
              <w:t>стени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бял</w:t>
            </w:r>
            <w:proofErr w:type="spellEnd"/>
            <w:r w:rsidRPr="001D1332">
              <w:rPr>
                <w:lang w:val="en-US" w:eastAsia="en-US"/>
              </w:rPr>
              <w:t xml:space="preserve"> с </w:t>
            </w:r>
            <w:proofErr w:type="spellStart"/>
            <w:r w:rsidRPr="001D1332">
              <w:rPr>
                <w:lang w:val="en-US" w:eastAsia="en-US"/>
              </w:rPr>
              <w:t>блясък</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сладък</w:t>
            </w:r>
            <w:proofErr w:type="spellEnd"/>
            <w:r w:rsidRPr="001D1332">
              <w:rPr>
                <w:lang w:val="en-US" w:eastAsia="en-US"/>
              </w:rPr>
              <w:t xml:space="preserve">, </w:t>
            </w:r>
            <w:proofErr w:type="spellStart"/>
            <w:r w:rsidRPr="001D1332">
              <w:rPr>
                <w:lang w:val="en-US" w:eastAsia="en-US"/>
              </w:rPr>
              <w:t>разтворимост</w:t>
            </w:r>
            <w:proofErr w:type="spellEnd"/>
            <w:r w:rsidRPr="001D1332">
              <w:rPr>
                <w:lang w:val="en-US" w:eastAsia="en-US"/>
              </w:rPr>
              <w:t xml:space="preserve"> – </w:t>
            </w:r>
            <w:proofErr w:type="spellStart"/>
            <w:r w:rsidRPr="001D1332">
              <w:rPr>
                <w:lang w:val="en-US" w:eastAsia="en-US"/>
              </w:rPr>
              <w:t>пълна</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Еднородност</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кристалите</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по-малко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99,9 %.</w:t>
            </w:r>
          </w:p>
        </w:tc>
        <w:tc>
          <w:tcPr>
            <w:tcW w:w="2438" w:type="dxa"/>
            <w:tcBorders>
              <w:top w:val="nil"/>
              <w:left w:val="nil"/>
              <w:bottom w:val="single" w:sz="4" w:space="0" w:color="auto"/>
              <w:right w:val="single" w:sz="4" w:space="0" w:color="auto"/>
            </w:tcBorders>
            <w:shd w:val="clear" w:color="000000" w:fill="FFFFFF"/>
            <w:vAlign w:val="center"/>
            <w:hideMark/>
          </w:tcPr>
          <w:p w14:paraId="5000B891"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6B57DE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BABB79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r w:rsidRPr="001D1332">
              <w:rPr>
                <w:lang w:val="en-US" w:eastAsia="en-US"/>
              </w:rPr>
              <w:t>.</w:t>
            </w:r>
          </w:p>
        </w:tc>
        <w:tc>
          <w:tcPr>
            <w:tcW w:w="1440" w:type="dxa"/>
            <w:tcBorders>
              <w:top w:val="nil"/>
              <w:left w:val="nil"/>
              <w:bottom w:val="single" w:sz="4" w:space="0" w:color="auto"/>
              <w:right w:val="single" w:sz="4" w:space="0" w:color="auto"/>
            </w:tcBorders>
            <w:shd w:val="clear" w:color="000000" w:fill="FFFFFF"/>
            <w:noWrap/>
            <w:vAlign w:val="center"/>
          </w:tcPr>
          <w:p w14:paraId="45B02B26" w14:textId="77777777" w:rsidR="007C26D2" w:rsidRPr="001D1332" w:rsidRDefault="007C26D2" w:rsidP="007C26D2">
            <w:pPr>
              <w:rPr>
                <w:lang w:val="en-US" w:eastAsia="en-US"/>
              </w:rPr>
            </w:pPr>
          </w:p>
        </w:tc>
      </w:tr>
      <w:tr w:rsidR="007C26D2" w:rsidRPr="007C26D2" w14:paraId="6743129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D5E3013" w14:textId="77777777" w:rsidR="007C26D2" w:rsidRPr="001D1332" w:rsidRDefault="007C26D2" w:rsidP="007C26D2">
            <w:pPr>
              <w:rPr>
                <w:lang w:val="en-US" w:eastAsia="en-US"/>
              </w:rPr>
            </w:pPr>
            <w:r w:rsidRPr="001D1332">
              <w:rPr>
                <w:lang w:val="en-US" w:eastAsia="en-US"/>
              </w:rPr>
              <w:t>112</w:t>
            </w:r>
          </w:p>
        </w:tc>
        <w:tc>
          <w:tcPr>
            <w:tcW w:w="3317" w:type="dxa"/>
            <w:tcBorders>
              <w:top w:val="nil"/>
              <w:left w:val="nil"/>
              <w:bottom w:val="single" w:sz="4" w:space="0" w:color="auto"/>
              <w:right w:val="single" w:sz="4" w:space="0" w:color="auto"/>
            </w:tcBorders>
            <w:shd w:val="clear" w:color="000000" w:fill="FFFFFF"/>
            <w:vAlign w:val="center"/>
            <w:hideMark/>
          </w:tcPr>
          <w:p w14:paraId="7166FD80" w14:textId="77777777" w:rsidR="007C26D2" w:rsidRPr="001D1332" w:rsidRDefault="007C26D2" w:rsidP="007C26D2">
            <w:pPr>
              <w:rPr>
                <w:lang w:val="en-US" w:eastAsia="en-US"/>
              </w:rPr>
            </w:pPr>
            <w:proofErr w:type="spellStart"/>
            <w:r w:rsidRPr="001D1332">
              <w:rPr>
                <w:lang w:val="en-US" w:eastAsia="en-US"/>
              </w:rPr>
              <w:t>Захар</w:t>
            </w:r>
            <w:proofErr w:type="spellEnd"/>
            <w:r w:rsidRPr="001D1332">
              <w:rPr>
                <w:lang w:val="en-US" w:eastAsia="en-US"/>
              </w:rPr>
              <w:t xml:space="preserve"> </w:t>
            </w:r>
            <w:proofErr w:type="spellStart"/>
            <w:r w:rsidRPr="001D1332">
              <w:rPr>
                <w:lang w:val="en-US" w:eastAsia="en-US"/>
              </w:rPr>
              <w:t>пудра</w:t>
            </w:r>
            <w:proofErr w:type="spellEnd"/>
            <w:r w:rsidRPr="001D1332">
              <w:rPr>
                <w:lang w:val="en-US" w:eastAsia="en-US"/>
              </w:rPr>
              <w:t xml:space="preserve"> - </w:t>
            </w:r>
            <w:proofErr w:type="spellStart"/>
            <w:r w:rsidRPr="001D1332">
              <w:rPr>
                <w:lang w:val="en-US" w:eastAsia="en-US"/>
              </w:rPr>
              <w:t>суха</w:t>
            </w:r>
            <w:proofErr w:type="spellEnd"/>
            <w:r w:rsidRPr="001D1332">
              <w:rPr>
                <w:lang w:val="en-US" w:eastAsia="en-US"/>
              </w:rPr>
              <w:t xml:space="preserve">,  </w:t>
            </w:r>
            <w:proofErr w:type="spellStart"/>
            <w:r w:rsidRPr="001D1332">
              <w:rPr>
                <w:lang w:val="en-US" w:eastAsia="en-US"/>
              </w:rPr>
              <w:t>нелепнеща</w:t>
            </w:r>
            <w:proofErr w:type="spellEnd"/>
            <w:r w:rsidRPr="001D1332">
              <w:rPr>
                <w:lang w:val="en-US" w:eastAsia="en-US"/>
              </w:rPr>
              <w:t xml:space="preserve">, с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блясък</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сладък</w:t>
            </w:r>
            <w:proofErr w:type="spellEnd"/>
            <w:r w:rsidRPr="001D1332">
              <w:rPr>
                <w:lang w:val="en-US" w:eastAsia="en-US"/>
              </w:rPr>
              <w:t xml:space="preserve">, </w:t>
            </w:r>
            <w:proofErr w:type="spellStart"/>
            <w:r w:rsidRPr="001D1332">
              <w:rPr>
                <w:lang w:val="en-US" w:eastAsia="en-US"/>
              </w:rPr>
              <w:t>разтворимост</w:t>
            </w:r>
            <w:proofErr w:type="spellEnd"/>
            <w:r w:rsidRPr="001D1332">
              <w:rPr>
                <w:lang w:val="en-US" w:eastAsia="en-US"/>
              </w:rPr>
              <w:t xml:space="preserve"> – </w:t>
            </w:r>
            <w:proofErr w:type="spellStart"/>
            <w:r w:rsidRPr="001D1332">
              <w:rPr>
                <w:lang w:val="en-US" w:eastAsia="en-US"/>
              </w:rPr>
              <w:t>пълна</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71804F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0F838679"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3CA846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B466951" w14:textId="77777777" w:rsidR="007C26D2" w:rsidRPr="001D1332" w:rsidRDefault="007C26D2" w:rsidP="007C26D2">
            <w:pPr>
              <w:rPr>
                <w:lang w:val="en-US" w:eastAsia="en-US"/>
              </w:rPr>
            </w:pPr>
          </w:p>
        </w:tc>
      </w:tr>
      <w:tr w:rsidR="007C26D2" w:rsidRPr="007C26D2" w14:paraId="4838CC0E"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32D9768" w14:textId="77777777" w:rsidR="007C26D2" w:rsidRPr="001D1332" w:rsidRDefault="007C26D2" w:rsidP="007C26D2">
            <w:pPr>
              <w:rPr>
                <w:lang w:val="en-US" w:eastAsia="en-US"/>
              </w:rPr>
            </w:pPr>
            <w:r w:rsidRPr="001D1332">
              <w:rPr>
                <w:lang w:val="en-US" w:eastAsia="en-US"/>
              </w:rPr>
              <w:t>113</w:t>
            </w:r>
          </w:p>
        </w:tc>
        <w:tc>
          <w:tcPr>
            <w:tcW w:w="3317" w:type="dxa"/>
            <w:tcBorders>
              <w:top w:val="nil"/>
              <w:left w:val="nil"/>
              <w:bottom w:val="single" w:sz="4" w:space="0" w:color="auto"/>
              <w:right w:val="single" w:sz="4" w:space="0" w:color="auto"/>
            </w:tcBorders>
            <w:shd w:val="clear" w:color="000000" w:fill="FFFFFF"/>
            <w:vAlign w:val="center"/>
            <w:hideMark/>
          </w:tcPr>
          <w:p w14:paraId="5716351D" w14:textId="77777777" w:rsidR="007C26D2" w:rsidRPr="001D1332" w:rsidRDefault="007C26D2" w:rsidP="007C26D2">
            <w:pPr>
              <w:rPr>
                <w:lang w:val="en-US" w:eastAsia="en-US"/>
              </w:rPr>
            </w:pPr>
            <w:proofErr w:type="spellStart"/>
            <w:r w:rsidRPr="001D1332">
              <w:rPr>
                <w:lang w:val="en-US" w:eastAsia="en-US"/>
              </w:rPr>
              <w:t>Бисквити</w:t>
            </w:r>
            <w:proofErr w:type="spellEnd"/>
            <w:r w:rsidRPr="001D1332">
              <w:rPr>
                <w:lang w:val="en-US" w:eastAsia="en-US"/>
              </w:rPr>
              <w:t xml:space="preserve"> </w:t>
            </w:r>
            <w:proofErr w:type="spellStart"/>
            <w:r w:rsidRPr="001D1332">
              <w:rPr>
                <w:lang w:val="en-US" w:eastAsia="en-US"/>
              </w:rPr>
              <w:t>обикновенни</w:t>
            </w:r>
            <w:proofErr w:type="spellEnd"/>
            <w:r w:rsidRPr="001D1332">
              <w:rPr>
                <w:lang w:val="en-US" w:eastAsia="en-US"/>
              </w:rPr>
              <w:t xml:space="preserve"> с </w:t>
            </w:r>
            <w:proofErr w:type="spellStart"/>
            <w:r w:rsidRPr="001D1332">
              <w:rPr>
                <w:lang w:val="en-US" w:eastAsia="en-US"/>
              </w:rPr>
              <w:t>масло</w:t>
            </w:r>
            <w:proofErr w:type="spellEnd"/>
            <w:r w:rsidRPr="001D1332">
              <w:rPr>
                <w:lang w:val="en-US" w:eastAsia="en-US"/>
              </w:rPr>
              <w:t xml:space="preserve"> – </w:t>
            </w:r>
            <w:proofErr w:type="spellStart"/>
            <w:r w:rsidRPr="001D1332">
              <w:rPr>
                <w:lang w:val="en-US" w:eastAsia="en-US"/>
              </w:rPr>
              <w:t>твърди</w:t>
            </w:r>
            <w:proofErr w:type="spellEnd"/>
            <w:r w:rsidRPr="001D1332">
              <w:rPr>
                <w:lang w:val="en-US" w:eastAsia="en-US"/>
              </w:rPr>
              <w:t xml:space="preserve"> (0,130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еднакви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големина</w:t>
            </w:r>
            <w:proofErr w:type="spellEnd"/>
            <w:r w:rsidRPr="001D1332">
              <w:rPr>
                <w:lang w:val="en-US" w:eastAsia="en-US"/>
              </w:rPr>
              <w:t xml:space="preserve">, </w:t>
            </w:r>
            <w:proofErr w:type="spellStart"/>
            <w:r w:rsidRPr="001D1332">
              <w:rPr>
                <w:lang w:val="en-US" w:eastAsia="en-US"/>
              </w:rPr>
              <w:t>горна</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 </w:t>
            </w:r>
            <w:proofErr w:type="spellStart"/>
            <w:r w:rsidRPr="001D1332">
              <w:rPr>
                <w:lang w:val="en-US" w:eastAsia="en-US"/>
              </w:rPr>
              <w:t>набраздена</w:t>
            </w:r>
            <w:proofErr w:type="spellEnd"/>
            <w:r w:rsidRPr="001D1332">
              <w:rPr>
                <w:lang w:val="en-US" w:eastAsia="en-US"/>
              </w:rPr>
              <w:t xml:space="preserve">, </w:t>
            </w:r>
            <w:proofErr w:type="spellStart"/>
            <w:r w:rsidRPr="001D1332">
              <w:rPr>
                <w:lang w:val="en-US" w:eastAsia="en-US"/>
              </w:rPr>
              <w:t>гланцова</w:t>
            </w:r>
            <w:proofErr w:type="spellEnd"/>
            <w:r w:rsidRPr="001D1332">
              <w:rPr>
                <w:lang w:val="en-US" w:eastAsia="en-US"/>
              </w:rPr>
              <w:t xml:space="preserve">, с </w:t>
            </w:r>
            <w:proofErr w:type="spellStart"/>
            <w:r w:rsidRPr="001D1332">
              <w:rPr>
                <w:lang w:val="en-US" w:eastAsia="en-US"/>
              </w:rPr>
              <w:t>тънка</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изпечена</w:t>
            </w:r>
            <w:proofErr w:type="spellEnd"/>
            <w:r w:rsidRPr="001D1332">
              <w:rPr>
                <w:lang w:val="en-US" w:eastAsia="en-US"/>
              </w:rPr>
              <w:t xml:space="preserve"> </w:t>
            </w:r>
            <w:proofErr w:type="spellStart"/>
            <w:r w:rsidRPr="001D1332">
              <w:rPr>
                <w:lang w:val="en-US" w:eastAsia="en-US"/>
              </w:rPr>
              <w:t>кора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светло</w:t>
            </w:r>
            <w:proofErr w:type="spellEnd"/>
            <w:r w:rsidRPr="001D1332">
              <w:rPr>
                <w:lang w:val="en-US" w:eastAsia="en-US"/>
              </w:rPr>
              <w:t xml:space="preserve"> </w:t>
            </w:r>
            <w:proofErr w:type="spellStart"/>
            <w:r w:rsidRPr="001D1332">
              <w:rPr>
                <w:lang w:val="en-US" w:eastAsia="en-US"/>
              </w:rPr>
              <w:t>кафяв</w:t>
            </w:r>
            <w:proofErr w:type="spellEnd"/>
            <w:r w:rsidRPr="001D1332">
              <w:rPr>
                <w:lang w:val="en-US" w:eastAsia="en-US"/>
              </w:rPr>
              <w:t xml:space="preserve">, </w:t>
            </w:r>
            <w:proofErr w:type="spellStart"/>
            <w:r w:rsidRPr="001D1332">
              <w:rPr>
                <w:lang w:val="en-US" w:eastAsia="en-US"/>
              </w:rPr>
              <w:t>равномерен</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преливащ</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приятно</w:t>
            </w:r>
            <w:proofErr w:type="spellEnd"/>
            <w:r w:rsidRPr="001D1332">
              <w:rPr>
                <w:lang w:val="en-US" w:eastAsia="en-US"/>
              </w:rPr>
              <w:t xml:space="preserve"> </w:t>
            </w:r>
            <w:proofErr w:type="spellStart"/>
            <w:r w:rsidRPr="001D1332">
              <w:rPr>
                <w:lang w:val="en-US" w:eastAsia="en-US"/>
              </w:rPr>
              <w:t>характерни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състава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A008C8E"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w:t>
            </w:r>
          </w:p>
        </w:tc>
        <w:tc>
          <w:tcPr>
            <w:tcW w:w="1080" w:type="dxa"/>
            <w:tcBorders>
              <w:top w:val="nil"/>
              <w:left w:val="nil"/>
              <w:bottom w:val="single" w:sz="4" w:space="0" w:color="auto"/>
              <w:right w:val="single" w:sz="4" w:space="0" w:color="auto"/>
            </w:tcBorders>
            <w:shd w:val="clear" w:color="000000" w:fill="FFFFFF"/>
            <w:vAlign w:val="center"/>
            <w:hideMark/>
          </w:tcPr>
          <w:p w14:paraId="521CD018"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3667FE8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целофанова</w:t>
            </w:r>
            <w:proofErr w:type="spellEnd"/>
            <w:r w:rsidRPr="001D1332">
              <w:rPr>
                <w:lang w:val="en-US" w:eastAsia="en-US"/>
              </w:rPr>
              <w:t xml:space="preserve"> </w:t>
            </w:r>
            <w:proofErr w:type="spellStart"/>
            <w:r w:rsidRPr="001D1332">
              <w:rPr>
                <w:lang w:val="en-US" w:eastAsia="en-US"/>
              </w:rPr>
              <w:t>единична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0,130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E9BC09B" w14:textId="77777777" w:rsidR="007C26D2" w:rsidRPr="001D1332" w:rsidRDefault="007C26D2" w:rsidP="007C26D2">
            <w:pPr>
              <w:rPr>
                <w:lang w:val="en-US" w:eastAsia="en-US"/>
              </w:rPr>
            </w:pPr>
          </w:p>
        </w:tc>
      </w:tr>
      <w:tr w:rsidR="007C26D2" w:rsidRPr="007C26D2" w14:paraId="4E745AD4"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45F91572" w14:textId="77777777" w:rsidR="007C26D2" w:rsidRPr="001D1332" w:rsidRDefault="007C26D2" w:rsidP="007C26D2">
            <w:pPr>
              <w:rPr>
                <w:lang w:val="en-US" w:eastAsia="en-US"/>
              </w:rPr>
            </w:pPr>
            <w:r w:rsidRPr="001D1332">
              <w:rPr>
                <w:lang w:val="en-US" w:eastAsia="en-US"/>
              </w:rPr>
              <w:t>114</w:t>
            </w:r>
          </w:p>
        </w:tc>
        <w:tc>
          <w:tcPr>
            <w:tcW w:w="3317" w:type="dxa"/>
            <w:tcBorders>
              <w:top w:val="nil"/>
              <w:left w:val="nil"/>
              <w:bottom w:val="single" w:sz="4" w:space="0" w:color="auto"/>
              <w:right w:val="single" w:sz="4" w:space="0" w:color="auto"/>
            </w:tcBorders>
            <w:shd w:val="clear" w:color="000000" w:fill="FFFFFF"/>
            <w:vAlign w:val="center"/>
            <w:hideMark/>
          </w:tcPr>
          <w:p w14:paraId="7FB88084" w14:textId="77777777" w:rsidR="007C26D2" w:rsidRPr="001D1332" w:rsidRDefault="007C26D2" w:rsidP="007C26D2">
            <w:pPr>
              <w:rPr>
                <w:lang w:val="en-US" w:eastAsia="en-US"/>
              </w:rPr>
            </w:pPr>
            <w:proofErr w:type="spellStart"/>
            <w:r w:rsidRPr="001D1332">
              <w:rPr>
                <w:lang w:val="en-US" w:eastAsia="en-US"/>
              </w:rPr>
              <w:t>Бишкоти</w:t>
            </w:r>
            <w:proofErr w:type="spellEnd"/>
            <w:r w:rsidRPr="001D1332">
              <w:rPr>
                <w:lang w:val="en-US" w:eastAsia="en-US"/>
              </w:rPr>
              <w:t xml:space="preserve"> - 0.400кг.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подобрители</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и </w:t>
            </w:r>
            <w:proofErr w:type="spellStart"/>
            <w:r w:rsidRPr="001D1332">
              <w:rPr>
                <w:lang w:val="en-US" w:eastAsia="en-US"/>
              </w:rPr>
              <w:t>консерванти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64273A71"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4FF9EFDE"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42740A4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фолирани</w:t>
            </w:r>
            <w:proofErr w:type="spellEnd"/>
            <w:r w:rsidRPr="001D1332">
              <w:rPr>
                <w:lang w:val="en-US" w:eastAsia="en-US"/>
              </w:rPr>
              <w:t xml:space="preserve"> и с </w:t>
            </w:r>
            <w:proofErr w:type="spellStart"/>
            <w:r w:rsidRPr="001D1332">
              <w:rPr>
                <w:lang w:val="en-US" w:eastAsia="en-US"/>
              </w:rPr>
              <w:t>етикети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8BB8F46" w14:textId="77777777" w:rsidR="007C26D2" w:rsidRPr="001D1332" w:rsidRDefault="007C26D2" w:rsidP="007C26D2">
            <w:pPr>
              <w:rPr>
                <w:lang w:val="en-US" w:eastAsia="en-US"/>
              </w:rPr>
            </w:pPr>
          </w:p>
        </w:tc>
      </w:tr>
      <w:tr w:rsidR="007C26D2" w:rsidRPr="007C26D2" w14:paraId="286DD813"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0CD4E28" w14:textId="77777777" w:rsidR="007C26D2" w:rsidRPr="001D1332" w:rsidRDefault="007C26D2" w:rsidP="007C26D2">
            <w:pPr>
              <w:rPr>
                <w:lang w:val="en-US" w:eastAsia="en-US"/>
              </w:rPr>
            </w:pPr>
            <w:r w:rsidRPr="001D1332">
              <w:rPr>
                <w:lang w:val="en-US" w:eastAsia="en-US"/>
              </w:rPr>
              <w:t>115</w:t>
            </w:r>
          </w:p>
        </w:tc>
        <w:tc>
          <w:tcPr>
            <w:tcW w:w="3317" w:type="dxa"/>
            <w:tcBorders>
              <w:top w:val="nil"/>
              <w:left w:val="nil"/>
              <w:bottom w:val="single" w:sz="4" w:space="0" w:color="auto"/>
              <w:right w:val="single" w:sz="4" w:space="0" w:color="auto"/>
            </w:tcBorders>
            <w:shd w:val="clear" w:color="000000" w:fill="FFFFFF"/>
            <w:vAlign w:val="center"/>
            <w:hideMark/>
          </w:tcPr>
          <w:p w14:paraId="3F3C37E3" w14:textId="77777777" w:rsidR="007C26D2" w:rsidRPr="001D1332" w:rsidRDefault="007C26D2" w:rsidP="007C26D2">
            <w:pPr>
              <w:rPr>
                <w:lang w:val="en-US" w:eastAsia="en-US"/>
              </w:rPr>
            </w:pPr>
            <w:proofErr w:type="spellStart"/>
            <w:r w:rsidRPr="001D1332">
              <w:rPr>
                <w:lang w:val="en-US" w:eastAsia="en-US"/>
              </w:rPr>
              <w:t>Сол</w:t>
            </w:r>
            <w:proofErr w:type="spellEnd"/>
            <w:r w:rsidRPr="001D1332">
              <w:rPr>
                <w:lang w:val="en-US" w:eastAsia="en-US"/>
              </w:rPr>
              <w:t xml:space="preserve"> </w:t>
            </w:r>
            <w:proofErr w:type="spellStart"/>
            <w:r w:rsidRPr="001D1332">
              <w:rPr>
                <w:lang w:val="en-US" w:eastAsia="en-US"/>
              </w:rPr>
              <w:t>йодирана</w:t>
            </w:r>
            <w:proofErr w:type="spellEnd"/>
            <w:r w:rsidRPr="001D1332">
              <w:rPr>
                <w:lang w:val="en-US" w:eastAsia="en-US"/>
              </w:rPr>
              <w:t xml:space="preserve"> с </w:t>
            </w:r>
            <w:proofErr w:type="spellStart"/>
            <w:r w:rsidRPr="001D1332">
              <w:rPr>
                <w:lang w:val="en-US" w:eastAsia="en-US"/>
              </w:rPr>
              <w:t>калиев</w:t>
            </w:r>
            <w:proofErr w:type="spellEnd"/>
            <w:r w:rsidRPr="001D1332">
              <w:rPr>
                <w:lang w:val="en-US" w:eastAsia="en-US"/>
              </w:rPr>
              <w:t xml:space="preserve"> </w:t>
            </w:r>
            <w:proofErr w:type="spellStart"/>
            <w:r w:rsidRPr="001D1332">
              <w:rPr>
                <w:lang w:val="en-US" w:eastAsia="en-US"/>
              </w:rPr>
              <w:t>йодат</w:t>
            </w:r>
            <w:proofErr w:type="spellEnd"/>
            <w:r w:rsidRPr="001D1332">
              <w:rPr>
                <w:lang w:val="en-US" w:eastAsia="en-US"/>
              </w:rPr>
              <w:t xml:space="preserve"> –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солен</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w:t>
            </w:r>
            <w:proofErr w:type="spellEnd"/>
            <w:r w:rsidRPr="001D1332">
              <w:rPr>
                <w:lang w:val="en-US" w:eastAsia="en-US"/>
              </w:rPr>
              <w:t xml:space="preserve">; </w:t>
            </w:r>
            <w:proofErr w:type="spellStart"/>
            <w:r w:rsidRPr="001D1332">
              <w:rPr>
                <w:lang w:val="en-US" w:eastAsia="en-US"/>
              </w:rPr>
              <w:t>механични</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Калиев</w:t>
            </w:r>
            <w:proofErr w:type="spellEnd"/>
            <w:r w:rsidRPr="001D1332">
              <w:rPr>
                <w:lang w:val="en-US" w:eastAsia="en-US"/>
              </w:rPr>
              <w:t xml:space="preserve"> йодат-28-50, NACl97,8% mil/kg</w:t>
            </w:r>
          </w:p>
        </w:tc>
        <w:tc>
          <w:tcPr>
            <w:tcW w:w="2438" w:type="dxa"/>
            <w:tcBorders>
              <w:top w:val="nil"/>
              <w:left w:val="nil"/>
              <w:bottom w:val="single" w:sz="4" w:space="0" w:color="auto"/>
              <w:right w:val="single" w:sz="4" w:space="0" w:color="auto"/>
            </w:tcBorders>
            <w:shd w:val="clear" w:color="000000" w:fill="FFFFFF"/>
            <w:vAlign w:val="center"/>
            <w:hideMark/>
          </w:tcPr>
          <w:p w14:paraId="0438D3C3"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320A09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5BD2534"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4493B1F" w14:textId="77777777" w:rsidR="007C26D2" w:rsidRPr="001D1332" w:rsidRDefault="007C26D2" w:rsidP="007C26D2">
            <w:pPr>
              <w:rPr>
                <w:lang w:val="en-US" w:eastAsia="en-US"/>
              </w:rPr>
            </w:pPr>
          </w:p>
        </w:tc>
      </w:tr>
      <w:tr w:rsidR="007C26D2" w:rsidRPr="007C26D2" w14:paraId="1A6E3289"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9071324" w14:textId="77777777" w:rsidR="007C26D2" w:rsidRPr="001D1332" w:rsidRDefault="007C26D2" w:rsidP="007C26D2">
            <w:pPr>
              <w:rPr>
                <w:lang w:val="en-US" w:eastAsia="en-US"/>
              </w:rPr>
            </w:pPr>
            <w:r w:rsidRPr="001D1332">
              <w:rPr>
                <w:lang w:val="en-US" w:eastAsia="en-US"/>
              </w:rPr>
              <w:t>116</w:t>
            </w:r>
          </w:p>
        </w:tc>
        <w:tc>
          <w:tcPr>
            <w:tcW w:w="3317" w:type="dxa"/>
            <w:tcBorders>
              <w:top w:val="nil"/>
              <w:left w:val="nil"/>
              <w:bottom w:val="single" w:sz="4" w:space="0" w:color="auto"/>
              <w:right w:val="single" w:sz="4" w:space="0" w:color="auto"/>
            </w:tcBorders>
            <w:shd w:val="clear" w:color="000000" w:fill="FFFFFF"/>
            <w:vAlign w:val="center"/>
            <w:hideMark/>
          </w:tcPr>
          <w:p w14:paraId="3F76156F" w14:textId="77777777" w:rsidR="007C26D2" w:rsidRPr="001D1332" w:rsidRDefault="007C26D2" w:rsidP="007C26D2">
            <w:pPr>
              <w:rPr>
                <w:lang w:val="en-US" w:eastAsia="en-US"/>
              </w:rPr>
            </w:pPr>
            <w:proofErr w:type="spellStart"/>
            <w:r w:rsidRPr="001D1332">
              <w:rPr>
                <w:lang w:val="en-US" w:eastAsia="en-US"/>
              </w:rPr>
              <w:t>Шарена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(0,050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изсушени</w:t>
            </w:r>
            <w:proofErr w:type="spellEnd"/>
            <w:r w:rsidRPr="001D1332">
              <w:rPr>
                <w:lang w:val="en-US" w:eastAsia="en-US"/>
              </w:rPr>
              <w:t xml:space="preserve"> </w:t>
            </w:r>
            <w:proofErr w:type="spellStart"/>
            <w:r w:rsidRPr="001D1332">
              <w:rPr>
                <w:lang w:val="en-US" w:eastAsia="en-US"/>
              </w:rPr>
              <w:t>компоненти</w:t>
            </w:r>
            <w:proofErr w:type="spellEnd"/>
            <w:r w:rsidRPr="001D1332">
              <w:rPr>
                <w:lang w:val="en-US" w:eastAsia="en-US"/>
              </w:rPr>
              <w:t xml:space="preserve">, </w:t>
            </w:r>
            <w:proofErr w:type="spellStart"/>
            <w:r w:rsidRPr="001D1332">
              <w:rPr>
                <w:lang w:val="en-US" w:eastAsia="en-US"/>
              </w:rPr>
              <w:t>ситно</w:t>
            </w:r>
            <w:proofErr w:type="spellEnd"/>
            <w:r w:rsidRPr="001D1332">
              <w:rPr>
                <w:lang w:val="en-US" w:eastAsia="en-US"/>
              </w:rPr>
              <w:t xml:space="preserve"> </w:t>
            </w:r>
            <w:proofErr w:type="spellStart"/>
            <w:r w:rsidRPr="001D1332">
              <w:rPr>
                <w:lang w:val="en-US" w:eastAsia="en-US"/>
              </w:rPr>
              <w:t>смляна</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lastRenderedPageBreak/>
              <w:t>специфични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021167F" w14:textId="77777777" w:rsidR="007C26D2" w:rsidRPr="001D1332" w:rsidRDefault="007C26D2" w:rsidP="007C26D2">
            <w:pPr>
              <w:rPr>
                <w:lang w:val="en-US" w:eastAsia="en-US"/>
              </w:rPr>
            </w:pPr>
            <w:proofErr w:type="spellStart"/>
            <w:r w:rsidRPr="001D1332">
              <w:rPr>
                <w:lang w:val="en-US" w:eastAsia="en-US"/>
              </w:rPr>
              <w:lastRenderedPageBreak/>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0068D172"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5037A495"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целофанени</w:t>
            </w:r>
            <w:proofErr w:type="spellEnd"/>
            <w:r w:rsidRPr="001D1332">
              <w:rPr>
                <w:lang w:val="en-US" w:eastAsia="en-US"/>
              </w:rPr>
              <w:t xml:space="preserve"> </w:t>
            </w:r>
            <w:proofErr w:type="spellStart"/>
            <w:r w:rsidRPr="001D1332">
              <w:rPr>
                <w:lang w:val="en-US" w:eastAsia="en-US"/>
              </w:rPr>
              <w:lastRenderedPageBreak/>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0,050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1B1BB61" w14:textId="77777777" w:rsidR="007C26D2" w:rsidRPr="001D1332" w:rsidRDefault="007C26D2" w:rsidP="007C26D2">
            <w:pPr>
              <w:rPr>
                <w:lang w:val="en-US" w:eastAsia="en-US"/>
              </w:rPr>
            </w:pPr>
          </w:p>
        </w:tc>
      </w:tr>
      <w:tr w:rsidR="007C26D2" w:rsidRPr="007C26D2" w14:paraId="302BF0B3"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0957164" w14:textId="77777777" w:rsidR="007C26D2" w:rsidRPr="001D1332" w:rsidRDefault="007C26D2" w:rsidP="007C26D2">
            <w:pPr>
              <w:rPr>
                <w:lang w:val="en-US" w:eastAsia="en-US"/>
              </w:rPr>
            </w:pPr>
            <w:r w:rsidRPr="001D1332">
              <w:rPr>
                <w:lang w:val="en-US" w:eastAsia="en-US"/>
              </w:rPr>
              <w:t>117</w:t>
            </w:r>
          </w:p>
        </w:tc>
        <w:tc>
          <w:tcPr>
            <w:tcW w:w="3317" w:type="dxa"/>
            <w:tcBorders>
              <w:top w:val="nil"/>
              <w:left w:val="nil"/>
              <w:bottom w:val="single" w:sz="4" w:space="0" w:color="auto"/>
              <w:right w:val="single" w:sz="4" w:space="0" w:color="auto"/>
            </w:tcBorders>
            <w:vAlign w:val="center"/>
            <w:hideMark/>
          </w:tcPr>
          <w:p w14:paraId="502BB59C" w14:textId="77777777" w:rsidR="007C26D2" w:rsidRPr="001D1332" w:rsidRDefault="007C26D2" w:rsidP="007C26D2">
            <w:pPr>
              <w:rPr>
                <w:lang w:val="en-US" w:eastAsia="en-US"/>
              </w:rPr>
            </w:pPr>
            <w:proofErr w:type="spellStart"/>
            <w:r w:rsidRPr="001D1332">
              <w:rPr>
                <w:lang w:val="en-US" w:eastAsia="en-US"/>
              </w:rPr>
              <w:t>Оцет</w:t>
            </w:r>
            <w:proofErr w:type="spellEnd"/>
            <w:r w:rsidRPr="001D1332">
              <w:rPr>
                <w:lang w:val="en-US" w:eastAsia="en-US"/>
              </w:rPr>
              <w:t xml:space="preserve"> </w:t>
            </w:r>
            <w:proofErr w:type="spellStart"/>
            <w:r w:rsidRPr="001D1332">
              <w:rPr>
                <w:lang w:val="en-US" w:eastAsia="en-US"/>
              </w:rPr>
              <w:t>винен</w:t>
            </w:r>
            <w:proofErr w:type="spellEnd"/>
            <w:r w:rsidRPr="001D1332">
              <w:rPr>
                <w:lang w:val="en-US" w:eastAsia="en-US"/>
              </w:rPr>
              <w:t xml:space="preserve"> -6 % (0,700 л)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жълт</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бледочервен</w:t>
            </w:r>
            <w:proofErr w:type="spellEnd"/>
            <w:r w:rsidRPr="001D1332">
              <w:rPr>
                <w:lang w:val="en-US" w:eastAsia="en-US"/>
              </w:rPr>
              <w:t xml:space="preserve">, </w:t>
            </w:r>
            <w:proofErr w:type="spellStart"/>
            <w:r w:rsidRPr="001D1332">
              <w:rPr>
                <w:lang w:val="en-US" w:eastAsia="en-US"/>
              </w:rPr>
              <w:t>чиста</w:t>
            </w:r>
            <w:proofErr w:type="spellEnd"/>
            <w:r w:rsidRPr="001D1332">
              <w:rPr>
                <w:lang w:val="en-US" w:eastAsia="en-US"/>
              </w:rPr>
              <w:t xml:space="preserve"> </w:t>
            </w:r>
            <w:proofErr w:type="spellStart"/>
            <w:r w:rsidRPr="001D1332">
              <w:rPr>
                <w:lang w:val="en-US" w:eastAsia="en-US"/>
              </w:rPr>
              <w:t>прозрачна</w:t>
            </w:r>
            <w:proofErr w:type="spellEnd"/>
            <w:r w:rsidRPr="001D1332">
              <w:rPr>
                <w:lang w:val="en-US" w:eastAsia="en-US"/>
              </w:rPr>
              <w:t xml:space="preserve"> </w:t>
            </w:r>
            <w:proofErr w:type="spellStart"/>
            <w:r w:rsidRPr="001D1332">
              <w:rPr>
                <w:lang w:val="en-US" w:eastAsia="en-US"/>
              </w:rPr>
              <w:t>течност</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утайка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дъното</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кисел</w:t>
            </w:r>
            <w:proofErr w:type="spellEnd"/>
            <w:r w:rsidRPr="001D1332">
              <w:rPr>
                <w:lang w:val="en-US" w:eastAsia="en-US"/>
              </w:rPr>
              <w:t xml:space="preserve">,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продукта</w:t>
            </w:r>
            <w:proofErr w:type="spellEnd"/>
            <w:r w:rsidRPr="001D1332">
              <w:rPr>
                <w:lang w:val="en-US" w:eastAsia="en-US"/>
              </w:rPr>
              <w:t>.</w:t>
            </w:r>
          </w:p>
        </w:tc>
        <w:tc>
          <w:tcPr>
            <w:tcW w:w="2438" w:type="dxa"/>
            <w:tcBorders>
              <w:top w:val="nil"/>
              <w:left w:val="nil"/>
              <w:bottom w:val="single" w:sz="4" w:space="0" w:color="auto"/>
              <w:right w:val="single" w:sz="4" w:space="0" w:color="auto"/>
            </w:tcBorders>
            <w:vAlign w:val="center"/>
            <w:hideMark/>
          </w:tcPr>
          <w:p w14:paraId="37E308ED"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vAlign w:val="center"/>
            <w:hideMark/>
          </w:tcPr>
          <w:p w14:paraId="1BDA2B1D"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vAlign w:val="center"/>
            <w:hideMark/>
          </w:tcPr>
          <w:p w14:paraId="1BB4C829" w14:textId="77777777" w:rsidR="007C26D2" w:rsidRPr="001D1332" w:rsidRDefault="007C26D2" w:rsidP="007C26D2">
            <w:pPr>
              <w:rPr>
                <w:lang w:val="en-US" w:eastAsia="en-US"/>
              </w:rPr>
            </w:pPr>
            <w:r w:rsidRPr="001D1332">
              <w:rPr>
                <w:lang w:val="en-US" w:eastAsia="en-US"/>
              </w:rPr>
              <w:t xml:space="preserve">ПВЦ </w:t>
            </w:r>
            <w:proofErr w:type="spellStart"/>
            <w:r w:rsidRPr="001D1332">
              <w:rPr>
                <w:lang w:val="en-US" w:eastAsia="en-US"/>
              </w:rPr>
              <w:t>бутилка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0,700 л</w:t>
            </w:r>
          </w:p>
        </w:tc>
        <w:tc>
          <w:tcPr>
            <w:tcW w:w="1440" w:type="dxa"/>
            <w:tcBorders>
              <w:top w:val="nil"/>
              <w:left w:val="nil"/>
              <w:bottom w:val="single" w:sz="4" w:space="0" w:color="auto"/>
              <w:right w:val="single" w:sz="4" w:space="0" w:color="auto"/>
            </w:tcBorders>
            <w:noWrap/>
            <w:vAlign w:val="center"/>
          </w:tcPr>
          <w:p w14:paraId="016F9175" w14:textId="77777777" w:rsidR="007C26D2" w:rsidRPr="001D1332" w:rsidRDefault="007C26D2" w:rsidP="007C26D2">
            <w:pPr>
              <w:rPr>
                <w:lang w:val="en-US" w:eastAsia="en-US"/>
              </w:rPr>
            </w:pPr>
          </w:p>
        </w:tc>
      </w:tr>
      <w:tr w:rsidR="007C26D2" w:rsidRPr="007C26D2" w14:paraId="278F7037"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0BDC98A" w14:textId="77777777" w:rsidR="007C26D2" w:rsidRPr="001D1332" w:rsidRDefault="007C26D2" w:rsidP="007C26D2">
            <w:pPr>
              <w:rPr>
                <w:lang w:val="en-US" w:eastAsia="en-US"/>
              </w:rPr>
            </w:pPr>
            <w:r w:rsidRPr="001D1332">
              <w:rPr>
                <w:lang w:val="en-US" w:eastAsia="en-US"/>
              </w:rPr>
              <w:t>118</w:t>
            </w:r>
          </w:p>
        </w:tc>
        <w:tc>
          <w:tcPr>
            <w:tcW w:w="3317" w:type="dxa"/>
            <w:tcBorders>
              <w:top w:val="nil"/>
              <w:left w:val="nil"/>
              <w:bottom w:val="single" w:sz="4" w:space="0" w:color="auto"/>
              <w:right w:val="single" w:sz="4" w:space="0" w:color="auto"/>
            </w:tcBorders>
            <w:shd w:val="clear" w:color="000000" w:fill="FFFFFF"/>
            <w:vAlign w:val="center"/>
            <w:hideMark/>
          </w:tcPr>
          <w:p w14:paraId="2BE96F30" w14:textId="77777777" w:rsidR="007C26D2" w:rsidRPr="001D1332" w:rsidRDefault="007C26D2" w:rsidP="007C26D2">
            <w:pPr>
              <w:rPr>
                <w:lang w:val="en-US" w:eastAsia="en-US"/>
              </w:rPr>
            </w:pPr>
            <w:proofErr w:type="spellStart"/>
            <w:r w:rsidRPr="001D1332">
              <w:rPr>
                <w:lang w:val="en-US" w:eastAsia="en-US"/>
              </w:rPr>
              <w:t>Ябълков</w:t>
            </w:r>
            <w:proofErr w:type="spellEnd"/>
            <w:r w:rsidRPr="001D1332">
              <w:rPr>
                <w:lang w:val="en-US" w:eastAsia="en-US"/>
              </w:rPr>
              <w:t xml:space="preserve"> </w:t>
            </w:r>
            <w:proofErr w:type="spellStart"/>
            <w:r w:rsidRPr="001D1332">
              <w:rPr>
                <w:lang w:val="en-US" w:eastAsia="en-US"/>
              </w:rPr>
              <w:t>оцет</w:t>
            </w:r>
            <w:proofErr w:type="spellEnd"/>
            <w:r w:rsidRPr="001D1332">
              <w:rPr>
                <w:lang w:val="en-US" w:eastAsia="en-US"/>
              </w:rPr>
              <w:t xml:space="preserve"> (0,700 л)</w:t>
            </w:r>
          </w:p>
        </w:tc>
        <w:tc>
          <w:tcPr>
            <w:tcW w:w="2438" w:type="dxa"/>
            <w:tcBorders>
              <w:top w:val="nil"/>
              <w:left w:val="nil"/>
              <w:bottom w:val="single" w:sz="4" w:space="0" w:color="auto"/>
              <w:right w:val="single" w:sz="4" w:space="0" w:color="auto"/>
            </w:tcBorders>
            <w:shd w:val="clear" w:color="000000" w:fill="FFFFFF"/>
            <w:vAlign w:val="center"/>
            <w:hideMark/>
          </w:tcPr>
          <w:p w14:paraId="355B6189"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0DB9A5D8"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261BFBDE"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бутилка</w:t>
            </w:r>
            <w:proofErr w:type="spellEnd"/>
            <w:r w:rsidRPr="001D1332">
              <w:rPr>
                <w:lang w:val="en-US" w:eastAsia="en-US"/>
              </w:rPr>
              <w:t xml:space="preserve"> 0.7 л</w:t>
            </w:r>
          </w:p>
        </w:tc>
        <w:tc>
          <w:tcPr>
            <w:tcW w:w="1440" w:type="dxa"/>
            <w:tcBorders>
              <w:top w:val="nil"/>
              <w:left w:val="nil"/>
              <w:bottom w:val="single" w:sz="4" w:space="0" w:color="auto"/>
              <w:right w:val="single" w:sz="4" w:space="0" w:color="auto"/>
            </w:tcBorders>
            <w:shd w:val="clear" w:color="000000" w:fill="FFFFFF"/>
            <w:noWrap/>
            <w:vAlign w:val="center"/>
          </w:tcPr>
          <w:p w14:paraId="1A9A2BCF" w14:textId="77777777" w:rsidR="007C26D2" w:rsidRPr="001D1332" w:rsidRDefault="007C26D2" w:rsidP="007C26D2">
            <w:pPr>
              <w:rPr>
                <w:lang w:val="en-US" w:eastAsia="en-US"/>
              </w:rPr>
            </w:pPr>
          </w:p>
        </w:tc>
      </w:tr>
      <w:tr w:rsidR="007C26D2" w:rsidRPr="007C26D2" w14:paraId="18654F7E"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4D0BF2A" w14:textId="77777777" w:rsidR="007C26D2" w:rsidRPr="001D1332" w:rsidRDefault="007C26D2" w:rsidP="007C26D2">
            <w:pPr>
              <w:rPr>
                <w:lang w:val="en-US" w:eastAsia="en-US"/>
              </w:rPr>
            </w:pPr>
            <w:r w:rsidRPr="001D1332">
              <w:rPr>
                <w:lang w:val="en-US" w:eastAsia="en-US"/>
              </w:rPr>
              <w:t>119</w:t>
            </w:r>
          </w:p>
        </w:tc>
        <w:tc>
          <w:tcPr>
            <w:tcW w:w="3317" w:type="dxa"/>
            <w:tcBorders>
              <w:top w:val="nil"/>
              <w:left w:val="nil"/>
              <w:bottom w:val="single" w:sz="4" w:space="0" w:color="auto"/>
              <w:right w:val="single" w:sz="4" w:space="0" w:color="auto"/>
            </w:tcBorders>
            <w:shd w:val="clear" w:color="000000" w:fill="FFFFFF"/>
            <w:vAlign w:val="center"/>
            <w:hideMark/>
          </w:tcPr>
          <w:p w14:paraId="174293E7" w14:textId="77777777" w:rsidR="007C26D2" w:rsidRPr="001D1332" w:rsidRDefault="007C26D2" w:rsidP="007C26D2">
            <w:pPr>
              <w:rPr>
                <w:lang w:val="en-US" w:eastAsia="en-US"/>
              </w:rPr>
            </w:pPr>
            <w:proofErr w:type="spellStart"/>
            <w:r w:rsidRPr="001D1332">
              <w:rPr>
                <w:lang w:val="en-US" w:eastAsia="en-US"/>
              </w:rPr>
              <w:t>Червен</w:t>
            </w:r>
            <w:proofErr w:type="spellEnd"/>
            <w:r w:rsidRPr="001D1332">
              <w:rPr>
                <w:lang w:val="en-US" w:eastAsia="en-US"/>
              </w:rPr>
              <w:t xml:space="preserve"> </w:t>
            </w:r>
            <w:proofErr w:type="spellStart"/>
            <w:r w:rsidRPr="001D1332">
              <w:rPr>
                <w:lang w:val="en-US" w:eastAsia="en-US"/>
              </w:rPr>
              <w:t>пипер</w:t>
            </w:r>
            <w:proofErr w:type="spellEnd"/>
            <w:r w:rsidRPr="001D1332">
              <w:rPr>
                <w:lang w:val="en-US" w:eastAsia="en-US"/>
              </w:rPr>
              <w:t xml:space="preserve"> </w:t>
            </w:r>
            <w:proofErr w:type="spellStart"/>
            <w:r w:rsidRPr="001D1332">
              <w:rPr>
                <w:lang w:val="en-US" w:eastAsia="en-US"/>
              </w:rPr>
              <w:t>сладък</w:t>
            </w:r>
            <w:proofErr w:type="spellEnd"/>
            <w:r w:rsidRPr="001D1332">
              <w:rPr>
                <w:lang w:val="en-US" w:eastAsia="en-US"/>
              </w:rPr>
              <w:t xml:space="preserve"> (0,100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хомообразен</w:t>
            </w:r>
            <w:proofErr w:type="spellEnd"/>
            <w:r w:rsidRPr="001D1332">
              <w:rPr>
                <w:lang w:val="en-US" w:eastAsia="en-US"/>
              </w:rPr>
              <w:t xml:space="preserve"> </w:t>
            </w:r>
            <w:proofErr w:type="spellStart"/>
            <w:r w:rsidRPr="001D1332">
              <w:rPr>
                <w:lang w:val="en-US" w:eastAsia="en-US"/>
              </w:rPr>
              <w:t>продукт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смлян</w:t>
            </w:r>
            <w:proofErr w:type="spellEnd"/>
            <w:r w:rsidRPr="001D1332">
              <w:rPr>
                <w:lang w:val="en-US" w:eastAsia="en-US"/>
              </w:rPr>
              <w:t xml:space="preserve"> </w:t>
            </w:r>
            <w:proofErr w:type="spellStart"/>
            <w:r w:rsidRPr="001D1332">
              <w:rPr>
                <w:lang w:val="en-US" w:eastAsia="en-US"/>
              </w:rPr>
              <w:t>пипер</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лютивина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аромат</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изразен</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влага</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10 %.</w:t>
            </w:r>
          </w:p>
        </w:tc>
        <w:tc>
          <w:tcPr>
            <w:tcW w:w="2438" w:type="dxa"/>
            <w:tcBorders>
              <w:top w:val="nil"/>
              <w:left w:val="nil"/>
              <w:bottom w:val="single" w:sz="4" w:space="0" w:color="auto"/>
              <w:right w:val="single" w:sz="4" w:space="0" w:color="auto"/>
            </w:tcBorders>
            <w:shd w:val="clear" w:color="000000" w:fill="FFFFFF"/>
            <w:vAlign w:val="center"/>
            <w:hideMark/>
          </w:tcPr>
          <w:p w14:paraId="7030B46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17867338"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1BFEF90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0,100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FA502B3" w14:textId="77777777" w:rsidR="007C26D2" w:rsidRPr="001D1332" w:rsidRDefault="007C26D2" w:rsidP="007C26D2">
            <w:pPr>
              <w:rPr>
                <w:lang w:val="en-US" w:eastAsia="en-US"/>
              </w:rPr>
            </w:pPr>
          </w:p>
        </w:tc>
      </w:tr>
      <w:tr w:rsidR="007C26D2" w:rsidRPr="007C26D2" w14:paraId="612606F2"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1A74CAD" w14:textId="77777777" w:rsidR="007C26D2" w:rsidRPr="001D1332" w:rsidRDefault="007C26D2" w:rsidP="007C26D2">
            <w:pPr>
              <w:rPr>
                <w:lang w:val="en-US" w:eastAsia="en-US"/>
              </w:rPr>
            </w:pPr>
            <w:r w:rsidRPr="001D1332">
              <w:rPr>
                <w:lang w:val="en-US" w:eastAsia="en-US"/>
              </w:rPr>
              <w:t>120</w:t>
            </w:r>
          </w:p>
        </w:tc>
        <w:tc>
          <w:tcPr>
            <w:tcW w:w="3317" w:type="dxa"/>
            <w:tcBorders>
              <w:top w:val="nil"/>
              <w:left w:val="nil"/>
              <w:bottom w:val="single" w:sz="4" w:space="0" w:color="auto"/>
              <w:right w:val="single" w:sz="4" w:space="0" w:color="auto"/>
            </w:tcBorders>
            <w:shd w:val="clear" w:color="000000" w:fill="FFFFFF"/>
            <w:vAlign w:val="center"/>
            <w:hideMark/>
          </w:tcPr>
          <w:p w14:paraId="0A35294C" w14:textId="77777777" w:rsidR="007C26D2" w:rsidRPr="001D1332" w:rsidRDefault="007C26D2" w:rsidP="007C26D2">
            <w:pPr>
              <w:rPr>
                <w:lang w:val="en-US" w:eastAsia="en-US"/>
              </w:rPr>
            </w:pPr>
            <w:proofErr w:type="spellStart"/>
            <w:r w:rsidRPr="001D1332">
              <w:rPr>
                <w:lang w:val="en-US" w:eastAsia="en-US"/>
              </w:rPr>
              <w:t>Джоджен</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347DEEAD"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5E3A2C50"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78C2E9DD"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892C1E9" w14:textId="77777777" w:rsidR="007C26D2" w:rsidRPr="001D1332" w:rsidRDefault="007C26D2" w:rsidP="007C26D2">
            <w:pPr>
              <w:rPr>
                <w:lang w:val="en-US" w:eastAsia="en-US"/>
              </w:rPr>
            </w:pPr>
          </w:p>
        </w:tc>
      </w:tr>
      <w:tr w:rsidR="007C26D2" w:rsidRPr="007C26D2" w14:paraId="25851806"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AE5630F" w14:textId="77777777" w:rsidR="007C26D2" w:rsidRPr="001D1332" w:rsidRDefault="007C26D2" w:rsidP="007C26D2">
            <w:pPr>
              <w:rPr>
                <w:lang w:val="en-US" w:eastAsia="en-US"/>
              </w:rPr>
            </w:pPr>
            <w:r w:rsidRPr="001D1332">
              <w:rPr>
                <w:lang w:val="en-US" w:eastAsia="en-US"/>
              </w:rPr>
              <w:t>121</w:t>
            </w:r>
          </w:p>
        </w:tc>
        <w:tc>
          <w:tcPr>
            <w:tcW w:w="3317" w:type="dxa"/>
            <w:tcBorders>
              <w:top w:val="nil"/>
              <w:left w:val="nil"/>
              <w:bottom w:val="single" w:sz="4" w:space="0" w:color="auto"/>
              <w:right w:val="single" w:sz="4" w:space="0" w:color="auto"/>
            </w:tcBorders>
            <w:shd w:val="clear" w:color="000000" w:fill="FFFFFF"/>
            <w:vAlign w:val="center"/>
            <w:hideMark/>
          </w:tcPr>
          <w:p w14:paraId="1D15F491" w14:textId="77777777" w:rsidR="007C26D2" w:rsidRPr="001D1332" w:rsidRDefault="007C26D2" w:rsidP="007C26D2">
            <w:pPr>
              <w:rPr>
                <w:lang w:val="en-US" w:eastAsia="en-US"/>
              </w:rPr>
            </w:pPr>
            <w:proofErr w:type="spellStart"/>
            <w:r w:rsidRPr="001D1332">
              <w:rPr>
                <w:lang w:val="en-US" w:eastAsia="en-US"/>
              </w:rPr>
              <w:t>Целина</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6E542867"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2D9EED6E"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4507721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9B0FA74" w14:textId="77777777" w:rsidR="007C26D2" w:rsidRPr="001D1332" w:rsidRDefault="007C26D2" w:rsidP="007C26D2">
            <w:pPr>
              <w:rPr>
                <w:lang w:val="en-US" w:eastAsia="en-US"/>
              </w:rPr>
            </w:pPr>
          </w:p>
        </w:tc>
      </w:tr>
      <w:tr w:rsidR="007C26D2" w:rsidRPr="007C26D2" w14:paraId="7E80230F"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DF75686" w14:textId="77777777" w:rsidR="007C26D2" w:rsidRPr="001D1332" w:rsidRDefault="007C26D2" w:rsidP="007C26D2">
            <w:pPr>
              <w:rPr>
                <w:lang w:val="en-US" w:eastAsia="en-US"/>
              </w:rPr>
            </w:pPr>
            <w:r w:rsidRPr="001D1332">
              <w:rPr>
                <w:lang w:val="en-US" w:eastAsia="en-US"/>
              </w:rPr>
              <w:t>122</w:t>
            </w:r>
          </w:p>
        </w:tc>
        <w:tc>
          <w:tcPr>
            <w:tcW w:w="3317" w:type="dxa"/>
            <w:tcBorders>
              <w:top w:val="nil"/>
              <w:left w:val="nil"/>
              <w:bottom w:val="single" w:sz="4" w:space="0" w:color="auto"/>
              <w:right w:val="single" w:sz="4" w:space="0" w:color="auto"/>
            </w:tcBorders>
            <w:shd w:val="clear" w:color="000000" w:fill="FFFFFF"/>
            <w:vAlign w:val="center"/>
            <w:hideMark/>
          </w:tcPr>
          <w:p w14:paraId="14BF434D" w14:textId="77777777" w:rsidR="007C26D2" w:rsidRPr="001D1332" w:rsidRDefault="007C26D2" w:rsidP="007C26D2">
            <w:pPr>
              <w:rPr>
                <w:lang w:val="en-US" w:eastAsia="en-US"/>
              </w:rPr>
            </w:pPr>
            <w:proofErr w:type="spellStart"/>
            <w:r w:rsidRPr="001D1332">
              <w:rPr>
                <w:lang w:val="en-US" w:eastAsia="en-US"/>
              </w:rPr>
              <w:t>Магданоз</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088594C0"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07A850F0"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5F35A9B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8BD3AA9" w14:textId="77777777" w:rsidR="007C26D2" w:rsidRPr="001D1332" w:rsidRDefault="007C26D2" w:rsidP="007C26D2">
            <w:pPr>
              <w:rPr>
                <w:lang w:val="en-US" w:eastAsia="en-US"/>
              </w:rPr>
            </w:pPr>
          </w:p>
        </w:tc>
      </w:tr>
      <w:tr w:rsidR="007C26D2" w:rsidRPr="007C26D2" w14:paraId="59BF6C0D"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4CDE319" w14:textId="77777777" w:rsidR="007C26D2" w:rsidRPr="001D1332" w:rsidRDefault="007C26D2" w:rsidP="007C26D2">
            <w:pPr>
              <w:rPr>
                <w:lang w:val="en-US" w:eastAsia="en-US"/>
              </w:rPr>
            </w:pPr>
            <w:r w:rsidRPr="001D1332">
              <w:rPr>
                <w:lang w:val="en-US" w:eastAsia="en-US"/>
              </w:rPr>
              <w:t>123</w:t>
            </w:r>
          </w:p>
        </w:tc>
        <w:tc>
          <w:tcPr>
            <w:tcW w:w="3317" w:type="dxa"/>
            <w:tcBorders>
              <w:top w:val="nil"/>
              <w:left w:val="nil"/>
              <w:bottom w:val="single" w:sz="4" w:space="0" w:color="auto"/>
              <w:right w:val="single" w:sz="4" w:space="0" w:color="auto"/>
            </w:tcBorders>
            <w:shd w:val="clear" w:color="000000" w:fill="FFFFFF"/>
            <w:vAlign w:val="center"/>
            <w:hideMark/>
          </w:tcPr>
          <w:p w14:paraId="398DF83F" w14:textId="77777777" w:rsidR="007C26D2" w:rsidRPr="001D1332" w:rsidRDefault="007C26D2" w:rsidP="007C26D2">
            <w:pPr>
              <w:rPr>
                <w:lang w:val="en-US" w:eastAsia="en-US"/>
              </w:rPr>
            </w:pPr>
            <w:proofErr w:type="spellStart"/>
            <w:r w:rsidRPr="001D1332">
              <w:rPr>
                <w:lang w:val="en-US" w:eastAsia="en-US"/>
              </w:rPr>
              <w:t>Копър</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16794B47"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464993B9"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0FB4EB2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AAD69C5" w14:textId="77777777" w:rsidR="007C26D2" w:rsidRPr="001D1332" w:rsidRDefault="007C26D2" w:rsidP="007C26D2">
            <w:pPr>
              <w:rPr>
                <w:lang w:val="en-US" w:eastAsia="en-US"/>
              </w:rPr>
            </w:pPr>
          </w:p>
        </w:tc>
      </w:tr>
      <w:tr w:rsidR="007C26D2" w:rsidRPr="007C26D2" w14:paraId="619B99ED"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FA1257C" w14:textId="77777777" w:rsidR="007C26D2" w:rsidRPr="001D1332" w:rsidRDefault="007C26D2" w:rsidP="007C26D2">
            <w:pPr>
              <w:rPr>
                <w:lang w:val="en-US" w:eastAsia="en-US"/>
              </w:rPr>
            </w:pPr>
            <w:r w:rsidRPr="001D1332">
              <w:rPr>
                <w:lang w:val="en-US" w:eastAsia="en-US"/>
              </w:rPr>
              <w:t>124</w:t>
            </w:r>
          </w:p>
        </w:tc>
        <w:tc>
          <w:tcPr>
            <w:tcW w:w="3317" w:type="dxa"/>
            <w:tcBorders>
              <w:top w:val="nil"/>
              <w:left w:val="nil"/>
              <w:bottom w:val="single" w:sz="4" w:space="0" w:color="auto"/>
              <w:right w:val="single" w:sz="4" w:space="0" w:color="auto"/>
            </w:tcBorders>
            <w:shd w:val="clear" w:color="000000" w:fill="FFFFFF"/>
            <w:vAlign w:val="center"/>
            <w:hideMark/>
          </w:tcPr>
          <w:p w14:paraId="0427DC12" w14:textId="77777777" w:rsidR="007C26D2" w:rsidRPr="001D1332" w:rsidRDefault="007C26D2" w:rsidP="007C26D2">
            <w:pPr>
              <w:rPr>
                <w:lang w:val="en-US" w:eastAsia="en-US"/>
              </w:rPr>
            </w:pPr>
            <w:proofErr w:type="spellStart"/>
            <w:r w:rsidRPr="001D1332">
              <w:rPr>
                <w:lang w:val="en-US" w:eastAsia="en-US"/>
              </w:rPr>
              <w:t>Чубрица</w:t>
            </w:r>
            <w:proofErr w:type="spellEnd"/>
            <w:r w:rsidRPr="001D1332">
              <w:rPr>
                <w:lang w:val="en-US" w:eastAsia="en-US"/>
              </w:rPr>
              <w:t xml:space="preserve"> </w:t>
            </w:r>
            <w:proofErr w:type="spellStart"/>
            <w:r w:rsidRPr="001D1332">
              <w:rPr>
                <w:lang w:val="en-US" w:eastAsia="en-US"/>
              </w:rPr>
              <w:t>суха</w:t>
            </w:r>
            <w:proofErr w:type="spellEnd"/>
            <w:r w:rsidRPr="001D1332">
              <w:rPr>
                <w:lang w:val="en-US" w:eastAsia="en-US"/>
              </w:rPr>
              <w:t xml:space="preserve"> </w:t>
            </w:r>
            <w:proofErr w:type="spellStart"/>
            <w:r w:rsidRPr="001D1332">
              <w:rPr>
                <w:lang w:val="en-US" w:eastAsia="en-US"/>
              </w:rPr>
              <w:t>ронена</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привкус,ронена</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влага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повече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13%.</w:t>
            </w:r>
          </w:p>
        </w:tc>
        <w:tc>
          <w:tcPr>
            <w:tcW w:w="2438" w:type="dxa"/>
            <w:tcBorders>
              <w:top w:val="nil"/>
              <w:left w:val="nil"/>
              <w:bottom w:val="single" w:sz="4" w:space="0" w:color="auto"/>
              <w:right w:val="single" w:sz="4" w:space="0" w:color="auto"/>
            </w:tcBorders>
            <w:shd w:val="clear" w:color="000000" w:fill="FFFFFF"/>
            <w:vAlign w:val="center"/>
            <w:hideMark/>
          </w:tcPr>
          <w:p w14:paraId="08323FBC"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0AC3D4AF"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15C2F8B2"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пликчета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3CB8433" w14:textId="77777777" w:rsidR="007C26D2" w:rsidRPr="001D1332" w:rsidRDefault="007C26D2" w:rsidP="007C26D2">
            <w:pPr>
              <w:rPr>
                <w:lang w:val="en-US" w:eastAsia="en-US"/>
              </w:rPr>
            </w:pPr>
          </w:p>
        </w:tc>
      </w:tr>
      <w:tr w:rsidR="007C26D2" w:rsidRPr="007C26D2" w14:paraId="5C64F8AB"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96D0D9D" w14:textId="77777777" w:rsidR="007C26D2" w:rsidRPr="001D1332" w:rsidRDefault="007C26D2" w:rsidP="007C26D2">
            <w:pPr>
              <w:rPr>
                <w:lang w:val="en-US" w:eastAsia="en-US"/>
              </w:rPr>
            </w:pPr>
            <w:r w:rsidRPr="001D1332">
              <w:rPr>
                <w:lang w:val="en-US" w:eastAsia="en-US"/>
              </w:rPr>
              <w:lastRenderedPageBreak/>
              <w:t>125</w:t>
            </w:r>
          </w:p>
        </w:tc>
        <w:tc>
          <w:tcPr>
            <w:tcW w:w="3317" w:type="dxa"/>
            <w:tcBorders>
              <w:top w:val="nil"/>
              <w:left w:val="nil"/>
              <w:bottom w:val="single" w:sz="4" w:space="0" w:color="auto"/>
              <w:right w:val="single" w:sz="4" w:space="0" w:color="auto"/>
            </w:tcBorders>
            <w:shd w:val="clear" w:color="000000" w:fill="FFFFFF"/>
            <w:vAlign w:val="center"/>
            <w:hideMark/>
          </w:tcPr>
          <w:p w14:paraId="57B004D1" w14:textId="77777777" w:rsidR="007C26D2" w:rsidRPr="001D1332" w:rsidRDefault="007C26D2" w:rsidP="007C26D2">
            <w:pPr>
              <w:rPr>
                <w:lang w:val="en-US" w:eastAsia="en-US"/>
              </w:rPr>
            </w:pPr>
            <w:proofErr w:type="spellStart"/>
            <w:r w:rsidRPr="001D1332">
              <w:rPr>
                <w:lang w:val="en-US" w:eastAsia="en-US"/>
              </w:rPr>
              <w:t>Дафинов</w:t>
            </w:r>
            <w:proofErr w:type="spellEnd"/>
            <w:r w:rsidRPr="001D1332">
              <w:rPr>
                <w:lang w:val="en-US" w:eastAsia="en-US"/>
              </w:rPr>
              <w:t xml:space="preserve"> </w:t>
            </w:r>
            <w:proofErr w:type="spellStart"/>
            <w:r w:rsidRPr="001D1332">
              <w:rPr>
                <w:lang w:val="en-US" w:eastAsia="en-US"/>
              </w:rPr>
              <w:t>лист</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привкуси</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специфични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6B5BC64"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55090279"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55B0B3FF" w14:textId="77777777" w:rsidR="007C26D2" w:rsidRPr="001D1332" w:rsidRDefault="007C26D2" w:rsidP="007C26D2">
            <w:pPr>
              <w:rPr>
                <w:lang w:val="en-US" w:eastAsia="en-US"/>
              </w:rPr>
            </w:pPr>
            <w:proofErr w:type="spellStart"/>
            <w:r w:rsidRPr="001D1332">
              <w:rPr>
                <w:lang w:val="en-US" w:eastAsia="en-US"/>
              </w:rPr>
              <w:t>целофаново</w:t>
            </w:r>
            <w:proofErr w:type="spellEnd"/>
            <w:r w:rsidRPr="001D1332">
              <w:rPr>
                <w:lang w:val="en-US" w:eastAsia="en-US"/>
              </w:rPr>
              <w:t xml:space="preserve"> </w:t>
            </w:r>
            <w:proofErr w:type="spellStart"/>
            <w:r w:rsidRPr="001D1332">
              <w:rPr>
                <w:lang w:val="en-US" w:eastAsia="en-US"/>
              </w:rPr>
              <w:t>пликче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6F627E2" w14:textId="77777777" w:rsidR="007C26D2" w:rsidRPr="001D1332" w:rsidRDefault="007C26D2" w:rsidP="007C26D2">
            <w:pPr>
              <w:rPr>
                <w:lang w:val="en-US" w:eastAsia="en-US"/>
              </w:rPr>
            </w:pPr>
          </w:p>
        </w:tc>
      </w:tr>
      <w:tr w:rsidR="007C26D2" w:rsidRPr="007C26D2" w14:paraId="0122A1F7"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8A4A3CB" w14:textId="77777777" w:rsidR="007C26D2" w:rsidRPr="001D1332" w:rsidRDefault="007C26D2" w:rsidP="007C26D2">
            <w:pPr>
              <w:rPr>
                <w:lang w:val="en-US" w:eastAsia="en-US"/>
              </w:rPr>
            </w:pPr>
            <w:r w:rsidRPr="001D1332">
              <w:rPr>
                <w:lang w:val="en-US" w:eastAsia="en-US"/>
              </w:rPr>
              <w:t>126</w:t>
            </w:r>
          </w:p>
        </w:tc>
        <w:tc>
          <w:tcPr>
            <w:tcW w:w="3317" w:type="dxa"/>
            <w:tcBorders>
              <w:top w:val="nil"/>
              <w:left w:val="nil"/>
              <w:bottom w:val="single" w:sz="4" w:space="0" w:color="auto"/>
              <w:right w:val="single" w:sz="4" w:space="0" w:color="auto"/>
            </w:tcBorders>
            <w:shd w:val="clear" w:color="000000" w:fill="FFFFFF"/>
            <w:vAlign w:val="center"/>
            <w:hideMark/>
          </w:tcPr>
          <w:p w14:paraId="4F2C7D42" w14:textId="77777777" w:rsidR="007C26D2" w:rsidRPr="001D1332" w:rsidRDefault="007C26D2" w:rsidP="007C26D2">
            <w:pPr>
              <w:rPr>
                <w:lang w:val="en-US" w:eastAsia="en-US"/>
              </w:rPr>
            </w:pPr>
            <w:proofErr w:type="spellStart"/>
            <w:r w:rsidRPr="001D1332">
              <w:rPr>
                <w:lang w:val="en-US" w:eastAsia="en-US"/>
              </w:rPr>
              <w:t>Риган</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привкуси</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вкус</w:t>
            </w:r>
            <w:proofErr w:type="spellEnd"/>
            <w:r w:rsidRPr="001D1332">
              <w:rPr>
                <w:lang w:val="en-US" w:eastAsia="en-US"/>
              </w:rPr>
              <w:t xml:space="preserve">- </w:t>
            </w:r>
            <w:proofErr w:type="spellStart"/>
            <w:r w:rsidRPr="001D1332">
              <w:rPr>
                <w:lang w:val="en-US" w:eastAsia="en-US"/>
              </w:rPr>
              <w:t>специфични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78CE36FF"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1A20D5AA"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78B1AC80" w14:textId="77777777" w:rsidR="007C26D2" w:rsidRPr="001D1332" w:rsidRDefault="007C26D2" w:rsidP="007C26D2">
            <w:pPr>
              <w:rPr>
                <w:lang w:val="en-US" w:eastAsia="en-US"/>
              </w:rPr>
            </w:pPr>
            <w:proofErr w:type="spellStart"/>
            <w:r w:rsidRPr="001D1332">
              <w:rPr>
                <w:lang w:val="en-US" w:eastAsia="en-US"/>
              </w:rPr>
              <w:t>целофаново</w:t>
            </w:r>
            <w:proofErr w:type="spellEnd"/>
            <w:r w:rsidRPr="001D1332">
              <w:rPr>
                <w:lang w:val="en-US" w:eastAsia="en-US"/>
              </w:rPr>
              <w:t xml:space="preserve"> </w:t>
            </w:r>
            <w:proofErr w:type="spellStart"/>
            <w:r w:rsidRPr="001D1332">
              <w:rPr>
                <w:lang w:val="en-US" w:eastAsia="en-US"/>
              </w:rPr>
              <w:t>пликче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333B138" w14:textId="77777777" w:rsidR="007C26D2" w:rsidRPr="001D1332" w:rsidRDefault="007C26D2" w:rsidP="007C26D2">
            <w:pPr>
              <w:rPr>
                <w:lang w:val="en-US" w:eastAsia="en-US"/>
              </w:rPr>
            </w:pPr>
          </w:p>
        </w:tc>
      </w:tr>
      <w:tr w:rsidR="007C26D2" w:rsidRPr="007C26D2" w14:paraId="16EDBD21"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8AC346F" w14:textId="77777777" w:rsidR="007C26D2" w:rsidRPr="001D1332" w:rsidRDefault="007C26D2" w:rsidP="007C26D2">
            <w:pPr>
              <w:rPr>
                <w:lang w:val="en-US" w:eastAsia="en-US"/>
              </w:rPr>
            </w:pPr>
            <w:r w:rsidRPr="001D1332">
              <w:rPr>
                <w:lang w:val="en-US" w:eastAsia="en-US"/>
              </w:rPr>
              <w:t>127</w:t>
            </w:r>
          </w:p>
        </w:tc>
        <w:tc>
          <w:tcPr>
            <w:tcW w:w="3317" w:type="dxa"/>
            <w:tcBorders>
              <w:top w:val="nil"/>
              <w:left w:val="nil"/>
              <w:bottom w:val="single" w:sz="4" w:space="0" w:color="auto"/>
              <w:right w:val="single" w:sz="4" w:space="0" w:color="auto"/>
            </w:tcBorders>
            <w:shd w:val="clear" w:color="000000" w:fill="FFFFFF"/>
            <w:vAlign w:val="center"/>
            <w:hideMark/>
          </w:tcPr>
          <w:p w14:paraId="71644689" w14:textId="77777777" w:rsidR="007C26D2" w:rsidRPr="001D1332" w:rsidRDefault="007C26D2" w:rsidP="007C26D2">
            <w:pPr>
              <w:rPr>
                <w:lang w:val="en-US" w:eastAsia="en-US"/>
              </w:rPr>
            </w:pPr>
            <w:r w:rsidRPr="001D1332">
              <w:rPr>
                <w:lang w:val="en-US" w:eastAsia="en-US"/>
              </w:rPr>
              <w:t xml:space="preserve">Девесил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сух.смлян</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EF2F4A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производителая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9/16.09.2011 г.</w:t>
            </w:r>
          </w:p>
        </w:tc>
        <w:tc>
          <w:tcPr>
            <w:tcW w:w="1080" w:type="dxa"/>
            <w:tcBorders>
              <w:top w:val="nil"/>
              <w:left w:val="nil"/>
              <w:bottom w:val="single" w:sz="4" w:space="0" w:color="auto"/>
              <w:right w:val="single" w:sz="4" w:space="0" w:color="auto"/>
            </w:tcBorders>
            <w:shd w:val="clear" w:color="000000" w:fill="FFFFFF"/>
            <w:vAlign w:val="center"/>
            <w:hideMark/>
          </w:tcPr>
          <w:p w14:paraId="39A0D56E"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6A28B539" w14:textId="77777777" w:rsidR="007C26D2" w:rsidRPr="001D1332" w:rsidRDefault="007C26D2" w:rsidP="007C26D2">
            <w:pPr>
              <w:rPr>
                <w:lang w:val="en-US" w:eastAsia="en-US"/>
              </w:rPr>
            </w:pPr>
            <w:proofErr w:type="spellStart"/>
            <w:r w:rsidRPr="001D1332">
              <w:rPr>
                <w:lang w:val="en-US" w:eastAsia="en-US"/>
              </w:rPr>
              <w:t>целофаново</w:t>
            </w:r>
            <w:proofErr w:type="spellEnd"/>
            <w:r w:rsidRPr="001D1332">
              <w:rPr>
                <w:lang w:val="en-US" w:eastAsia="en-US"/>
              </w:rPr>
              <w:t xml:space="preserve"> </w:t>
            </w:r>
            <w:proofErr w:type="spellStart"/>
            <w:r w:rsidRPr="001D1332">
              <w:rPr>
                <w:lang w:val="en-US" w:eastAsia="en-US"/>
              </w:rPr>
              <w:t>пликче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6BD4ADC" w14:textId="77777777" w:rsidR="007C26D2" w:rsidRPr="001D1332" w:rsidRDefault="007C26D2" w:rsidP="007C26D2">
            <w:pPr>
              <w:rPr>
                <w:lang w:val="en-US" w:eastAsia="en-US"/>
              </w:rPr>
            </w:pPr>
          </w:p>
        </w:tc>
      </w:tr>
      <w:tr w:rsidR="007C26D2" w:rsidRPr="007C26D2" w14:paraId="591088C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97D6159" w14:textId="77777777" w:rsidR="007C26D2" w:rsidRPr="001D1332" w:rsidRDefault="007C26D2" w:rsidP="007C26D2">
            <w:pPr>
              <w:rPr>
                <w:lang w:val="en-US" w:eastAsia="en-US"/>
              </w:rPr>
            </w:pPr>
            <w:r w:rsidRPr="001D1332">
              <w:rPr>
                <w:lang w:val="en-US" w:eastAsia="en-US"/>
              </w:rPr>
              <w:t>128</w:t>
            </w:r>
          </w:p>
        </w:tc>
        <w:tc>
          <w:tcPr>
            <w:tcW w:w="3317" w:type="dxa"/>
            <w:tcBorders>
              <w:top w:val="nil"/>
              <w:left w:val="nil"/>
              <w:bottom w:val="single" w:sz="4" w:space="0" w:color="auto"/>
              <w:right w:val="single" w:sz="4" w:space="0" w:color="auto"/>
            </w:tcBorders>
            <w:shd w:val="clear" w:color="000000" w:fill="FFFFFF"/>
            <w:vAlign w:val="center"/>
            <w:hideMark/>
          </w:tcPr>
          <w:p w14:paraId="1A0C5C51" w14:textId="77777777" w:rsidR="007C26D2" w:rsidRPr="001D1332" w:rsidRDefault="007C26D2" w:rsidP="007C26D2">
            <w:pPr>
              <w:rPr>
                <w:lang w:val="en-US" w:eastAsia="en-US"/>
              </w:rPr>
            </w:pPr>
            <w:proofErr w:type="spellStart"/>
            <w:r w:rsidRPr="001D1332">
              <w:rPr>
                <w:lang w:val="en-US" w:eastAsia="en-US"/>
              </w:rPr>
              <w:t>Пресен</w:t>
            </w:r>
            <w:proofErr w:type="spellEnd"/>
            <w:r w:rsidRPr="001D1332">
              <w:rPr>
                <w:lang w:val="en-US" w:eastAsia="en-US"/>
              </w:rPr>
              <w:t xml:space="preserve"> </w:t>
            </w:r>
            <w:proofErr w:type="spellStart"/>
            <w:r w:rsidRPr="001D1332">
              <w:rPr>
                <w:lang w:val="en-US" w:eastAsia="en-US"/>
              </w:rPr>
              <w:t>босилек</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673E3FC1"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A20AF05"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roofErr w:type="spellStart"/>
            <w:r w:rsidRPr="001D1332">
              <w:rPr>
                <w:lang w:val="en-US" w:eastAsia="en-US"/>
              </w:rPr>
              <w:t>връзка</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2E73FD7" w14:textId="77777777" w:rsidR="007C26D2" w:rsidRPr="001D1332" w:rsidRDefault="007C26D2" w:rsidP="007C26D2">
            <w:pPr>
              <w:rPr>
                <w:lang w:val="en-US" w:eastAsia="en-US"/>
              </w:rPr>
            </w:pP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връзки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C88D998" w14:textId="77777777" w:rsidR="007C26D2" w:rsidRPr="001D1332" w:rsidRDefault="007C26D2" w:rsidP="007C26D2">
            <w:pPr>
              <w:rPr>
                <w:lang w:val="en-US" w:eastAsia="en-US"/>
              </w:rPr>
            </w:pPr>
          </w:p>
        </w:tc>
      </w:tr>
      <w:tr w:rsidR="007C26D2" w:rsidRPr="007C26D2" w14:paraId="76E86CC4"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A5C8EDD" w14:textId="77777777" w:rsidR="007C26D2" w:rsidRPr="001D1332" w:rsidRDefault="007C26D2" w:rsidP="007C26D2">
            <w:pPr>
              <w:rPr>
                <w:lang w:val="en-US" w:eastAsia="en-US"/>
              </w:rPr>
            </w:pPr>
            <w:r w:rsidRPr="001D1332">
              <w:rPr>
                <w:lang w:val="en-US" w:eastAsia="en-US"/>
              </w:rPr>
              <w:t>129</w:t>
            </w:r>
          </w:p>
        </w:tc>
        <w:tc>
          <w:tcPr>
            <w:tcW w:w="3317" w:type="dxa"/>
            <w:tcBorders>
              <w:top w:val="nil"/>
              <w:left w:val="nil"/>
              <w:bottom w:val="single" w:sz="4" w:space="0" w:color="auto"/>
              <w:right w:val="single" w:sz="4" w:space="0" w:color="auto"/>
            </w:tcBorders>
            <w:shd w:val="clear" w:color="000000" w:fill="FFFFFF"/>
            <w:vAlign w:val="center"/>
            <w:hideMark/>
          </w:tcPr>
          <w:p w14:paraId="7BE19A2F" w14:textId="77777777" w:rsidR="007C26D2" w:rsidRPr="001D1332" w:rsidRDefault="007C26D2" w:rsidP="007C26D2">
            <w:pPr>
              <w:rPr>
                <w:lang w:val="en-US" w:eastAsia="en-US"/>
              </w:rPr>
            </w:pPr>
            <w:proofErr w:type="spellStart"/>
            <w:r w:rsidRPr="001D1332">
              <w:rPr>
                <w:lang w:val="en-US" w:eastAsia="en-US"/>
              </w:rPr>
              <w:t>Канела</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светлокафяв</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леко</w:t>
            </w:r>
            <w:proofErr w:type="spellEnd"/>
            <w:r w:rsidRPr="001D1332">
              <w:rPr>
                <w:lang w:val="en-US" w:eastAsia="en-US"/>
              </w:rPr>
              <w:t xml:space="preserve"> </w:t>
            </w:r>
            <w:proofErr w:type="spellStart"/>
            <w:r w:rsidRPr="001D1332">
              <w:rPr>
                <w:lang w:val="en-US" w:eastAsia="en-US"/>
              </w:rPr>
              <w:t>нагарчаща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8E4FE7A"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24035C79"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2FFF52BE" w14:textId="77777777" w:rsidR="007C26D2" w:rsidRPr="001D1332" w:rsidRDefault="007C26D2" w:rsidP="007C26D2">
            <w:pPr>
              <w:rPr>
                <w:lang w:val="en-US" w:eastAsia="en-US"/>
              </w:rPr>
            </w:pPr>
            <w:proofErr w:type="spellStart"/>
            <w:r w:rsidRPr="001D1332">
              <w:rPr>
                <w:lang w:val="en-US" w:eastAsia="en-US"/>
              </w:rPr>
              <w:t>целофаново</w:t>
            </w:r>
            <w:proofErr w:type="spellEnd"/>
            <w:r w:rsidRPr="001D1332">
              <w:rPr>
                <w:lang w:val="en-US" w:eastAsia="en-US"/>
              </w:rPr>
              <w:t xml:space="preserve"> </w:t>
            </w:r>
            <w:proofErr w:type="spellStart"/>
            <w:r w:rsidRPr="001D1332">
              <w:rPr>
                <w:lang w:val="en-US" w:eastAsia="en-US"/>
              </w:rPr>
              <w:t>пликче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116131E" w14:textId="77777777" w:rsidR="007C26D2" w:rsidRPr="001D1332" w:rsidRDefault="007C26D2" w:rsidP="007C26D2">
            <w:pPr>
              <w:rPr>
                <w:lang w:val="en-US" w:eastAsia="en-US"/>
              </w:rPr>
            </w:pPr>
          </w:p>
        </w:tc>
      </w:tr>
      <w:tr w:rsidR="007C26D2" w:rsidRPr="007C26D2" w14:paraId="6A5BF499"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4DA1999B" w14:textId="77777777" w:rsidR="007C26D2" w:rsidRPr="001D1332" w:rsidRDefault="007C26D2" w:rsidP="007C26D2">
            <w:pPr>
              <w:rPr>
                <w:lang w:val="en-US" w:eastAsia="en-US"/>
              </w:rPr>
            </w:pPr>
            <w:r w:rsidRPr="001D1332">
              <w:rPr>
                <w:lang w:val="en-US" w:eastAsia="en-US"/>
              </w:rPr>
              <w:t>130</w:t>
            </w:r>
          </w:p>
        </w:tc>
        <w:tc>
          <w:tcPr>
            <w:tcW w:w="3317" w:type="dxa"/>
            <w:tcBorders>
              <w:top w:val="nil"/>
              <w:left w:val="nil"/>
              <w:bottom w:val="single" w:sz="4" w:space="0" w:color="auto"/>
              <w:right w:val="single" w:sz="4" w:space="0" w:color="auto"/>
            </w:tcBorders>
            <w:shd w:val="clear" w:color="000000" w:fill="FFFFFF"/>
            <w:vAlign w:val="center"/>
            <w:hideMark/>
          </w:tcPr>
          <w:p w14:paraId="4B8EB9A2" w14:textId="77777777" w:rsidR="007C26D2" w:rsidRPr="001D1332" w:rsidRDefault="007C26D2" w:rsidP="007C26D2">
            <w:pPr>
              <w:rPr>
                <w:lang w:val="en-US" w:eastAsia="en-US"/>
              </w:rPr>
            </w:pPr>
            <w:proofErr w:type="spellStart"/>
            <w:r w:rsidRPr="001D1332">
              <w:rPr>
                <w:lang w:val="en-US" w:eastAsia="en-US"/>
              </w:rPr>
              <w:t>Ванилия</w:t>
            </w:r>
            <w:proofErr w:type="spellEnd"/>
            <w:r w:rsidRPr="001D1332">
              <w:rPr>
                <w:lang w:val="en-US" w:eastAsia="en-US"/>
              </w:rPr>
              <w:t xml:space="preserve"> (0,002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ванилиев</w:t>
            </w:r>
            <w:proofErr w:type="spellEnd"/>
            <w:r w:rsidRPr="001D1332">
              <w:rPr>
                <w:lang w:val="en-US" w:eastAsia="en-US"/>
              </w:rPr>
              <w:t xml:space="preserve"> </w:t>
            </w:r>
            <w:proofErr w:type="spellStart"/>
            <w:r w:rsidRPr="001D1332">
              <w:rPr>
                <w:lang w:val="en-US" w:eastAsia="en-US"/>
              </w:rPr>
              <w:t>прах</w:t>
            </w:r>
            <w:proofErr w:type="spellEnd"/>
            <w:r w:rsidRPr="001D1332">
              <w:rPr>
                <w:lang w:val="en-US" w:eastAsia="en-US"/>
              </w:rPr>
              <w:t xml:space="preserve"> 100 %.</w:t>
            </w:r>
          </w:p>
        </w:tc>
        <w:tc>
          <w:tcPr>
            <w:tcW w:w="2438" w:type="dxa"/>
            <w:tcBorders>
              <w:top w:val="nil"/>
              <w:left w:val="nil"/>
              <w:bottom w:val="single" w:sz="4" w:space="0" w:color="auto"/>
              <w:right w:val="single" w:sz="4" w:space="0" w:color="auto"/>
            </w:tcBorders>
            <w:shd w:val="clear" w:color="000000" w:fill="FFFFFF"/>
            <w:vAlign w:val="center"/>
            <w:hideMark/>
          </w:tcPr>
          <w:p w14:paraId="3D744C06"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319569A8"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4C0325F3" w14:textId="77777777" w:rsidR="007C26D2" w:rsidRPr="001D1332" w:rsidRDefault="007C26D2" w:rsidP="007C26D2">
            <w:pPr>
              <w:rPr>
                <w:lang w:val="en-US" w:eastAsia="en-US"/>
              </w:rPr>
            </w:pPr>
            <w:proofErr w:type="spellStart"/>
            <w:r w:rsidRPr="001D1332">
              <w:rPr>
                <w:lang w:val="en-US" w:eastAsia="en-US"/>
              </w:rPr>
              <w:t>пликчета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пергаментова</w:t>
            </w:r>
            <w:proofErr w:type="spellEnd"/>
            <w:r w:rsidRPr="001D1332">
              <w:rPr>
                <w:lang w:val="en-US" w:eastAsia="en-US"/>
              </w:rPr>
              <w:t xml:space="preserve"> </w:t>
            </w:r>
            <w:proofErr w:type="spellStart"/>
            <w:r w:rsidRPr="001D1332">
              <w:rPr>
                <w:lang w:val="en-US" w:eastAsia="en-US"/>
              </w:rPr>
              <w:t>хартия</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0,002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FD3C5E7" w14:textId="77777777" w:rsidR="007C26D2" w:rsidRPr="001D1332" w:rsidRDefault="007C26D2" w:rsidP="007C26D2">
            <w:pPr>
              <w:rPr>
                <w:lang w:val="en-US" w:eastAsia="en-US"/>
              </w:rPr>
            </w:pPr>
          </w:p>
        </w:tc>
      </w:tr>
      <w:tr w:rsidR="007C26D2" w:rsidRPr="007C26D2" w14:paraId="0DB80F0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4C38EEF" w14:textId="77777777" w:rsidR="007C26D2" w:rsidRPr="001D1332" w:rsidRDefault="007C26D2" w:rsidP="007C26D2">
            <w:pPr>
              <w:rPr>
                <w:lang w:val="en-US" w:eastAsia="en-US"/>
              </w:rPr>
            </w:pPr>
            <w:r w:rsidRPr="001D1332">
              <w:rPr>
                <w:lang w:val="en-US" w:eastAsia="en-US"/>
              </w:rPr>
              <w:t>131</w:t>
            </w:r>
          </w:p>
        </w:tc>
        <w:tc>
          <w:tcPr>
            <w:tcW w:w="3317" w:type="dxa"/>
            <w:tcBorders>
              <w:top w:val="nil"/>
              <w:left w:val="nil"/>
              <w:bottom w:val="single" w:sz="4" w:space="0" w:color="auto"/>
              <w:right w:val="single" w:sz="4" w:space="0" w:color="auto"/>
            </w:tcBorders>
            <w:shd w:val="clear" w:color="000000" w:fill="FFFFFF"/>
            <w:vAlign w:val="center"/>
            <w:hideMark/>
          </w:tcPr>
          <w:p w14:paraId="3D4F629B" w14:textId="77777777" w:rsidR="007C26D2" w:rsidRPr="001D1332" w:rsidRDefault="007C26D2" w:rsidP="007C26D2">
            <w:pPr>
              <w:rPr>
                <w:lang w:val="en-US" w:eastAsia="en-US"/>
              </w:rPr>
            </w:pPr>
            <w:proofErr w:type="spellStart"/>
            <w:r w:rsidRPr="001D1332">
              <w:rPr>
                <w:lang w:val="en-US" w:eastAsia="en-US"/>
              </w:rPr>
              <w:t>Хлебна</w:t>
            </w:r>
            <w:proofErr w:type="spellEnd"/>
            <w:r w:rsidRPr="001D1332">
              <w:rPr>
                <w:lang w:val="en-US" w:eastAsia="en-US"/>
              </w:rPr>
              <w:t xml:space="preserve"> </w:t>
            </w:r>
            <w:proofErr w:type="spellStart"/>
            <w:r w:rsidRPr="001D1332">
              <w:rPr>
                <w:lang w:val="en-US" w:eastAsia="en-US"/>
              </w:rPr>
              <w:t>сода</w:t>
            </w:r>
            <w:proofErr w:type="spellEnd"/>
            <w:r w:rsidRPr="001D1332">
              <w:rPr>
                <w:lang w:val="en-US" w:eastAsia="en-US"/>
              </w:rPr>
              <w:t>/</w:t>
            </w:r>
            <w:proofErr w:type="spellStart"/>
            <w:r w:rsidRPr="001D1332">
              <w:rPr>
                <w:lang w:val="en-US" w:eastAsia="en-US"/>
              </w:rPr>
              <w:t>сода</w:t>
            </w:r>
            <w:proofErr w:type="spellEnd"/>
            <w:r w:rsidRPr="001D1332">
              <w:rPr>
                <w:lang w:val="en-US" w:eastAsia="en-US"/>
              </w:rPr>
              <w:t xml:space="preserve"> </w:t>
            </w:r>
            <w:proofErr w:type="spellStart"/>
            <w:r w:rsidRPr="001D1332">
              <w:rPr>
                <w:lang w:val="en-US" w:eastAsia="en-US"/>
              </w:rPr>
              <w:t>бикарбонат</w:t>
            </w:r>
            <w:proofErr w:type="spellEnd"/>
            <w:r w:rsidRPr="001D1332">
              <w:rPr>
                <w:lang w:val="en-US" w:eastAsia="en-US"/>
              </w:rPr>
              <w:t xml:space="preserve"> (0,100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смес</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образуване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бучки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986B0D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2F3B34D2"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0D663AC7" w14:textId="77777777" w:rsidR="007C26D2" w:rsidRPr="001D1332" w:rsidRDefault="007C26D2" w:rsidP="007C26D2">
            <w:pPr>
              <w:rPr>
                <w:lang w:val="en-US" w:eastAsia="en-US"/>
              </w:rPr>
            </w:pPr>
            <w:proofErr w:type="spellStart"/>
            <w:r w:rsidRPr="001D1332">
              <w:rPr>
                <w:lang w:val="en-US" w:eastAsia="en-US"/>
              </w:rPr>
              <w:t>целофаново</w:t>
            </w:r>
            <w:proofErr w:type="spellEnd"/>
            <w:r w:rsidRPr="001D1332">
              <w:rPr>
                <w:lang w:val="en-US" w:eastAsia="en-US"/>
              </w:rPr>
              <w:t xml:space="preserve"> </w:t>
            </w:r>
            <w:proofErr w:type="spellStart"/>
            <w:r w:rsidRPr="001D1332">
              <w:rPr>
                <w:lang w:val="en-US" w:eastAsia="en-US"/>
              </w:rPr>
              <w:t>пликче</w:t>
            </w:r>
            <w:proofErr w:type="spellEnd"/>
            <w:r w:rsidRPr="001D1332">
              <w:rPr>
                <w:lang w:val="en-US" w:eastAsia="en-US"/>
              </w:rPr>
              <w:t xml:space="preserve"> 0,100 </w:t>
            </w:r>
            <w:proofErr w:type="spellStart"/>
            <w:r w:rsidRPr="001D1332">
              <w:rPr>
                <w:lang w:val="en-US" w:eastAsia="en-US"/>
              </w:rPr>
              <w:t>кг</w:t>
            </w:r>
            <w:proofErr w:type="spellEnd"/>
            <w:r w:rsidRPr="001D1332">
              <w:rPr>
                <w:lang w:val="en-US" w:eastAsia="en-US"/>
              </w:rPr>
              <w:t xml:space="preserve"> в </w:t>
            </w:r>
            <w:proofErr w:type="spellStart"/>
            <w:r w:rsidRPr="001D1332">
              <w:rPr>
                <w:lang w:val="en-US" w:eastAsia="en-US"/>
              </w:rPr>
              <w:t>картонена</w:t>
            </w:r>
            <w:proofErr w:type="spellEnd"/>
            <w:r w:rsidRPr="001D1332">
              <w:rPr>
                <w:lang w:val="en-US" w:eastAsia="en-US"/>
              </w:rPr>
              <w:t xml:space="preserve"> </w:t>
            </w:r>
            <w:proofErr w:type="spellStart"/>
            <w:r w:rsidRPr="001D1332">
              <w:rPr>
                <w:lang w:val="en-US" w:eastAsia="en-US"/>
              </w:rPr>
              <w:t>кутийка</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5E999A5" w14:textId="77777777" w:rsidR="007C26D2" w:rsidRPr="001D1332" w:rsidRDefault="007C26D2" w:rsidP="007C26D2">
            <w:pPr>
              <w:rPr>
                <w:lang w:val="en-US" w:eastAsia="en-US"/>
              </w:rPr>
            </w:pPr>
          </w:p>
        </w:tc>
      </w:tr>
      <w:tr w:rsidR="007C26D2" w:rsidRPr="007C26D2" w14:paraId="5D90E043"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9247ED0" w14:textId="77777777" w:rsidR="007C26D2" w:rsidRPr="001D1332" w:rsidRDefault="007C26D2" w:rsidP="007C26D2">
            <w:pPr>
              <w:rPr>
                <w:lang w:val="en-US" w:eastAsia="en-US"/>
              </w:rPr>
            </w:pPr>
            <w:r w:rsidRPr="001D1332">
              <w:rPr>
                <w:lang w:val="en-US" w:eastAsia="en-US"/>
              </w:rPr>
              <w:t>132</w:t>
            </w:r>
          </w:p>
        </w:tc>
        <w:tc>
          <w:tcPr>
            <w:tcW w:w="3317" w:type="dxa"/>
            <w:tcBorders>
              <w:top w:val="nil"/>
              <w:left w:val="nil"/>
              <w:bottom w:val="single" w:sz="4" w:space="0" w:color="auto"/>
              <w:right w:val="single" w:sz="4" w:space="0" w:color="auto"/>
            </w:tcBorders>
            <w:shd w:val="clear" w:color="000000" w:fill="FFFFFF"/>
            <w:vAlign w:val="center"/>
            <w:hideMark/>
          </w:tcPr>
          <w:p w14:paraId="3821EF85" w14:textId="77777777" w:rsidR="007C26D2" w:rsidRPr="001D1332" w:rsidRDefault="007C26D2" w:rsidP="007C26D2">
            <w:pPr>
              <w:rPr>
                <w:lang w:val="en-US" w:eastAsia="en-US"/>
              </w:rPr>
            </w:pPr>
            <w:proofErr w:type="spellStart"/>
            <w:r w:rsidRPr="001D1332">
              <w:rPr>
                <w:lang w:val="en-US" w:eastAsia="en-US"/>
              </w:rPr>
              <w:t>Бакпулвер</w:t>
            </w:r>
            <w:proofErr w:type="spellEnd"/>
            <w:r w:rsidRPr="001D1332">
              <w:rPr>
                <w:lang w:val="en-US" w:eastAsia="en-US"/>
              </w:rPr>
              <w:t xml:space="preserve"> (0,010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смес</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образуване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бучки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8EE81C2"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40F4AB0B"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0552AE59" w14:textId="77777777" w:rsidR="007C26D2" w:rsidRPr="001D1332" w:rsidRDefault="007C26D2" w:rsidP="007C26D2">
            <w:pPr>
              <w:rPr>
                <w:lang w:val="en-US" w:eastAsia="en-US"/>
              </w:rPr>
            </w:pPr>
            <w:proofErr w:type="spellStart"/>
            <w:r w:rsidRPr="001D1332">
              <w:rPr>
                <w:lang w:val="en-US" w:eastAsia="en-US"/>
              </w:rPr>
              <w:t>целофаново</w:t>
            </w:r>
            <w:proofErr w:type="spellEnd"/>
            <w:r w:rsidRPr="001D1332">
              <w:rPr>
                <w:lang w:val="en-US" w:eastAsia="en-US"/>
              </w:rPr>
              <w:t xml:space="preserve"> </w:t>
            </w:r>
            <w:proofErr w:type="spellStart"/>
            <w:r w:rsidRPr="001D1332">
              <w:rPr>
                <w:lang w:val="en-US" w:eastAsia="en-US"/>
              </w:rPr>
              <w:t>пликче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FF74EA5" w14:textId="77777777" w:rsidR="007C26D2" w:rsidRPr="001D1332" w:rsidRDefault="007C26D2" w:rsidP="007C26D2">
            <w:pPr>
              <w:rPr>
                <w:lang w:val="en-US" w:eastAsia="en-US"/>
              </w:rPr>
            </w:pPr>
          </w:p>
        </w:tc>
      </w:tr>
      <w:tr w:rsidR="007C26D2" w:rsidRPr="007C26D2" w14:paraId="6E314993"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9F85FC1" w14:textId="77777777" w:rsidR="007C26D2" w:rsidRPr="001D1332" w:rsidRDefault="007C26D2" w:rsidP="007C26D2">
            <w:pPr>
              <w:rPr>
                <w:lang w:val="en-US" w:eastAsia="en-US"/>
              </w:rPr>
            </w:pPr>
            <w:r w:rsidRPr="001D1332">
              <w:rPr>
                <w:lang w:val="en-US" w:eastAsia="en-US"/>
              </w:rPr>
              <w:t>133</w:t>
            </w:r>
          </w:p>
        </w:tc>
        <w:tc>
          <w:tcPr>
            <w:tcW w:w="3317" w:type="dxa"/>
            <w:tcBorders>
              <w:top w:val="nil"/>
              <w:left w:val="nil"/>
              <w:bottom w:val="single" w:sz="4" w:space="0" w:color="auto"/>
              <w:right w:val="single" w:sz="4" w:space="0" w:color="auto"/>
            </w:tcBorders>
            <w:shd w:val="clear" w:color="000000" w:fill="FFFFFF"/>
            <w:vAlign w:val="center"/>
            <w:hideMark/>
          </w:tcPr>
          <w:p w14:paraId="687E3ACA" w14:textId="77777777" w:rsidR="007C26D2" w:rsidRPr="001D1332" w:rsidRDefault="007C26D2" w:rsidP="007C26D2">
            <w:pPr>
              <w:rPr>
                <w:lang w:val="en-US" w:eastAsia="en-US"/>
              </w:rPr>
            </w:pPr>
            <w:proofErr w:type="spellStart"/>
            <w:r w:rsidRPr="001D1332">
              <w:rPr>
                <w:lang w:val="en-US" w:eastAsia="en-US"/>
              </w:rPr>
              <w:t>Мая</w:t>
            </w:r>
            <w:proofErr w:type="spellEnd"/>
            <w:r w:rsidRPr="001D1332">
              <w:rPr>
                <w:lang w:val="en-US" w:eastAsia="en-US"/>
              </w:rPr>
              <w:t xml:space="preserve"> </w:t>
            </w:r>
            <w:proofErr w:type="spellStart"/>
            <w:r w:rsidRPr="001D1332">
              <w:rPr>
                <w:lang w:val="en-US" w:eastAsia="en-US"/>
              </w:rPr>
              <w:t>суха</w:t>
            </w:r>
            <w:proofErr w:type="spellEnd"/>
            <w:r w:rsidRPr="001D1332">
              <w:rPr>
                <w:lang w:val="en-US" w:eastAsia="en-US"/>
              </w:rPr>
              <w:t xml:space="preserve"> (0,011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жълтеникава</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бледокафява</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прясна</w:t>
            </w:r>
            <w:proofErr w:type="spellEnd"/>
            <w:r w:rsidRPr="001D1332">
              <w:rPr>
                <w:lang w:val="en-US" w:eastAsia="en-US"/>
              </w:rPr>
              <w:t xml:space="preserve"> </w:t>
            </w:r>
            <w:proofErr w:type="spellStart"/>
            <w:r w:rsidRPr="001D1332">
              <w:rPr>
                <w:lang w:val="en-US" w:eastAsia="en-US"/>
              </w:rPr>
              <w:t>мая</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и </w:t>
            </w:r>
            <w:proofErr w:type="spellStart"/>
            <w:r w:rsidRPr="001D1332">
              <w:rPr>
                <w:lang w:val="en-US" w:eastAsia="en-US"/>
              </w:rPr>
              <w:t>аромат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DA242C1"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4E7CB1D"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2B68120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книжна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0,011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2890929" w14:textId="77777777" w:rsidR="007C26D2" w:rsidRPr="001D1332" w:rsidRDefault="007C26D2" w:rsidP="007C26D2">
            <w:pPr>
              <w:rPr>
                <w:lang w:val="en-US" w:eastAsia="en-US"/>
              </w:rPr>
            </w:pPr>
          </w:p>
        </w:tc>
      </w:tr>
      <w:tr w:rsidR="007C26D2" w:rsidRPr="007C26D2" w14:paraId="77494732"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3E08AE1" w14:textId="77777777" w:rsidR="007C26D2" w:rsidRPr="001D1332" w:rsidRDefault="007C26D2" w:rsidP="007C26D2">
            <w:pPr>
              <w:rPr>
                <w:lang w:val="en-US" w:eastAsia="en-US"/>
              </w:rPr>
            </w:pPr>
            <w:r w:rsidRPr="001D1332">
              <w:rPr>
                <w:lang w:val="en-US" w:eastAsia="en-US"/>
              </w:rPr>
              <w:t>134</w:t>
            </w:r>
          </w:p>
        </w:tc>
        <w:tc>
          <w:tcPr>
            <w:tcW w:w="3317" w:type="dxa"/>
            <w:tcBorders>
              <w:top w:val="nil"/>
              <w:left w:val="nil"/>
              <w:bottom w:val="single" w:sz="4" w:space="0" w:color="auto"/>
              <w:right w:val="single" w:sz="4" w:space="0" w:color="auto"/>
            </w:tcBorders>
            <w:shd w:val="clear" w:color="000000" w:fill="FFFFFF"/>
            <w:vAlign w:val="center"/>
            <w:hideMark/>
          </w:tcPr>
          <w:p w14:paraId="083CCAF5" w14:textId="77777777" w:rsidR="007C26D2" w:rsidRPr="001D1332" w:rsidRDefault="007C26D2" w:rsidP="007C26D2">
            <w:pPr>
              <w:rPr>
                <w:lang w:val="en-US" w:eastAsia="en-US"/>
              </w:rPr>
            </w:pPr>
            <w:proofErr w:type="spellStart"/>
            <w:r w:rsidRPr="001D1332">
              <w:rPr>
                <w:lang w:val="en-US" w:eastAsia="en-US"/>
              </w:rPr>
              <w:t>Грис</w:t>
            </w:r>
            <w:proofErr w:type="spellEnd"/>
            <w:r w:rsidRPr="001D1332">
              <w:rPr>
                <w:lang w:val="en-US" w:eastAsia="en-US"/>
              </w:rPr>
              <w:t xml:space="preserve"> /</w:t>
            </w:r>
            <w:proofErr w:type="spellStart"/>
            <w:r w:rsidRPr="001D1332">
              <w:rPr>
                <w:lang w:val="en-US" w:eastAsia="en-US"/>
              </w:rPr>
              <w:t>царевичен</w:t>
            </w:r>
            <w:proofErr w:type="spellEnd"/>
            <w:r w:rsidRPr="001D1332">
              <w:rPr>
                <w:lang w:val="en-US" w:eastAsia="en-US"/>
              </w:rPr>
              <w:t xml:space="preserve">/ -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бледожълт</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кремав</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наличие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тричени</w:t>
            </w:r>
            <w:proofErr w:type="spellEnd"/>
            <w:r w:rsidRPr="001D1332">
              <w:rPr>
                <w:lang w:val="en-US" w:eastAsia="en-US"/>
              </w:rPr>
              <w:t xml:space="preserve"> </w:t>
            </w:r>
            <w:proofErr w:type="spellStart"/>
            <w:r w:rsidRPr="001D1332">
              <w:rPr>
                <w:lang w:val="en-US" w:eastAsia="en-US"/>
              </w:rPr>
              <w:t>части</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пшеничния</w:t>
            </w:r>
            <w:proofErr w:type="spellEnd"/>
            <w:r w:rsidRPr="001D1332">
              <w:rPr>
                <w:lang w:val="en-US" w:eastAsia="en-US"/>
              </w:rPr>
              <w:t xml:space="preserve"> </w:t>
            </w:r>
            <w:proofErr w:type="spellStart"/>
            <w:r w:rsidRPr="001D1332">
              <w:rPr>
                <w:lang w:val="en-US" w:eastAsia="en-US"/>
              </w:rPr>
              <w:t>грис</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 xml:space="preserve"> и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хрус</w:t>
            </w:r>
            <w:proofErr w:type="spellEnd"/>
            <w:r w:rsidRPr="001D1332">
              <w:rPr>
                <w:lang w:val="en-US" w:eastAsia="en-US"/>
              </w:rPr>
              <w:t xml:space="preserve"> </w:t>
            </w:r>
            <w:proofErr w:type="spellStart"/>
            <w:r w:rsidRPr="001D1332">
              <w:rPr>
                <w:lang w:val="en-US" w:eastAsia="en-US"/>
              </w:rPr>
              <w:t>при</w:t>
            </w:r>
            <w:proofErr w:type="spellEnd"/>
            <w:r w:rsidRPr="001D1332">
              <w:rPr>
                <w:lang w:val="en-US" w:eastAsia="en-US"/>
              </w:rPr>
              <w:t xml:space="preserve"> </w:t>
            </w:r>
            <w:proofErr w:type="spellStart"/>
            <w:r w:rsidRPr="001D1332">
              <w:rPr>
                <w:lang w:val="en-US" w:eastAsia="en-US"/>
              </w:rPr>
              <w:t>сдъвкване</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усеща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F42DE2A"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351BDD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1EC86A5"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хартиени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9F641DA" w14:textId="77777777" w:rsidR="007C26D2" w:rsidRPr="001D1332" w:rsidRDefault="007C26D2" w:rsidP="007C26D2">
            <w:pPr>
              <w:rPr>
                <w:lang w:val="en-US" w:eastAsia="en-US"/>
              </w:rPr>
            </w:pPr>
          </w:p>
        </w:tc>
      </w:tr>
      <w:tr w:rsidR="007C26D2" w:rsidRPr="007C26D2" w14:paraId="5BCACC10"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513D44DF" w14:textId="77777777" w:rsidR="007C26D2" w:rsidRPr="001D1332" w:rsidRDefault="007C26D2" w:rsidP="007C26D2">
            <w:pPr>
              <w:rPr>
                <w:lang w:val="en-US" w:eastAsia="en-US"/>
              </w:rPr>
            </w:pPr>
            <w:r w:rsidRPr="001D1332">
              <w:rPr>
                <w:lang w:val="en-US" w:eastAsia="en-US"/>
              </w:rPr>
              <w:t>135</w:t>
            </w:r>
          </w:p>
        </w:tc>
        <w:tc>
          <w:tcPr>
            <w:tcW w:w="3317" w:type="dxa"/>
            <w:tcBorders>
              <w:top w:val="nil"/>
              <w:left w:val="nil"/>
              <w:bottom w:val="single" w:sz="4" w:space="0" w:color="auto"/>
              <w:right w:val="single" w:sz="4" w:space="0" w:color="auto"/>
            </w:tcBorders>
            <w:shd w:val="clear" w:color="000000" w:fill="FFFFFF"/>
            <w:vAlign w:val="center"/>
            <w:hideMark/>
          </w:tcPr>
          <w:p w14:paraId="3687F4A8" w14:textId="77777777" w:rsidR="007C26D2" w:rsidRPr="001D1332" w:rsidRDefault="007C26D2" w:rsidP="007C26D2">
            <w:pPr>
              <w:rPr>
                <w:lang w:val="en-US" w:eastAsia="en-US"/>
              </w:rPr>
            </w:pPr>
            <w:proofErr w:type="spellStart"/>
            <w:r w:rsidRPr="001D1332">
              <w:rPr>
                <w:lang w:val="en-US" w:eastAsia="en-US"/>
              </w:rPr>
              <w:t>Нишесте</w:t>
            </w:r>
            <w:proofErr w:type="spellEnd"/>
            <w:r w:rsidRPr="001D1332">
              <w:rPr>
                <w:lang w:val="en-US" w:eastAsia="en-US"/>
              </w:rPr>
              <w:t xml:space="preserve"> </w:t>
            </w:r>
            <w:proofErr w:type="spellStart"/>
            <w:r w:rsidRPr="001D1332">
              <w:rPr>
                <w:lang w:val="en-US" w:eastAsia="en-US"/>
              </w:rPr>
              <w:t>бяло</w:t>
            </w:r>
            <w:proofErr w:type="spellEnd"/>
            <w:r w:rsidRPr="001D1332">
              <w:rPr>
                <w:lang w:val="en-US" w:eastAsia="en-US"/>
              </w:rPr>
              <w:t xml:space="preserve"> </w:t>
            </w:r>
            <w:proofErr w:type="spellStart"/>
            <w:r w:rsidRPr="001D1332">
              <w:rPr>
                <w:lang w:val="en-US" w:eastAsia="en-US"/>
              </w:rPr>
              <w:t>пшенично</w:t>
            </w:r>
            <w:proofErr w:type="spellEnd"/>
            <w:r w:rsidRPr="001D1332">
              <w:rPr>
                <w:lang w:val="en-US" w:eastAsia="en-US"/>
              </w:rPr>
              <w:t xml:space="preserve"> (0,100 </w:t>
            </w:r>
            <w:proofErr w:type="spellStart"/>
            <w:r w:rsidRPr="001D1332">
              <w:rPr>
                <w:lang w:val="en-US" w:eastAsia="en-US"/>
              </w:rPr>
              <w:t>кг</w:t>
            </w:r>
            <w:proofErr w:type="spellEnd"/>
            <w:r w:rsidRPr="001D1332">
              <w:rPr>
                <w:lang w:val="en-US" w:eastAsia="en-US"/>
              </w:rPr>
              <w:t xml:space="preserve">)  – 100 %,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8C19C1D"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68EB829"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3C3BDC8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целофанени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0,100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F871202" w14:textId="77777777" w:rsidR="007C26D2" w:rsidRPr="001D1332" w:rsidRDefault="007C26D2" w:rsidP="007C26D2">
            <w:pPr>
              <w:rPr>
                <w:lang w:val="en-US" w:eastAsia="en-US"/>
              </w:rPr>
            </w:pPr>
          </w:p>
        </w:tc>
      </w:tr>
      <w:tr w:rsidR="007C26D2" w:rsidRPr="007C26D2" w14:paraId="0B064F15" w14:textId="77777777" w:rsidTr="007C26D2">
        <w:trPr>
          <w:trHeight w:val="3036"/>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E036CE3" w14:textId="77777777" w:rsidR="007C26D2" w:rsidRPr="001D1332" w:rsidRDefault="007C26D2" w:rsidP="007C26D2">
            <w:pPr>
              <w:rPr>
                <w:lang w:val="en-US" w:eastAsia="en-US"/>
              </w:rPr>
            </w:pPr>
            <w:r w:rsidRPr="001D1332">
              <w:rPr>
                <w:lang w:val="en-US" w:eastAsia="en-US"/>
              </w:rPr>
              <w:lastRenderedPageBreak/>
              <w:t>136</w:t>
            </w:r>
          </w:p>
        </w:tc>
        <w:tc>
          <w:tcPr>
            <w:tcW w:w="3317" w:type="dxa"/>
            <w:tcBorders>
              <w:top w:val="nil"/>
              <w:left w:val="nil"/>
              <w:bottom w:val="single" w:sz="4" w:space="0" w:color="auto"/>
              <w:right w:val="single" w:sz="4" w:space="0" w:color="auto"/>
            </w:tcBorders>
            <w:shd w:val="clear" w:color="000000" w:fill="FFFFFF"/>
            <w:vAlign w:val="center"/>
            <w:hideMark/>
          </w:tcPr>
          <w:p w14:paraId="34750999" w14:textId="77777777" w:rsidR="007C26D2" w:rsidRPr="001D1332" w:rsidRDefault="007C26D2" w:rsidP="007C26D2">
            <w:pPr>
              <w:rPr>
                <w:lang w:val="en-US" w:eastAsia="en-US"/>
              </w:rPr>
            </w:pPr>
            <w:proofErr w:type="spellStart"/>
            <w:r w:rsidRPr="001D1332">
              <w:rPr>
                <w:lang w:val="en-US" w:eastAsia="en-US"/>
              </w:rPr>
              <w:t>Чай</w:t>
            </w:r>
            <w:proofErr w:type="spellEnd"/>
            <w:r w:rsidRPr="001D1332">
              <w:rPr>
                <w:lang w:val="en-US" w:eastAsia="en-US"/>
              </w:rPr>
              <w:t xml:space="preserve"> </w:t>
            </w:r>
            <w:proofErr w:type="spellStart"/>
            <w:r w:rsidRPr="001D1332">
              <w:rPr>
                <w:lang w:val="en-US" w:eastAsia="en-US"/>
              </w:rPr>
              <w:t>билков</w:t>
            </w:r>
            <w:proofErr w:type="spellEnd"/>
            <w:r w:rsidRPr="001D1332">
              <w:rPr>
                <w:lang w:val="en-US" w:eastAsia="en-US"/>
              </w:rPr>
              <w:t xml:space="preserve">, </w:t>
            </w:r>
            <w:proofErr w:type="spellStart"/>
            <w:r w:rsidRPr="001D1332">
              <w:rPr>
                <w:lang w:val="en-US" w:eastAsia="en-US"/>
              </w:rPr>
              <w:t>пакетиран</w:t>
            </w:r>
            <w:proofErr w:type="spellEnd"/>
            <w:r w:rsidRPr="001D1332">
              <w:rPr>
                <w:lang w:val="en-US" w:eastAsia="en-US"/>
              </w:rPr>
              <w:t xml:space="preserve"> –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изсушени</w:t>
            </w:r>
            <w:proofErr w:type="spellEnd"/>
            <w:r w:rsidRPr="001D1332">
              <w:rPr>
                <w:lang w:val="en-US" w:eastAsia="en-US"/>
              </w:rPr>
              <w:t xml:space="preserve"> </w:t>
            </w:r>
            <w:proofErr w:type="spellStart"/>
            <w:r w:rsidRPr="001D1332">
              <w:rPr>
                <w:lang w:val="en-US" w:eastAsia="en-US"/>
              </w:rPr>
              <w:t>билки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оцветители,овкусители</w:t>
            </w:r>
            <w:proofErr w:type="spellEnd"/>
            <w:r w:rsidRPr="001D1332">
              <w:rPr>
                <w:lang w:val="en-US" w:eastAsia="en-US"/>
              </w:rPr>
              <w:t xml:space="preserve"> и </w:t>
            </w:r>
            <w:proofErr w:type="spellStart"/>
            <w:r w:rsidRPr="001D1332">
              <w:rPr>
                <w:lang w:val="en-US" w:eastAsia="en-US"/>
              </w:rPr>
              <w:t>кофеин</w:t>
            </w:r>
            <w:proofErr w:type="spellEnd"/>
            <w:r w:rsidRPr="001D1332">
              <w:rPr>
                <w:lang w:val="en-US" w:eastAsia="en-US"/>
              </w:rPr>
              <w:t xml:space="preserve"> -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билки</w:t>
            </w:r>
            <w:proofErr w:type="spellEnd"/>
            <w:r w:rsidRPr="001D1332">
              <w:rPr>
                <w:lang w:val="en-US" w:eastAsia="en-US"/>
              </w:rPr>
              <w:t xml:space="preserve"> и </w:t>
            </w:r>
            <w:proofErr w:type="spellStart"/>
            <w:r w:rsidRPr="001D1332">
              <w:rPr>
                <w:lang w:val="en-US" w:eastAsia="en-US"/>
              </w:rPr>
              <w:t>аромати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изкуствени</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и </w:t>
            </w:r>
            <w:proofErr w:type="spellStart"/>
            <w:r w:rsidRPr="001D1332">
              <w:rPr>
                <w:lang w:val="en-US" w:eastAsia="en-US"/>
              </w:rPr>
              <w:t>консерванти</w:t>
            </w:r>
            <w:proofErr w:type="spellEnd"/>
            <w:r w:rsidRPr="001D1332">
              <w:rPr>
                <w:lang w:val="en-US" w:eastAsia="en-US"/>
              </w:rPr>
              <w:t xml:space="preserve">;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сипкава</w:t>
            </w:r>
            <w:proofErr w:type="spellEnd"/>
            <w:r w:rsidRPr="001D1332">
              <w:rPr>
                <w:lang w:val="en-US" w:eastAsia="en-US"/>
              </w:rPr>
              <w:t xml:space="preserve">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ситно</w:t>
            </w:r>
            <w:proofErr w:type="spellEnd"/>
            <w:r w:rsidRPr="001D1332">
              <w:rPr>
                <w:lang w:val="en-US" w:eastAsia="en-US"/>
              </w:rPr>
              <w:t xml:space="preserve"> </w:t>
            </w:r>
            <w:proofErr w:type="spellStart"/>
            <w:r w:rsidRPr="001D1332">
              <w:rPr>
                <w:lang w:val="en-US" w:eastAsia="en-US"/>
              </w:rPr>
              <w:t>нарязани</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изсушени</w:t>
            </w:r>
            <w:proofErr w:type="spellEnd"/>
            <w:r w:rsidRPr="001D1332">
              <w:rPr>
                <w:lang w:val="en-US" w:eastAsia="en-US"/>
              </w:rPr>
              <w:t xml:space="preserve"> </w:t>
            </w:r>
            <w:proofErr w:type="spellStart"/>
            <w:r w:rsidRPr="001D1332">
              <w:rPr>
                <w:lang w:val="en-US" w:eastAsia="en-US"/>
              </w:rPr>
              <w:t>листа</w:t>
            </w:r>
            <w:proofErr w:type="spellEnd"/>
            <w:r w:rsidRPr="001D1332">
              <w:rPr>
                <w:lang w:val="en-US" w:eastAsia="en-US"/>
              </w:rPr>
              <w:t xml:space="preserve">, </w:t>
            </w:r>
            <w:proofErr w:type="spellStart"/>
            <w:r w:rsidRPr="001D1332">
              <w:rPr>
                <w:lang w:val="en-US" w:eastAsia="en-US"/>
              </w:rPr>
              <w:t>стръкчета</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8FDF0DA"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10D8C80"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roofErr w:type="spellStart"/>
            <w:r w:rsidRPr="001D1332">
              <w:rPr>
                <w:lang w:val="en-US" w:eastAsia="en-US"/>
              </w:rPr>
              <w:t>кутия</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FD3D1E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пликчета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филтърна</w:t>
            </w:r>
            <w:proofErr w:type="spellEnd"/>
            <w:r w:rsidRPr="001D1332">
              <w:rPr>
                <w:lang w:val="en-US" w:eastAsia="en-US"/>
              </w:rPr>
              <w:t xml:space="preserve"> </w:t>
            </w:r>
            <w:proofErr w:type="spellStart"/>
            <w:r w:rsidRPr="001D1332">
              <w:rPr>
                <w:lang w:val="en-US" w:eastAsia="en-US"/>
              </w:rPr>
              <w:t>хартия</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конец</w:t>
            </w:r>
            <w:proofErr w:type="spellEnd"/>
            <w:r w:rsidRPr="001D1332">
              <w:rPr>
                <w:lang w:val="en-US" w:eastAsia="en-US"/>
              </w:rPr>
              <w:t xml:space="preserve">, </w:t>
            </w:r>
            <w:proofErr w:type="spellStart"/>
            <w:r w:rsidRPr="001D1332">
              <w:rPr>
                <w:lang w:val="en-US" w:eastAsia="en-US"/>
              </w:rPr>
              <w:t>филтърните</w:t>
            </w:r>
            <w:proofErr w:type="spellEnd"/>
            <w:r w:rsidRPr="001D1332">
              <w:rPr>
                <w:lang w:val="en-US" w:eastAsia="en-US"/>
              </w:rPr>
              <w:t xml:space="preserve"> </w:t>
            </w:r>
            <w:proofErr w:type="spellStart"/>
            <w:r w:rsidRPr="001D1332">
              <w:rPr>
                <w:lang w:val="en-US" w:eastAsia="en-US"/>
              </w:rPr>
              <w:t>пликчета</w:t>
            </w:r>
            <w:proofErr w:type="spellEnd"/>
            <w:r w:rsidRPr="001D1332">
              <w:rPr>
                <w:lang w:val="en-US" w:eastAsia="en-US"/>
              </w:rPr>
              <w:t xml:space="preserve"> </w:t>
            </w:r>
            <w:proofErr w:type="spellStart"/>
            <w:r w:rsidRPr="001D1332">
              <w:rPr>
                <w:lang w:val="en-US" w:eastAsia="en-US"/>
              </w:rPr>
              <w:t>поставени</w:t>
            </w:r>
            <w:proofErr w:type="spellEnd"/>
            <w:r w:rsidRPr="001D1332">
              <w:rPr>
                <w:lang w:val="en-US" w:eastAsia="en-US"/>
              </w:rPr>
              <w:t xml:space="preserve"> в </w:t>
            </w:r>
            <w:proofErr w:type="spellStart"/>
            <w:r w:rsidRPr="001D1332">
              <w:rPr>
                <w:lang w:val="en-US" w:eastAsia="en-US"/>
              </w:rPr>
              <w:t>многослоен</w:t>
            </w:r>
            <w:proofErr w:type="spellEnd"/>
            <w:r w:rsidRPr="001D1332">
              <w:rPr>
                <w:lang w:val="en-US" w:eastAsia="en-US"/>
              </w:rPr>
              <w:t xml:space="preserve">, </w:t>
            </w:r>
            <w:proofErr w:type="spellStart"/>
            <w:r w:rsidRPr="001D1332">
              <w:rPr>
                <w:lang w:val="en-US" w:eastAsia="en-US"/>
              </w:rPr>
              <w:t>пигментно</w:t>
            </w:r>
            <w:proofErr w:type="spellEnd"/>
            <w:r w:rsidRPr="001D1332">
              <w:rPr>
                <w:lang w:val="en-US" w:eastAsia="en-US"/>
              </w:rPr>
              <w:t xml:space="preserve"> </w:t>
            </w:r>
            <w:proofErr w:type="spellStart"/>
            <w:r w:rsidRPr="001D1332">
              <w:rPr>
                <w:lang w:val="en-US" w:eastAsia="en-US"/>
              </w:rPr>
              <w:t>покрит</w:t>
            </w:r>
            <w:proofErr w:type="spellEnd"/>
            <w:r w:rsidRPr="001D1332">
              <w:rPr>
                <w:lang w:val="en-US" w:eastAsia="en-US"/>
              </w:rPr>
              <w:t xml:space="preserve"> </w:t>
            </w:r>
            <w:proofErr w:type="spellStart"/>
            <w:r w:rsidRPr="001D1332">
              <w:rPr>
                <w:lang w:val="en-US" w:eastAsia="en-US"/>
              </w:rPr>
              <w:t>картон</w:t>
            </w:r>
            <w:proofErr w:type="spellEnd"/>
            <w:r w:rsidRPr="001D1332">
              <w:rPr>
                <w:lang w:val="en-US" w:eastAsia="en-US"/>
              </w:rPr>
              <w:t xml:space="preserve"> - </w:t>
            </w:r>
            <w:proofErr w:type="spellStart"/>
            <w:r w:rsidRPr="001D1332">
              <w:rPr>
                <w:lang w:val="en-US" w:eastAsia="en-US"/>
              </w:rPr>
              <w:t>кутия</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20 </w:t>
            </w:r>
            <w:proofErr w:type="spellStart"/>
            <w:r w:rsidRPr="001D1332">
              <w:rPr>
                <w:lang w:val="en-US" w:eastAsia="en-US"/>
              </w:rPr>
              <w:t>бр</w:t>
            </w:r>
            <w:proofErr w:type="spellEnd"/>
            <w:r w:rsidRPr="001D1332">
              <w:rPr>
                <w:lang w:val="en-US" w:eastAsia="en-US"/>
              </w:rPr>
              <w:t>.</w:t>
            </w:r>
          </w:p>
        </w:tc>
        <w:tc>
          <w:tcPr>
            <w:tcW w:w="1440" w:type="dxa"/>
            <w:tcBorders>
              <w:top w:val="nil"/>
              <w:left w:val="nil"/>
              <w:bottom w:val="single" w:sz="4" w:space="0" w:color="auto"/>
              <w:right w:val="single" w:sz="4" w:space="0" w:color="auto"/>
            </w:tcBorders>
            <w:shd w:val="clear" w:color="000000" w:fill="FFFFFF"/>
            <w:noWrap/>
            <w:vAlign w:val="center"/>
          </w:tcPr>
          <w:p w14:paraId="0C288F18" w14:textId="77777777" w:rsidR="007C26D2" w:rsidRPr="001D1332" w:rsidRDefault="007C26D2" w:rsidP="007C26D2">
            <w:pPr>
              <w:rPr>
                <w:lang w:val="en-US" w:eastAsia="en-US"/>
              </w:rPr>
            </w:pPr>
          </w:p>
        </w:tc>
      </w:tr>
      <w:tr w:rsidR="007C26D2" w:rsidRPr="007C26D2" w14:paraId="72EEFE34" w14:textId="77777777" w:rsidTr="007C26D2">
        <w:trPr>
          <w:trHeight w:val="303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C14976C" w14:textId="77777777" w:rsidR="007C26D2" w:rsidRPr="001D1332" w:rsidRDefault="007C26D2" w:rsidP="007C26D2">
            <w:pPr>
              <w:rPr>
                <w:lang w:val="en-US" w:eastAsia="en-US"/>
              </w:rPr>
            </w:pPr>
            <w:r w:rsidRPr="001D1332">
              <w:rPr>
                <w:lang w:val="en-US" w:eastAsia="en-US"/>
              </w:rPr>
              <w:t>137</w:t>
            </w:r>
          </w:p>
        </w:tc>
        <w:tc>
          <w:tcPr>
            <w:tcW w:w="3317" w:type="dxa"/>
            <w:tcBorders>
              <w:top w:val="nil"/>
              <w:left w:val="nil"/>
              <w:bottom w:val="single" w:sz="4" w:space="0" w:color="auto"/>
              <w:right w:val="single" w:sz="4" w:space="0" w:color="auto"/>
            </w:tcBorders>
            <w:shd w:val="clear" w:color="000000" w:fill="FFFFFF"/>
            <w:vAlign w:val="center"/>
            <w:hideMark/>
          </w:tcPr>
          <w:p w14:paraId="0D01C5F5" w14:textId="77777777" w:rsidR="007C26D2" w:rsidRPr="001D1332" w:rsidRDefault="007C26D2" w:rsidP="007C26D2">
            <w:pPr>
              <w:rPr>
                <w:lang w:val="en-US" w:eastAsia="en-US"/>
              </w:rPr>
            </w:pPr>
            <w:proofErr w:type="spellStart"/>
            <w:r w:rsidRPr="001D1332">
              <w:rPr>
                <w:lang w:val="en-US" w:eastAsia="en-US"/>
              </w:rPr>
              <w:t>Чай</w:t>
            </w:r>
            <w:proofErr w:type="spellEnd"/>
            <w:r w:rsidRPr="001D1332">
              <w:rPr>
                <w:lang w:val="en-US" w:eastAsia="en-US"/>
              </w:rPr>
              <w:t xml:space="preserve"> </w:t>
            </w:r>
            <w:proofErr w:type="spellStart"/>
            <w:r w:rsidRPr="001D1332">
              <w:rPr>
                <w:lang w:val="en-US" w:eastAsia="en-US"/>
              </w:rPr>
              <w:t>плодов</w:t>
            </w:r>
            <w:proofErr w:type="spellEnd"/>
            <w:r w:rsidRPr="001D1332">
              <w:rPr>
                <w:lang w:val="en-US" w:eastAsia="en-US"/>
              </w:rPr>
              <w:t xml:space="preserve">, </w:t>
            </w:r>
            <w:proofErr w:type="spellStart"/>
            <w:r w:rsidRPr="001D1332">
              <w:rPr>
                <w:lang w:val="en-US" w:eastAsia="en-US"/>
              </w:rPr>
              <w:t>пакетиран</w:t>
            </w:r>
            <w:proofErr w:type="spellEnd"/>
            <w:r w:rsidRPr="001D1332">
              <w:rPr>
                <w:lang w:val="en-US" w:eastAsia="en-US"/>
              </w:rPr>
              <w:t xml:space="preserve"> –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изсушени</w:t>
            </w:r>
            <w:proofErr w:type="spellEnd"/>
            <w:r w:rsidRPr="001D1332">
              <w:rPr>
                <w:lang w:val="en-US" w:eastAsia="en-US"/>
              </w:rPr>
              <w:t xml:space="preserve"> </w:t>
            </w:r>
            <w:proofErr w:type="spellStart"/>
            <w:r w:rsidRPr="001D1332">
              <w:rPr>
                <w:lang w:val="en-US" w:eastAsia="en-US"/>
              </w:rPr>
              <w:t>билки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оцветители,овкусители</w:t>
            </w:r>
            <w:proofErr w:type="spellEnd"/>
            <w:r w:rsidRPr="001D1332">
              <w:rPr>
                <w:lang w:val="en-US" w:eastAsia="en-US"/>
              </w:rPr>
              <w:t xml:space="preserve"> и </w:t>
            </w:r>
            <w:proofErr w:type="spellStart"/>
            <w:r w:rsidRPr="001D1332">
              <w:rPr>
                <w:lang w:val="en-US" w:eastAsia="en-US"/>
              </w:rPr>
              <w:t>кофеин</w:t>
            </w:r>
            <w:proofErr w:type="spellEnd"/>
            <w:r w:rsidRPr="001D1332">
              <w:rPr>
                <w:lang w:val="en-US" w:eastAsia="en-US"/>
              </w:rPr>
              <w:t xml:space="preserve"> -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билки</w:t>
            </w:r>
            <w:proofErr w:type="spellEnd"/>
            <w:r w:rsidRPr="001D1332">
              <w:rPr>
                <w:lang w:val="en-US" w:eastAsia="en-US"/>
              </w:rPr>
              <w:t xml:space="preserve"> и </w:t>
            </w:r>
            <w:proofErr w:type="spellStart"/>
            <w:r w:rsidRPr="001D1332">
              <w:rPr>
                <w:lang w:val="en-US" w:eastAsia="en-US"/>
              </w:rPr>
              <w:t>аромати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изкуствени</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и </w:t>
            </w:r>
            <w:proofErr w:type="spellStart"/>
            <w:r w:rsidRPr="001D1332">
              <w:rPr>
                <w:lang w:val="en-US" w:eastAsia="en-US"/>
              </w:rPr>
              <w:t>консерванти</w:t>
            </w:r>
            <w:proofErr w:type="spellEnd"/>
            <w:r w:rsidRPr="001D1332">
              <w:rPr>
                <w:lang w:val="en-US" w:eastAsia="en-US"/>
              </w:rPr>
              <w:t xml:space="preserve">;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сипкава</w:t>
            </w:r>
            <w:proofErr w:type="spellEnd"/>
            <w:r w:rsidRPr="001D1332">
              <w:rPr>
                <w:lang w:val="en-US" w:eastAsia="en-US"/>
              </w:rPr>
              <w:t xml:space="preserve">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ситно</w:t>
            </w:r>
            <w:proofErr w:type="spellEnd"/>
            <w:r w:rsidRPr="001D1332">
              <w:rPr>
                <w:lang w:val="en-US" w:eastAsia="en-US"/>
              </w:rPr>
              <w:t xml:space="preserve"> </w:t>
            </w:r>
            <w:proofErr w:type="spellStart"/>
            <w:r w:rsidRPr="001D1332">
              <w:rPr>
                <w:lang w:val="en-US" w:eastAsia="en-US"/>
              </w:rPr>
              <w:t>нарязани</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изсушени</w:t>
            </w:r>
            <w:proofErr w:type="spellEnd"/>
            <w:r w:rsidRPr="001D1332">
              <w:rPr>
                <w:lang w:val="en-US" w:eastAsia="en-US"/>
              </w:rPr>
              <w:t xml:space="preserve"> </w:t>
            </w:r>
            <w:proofErr w:type="spellStart"/>
            <w:r w:rsidRPr="001D1332">
              <w:rPr>
                <w:lang w:val="en-US" w:eastAsia="en-US"/>
              </w:rPr>
              <w:t>листа</w:t>
            </w:r>
            <w:proofErr w:type="spellEnd"/>
            <w:r w:rsidRPr="001D1332">
              <w:rPr>
                <w:lang w:val="en-US" w:eastAsia="en-US"/>
              </w:rPr>
              <w:t xml:space="preserve">, </w:t>
            </w:r>
            <w:proofErr w:type="spellStart"/>
            <w:r w:rsidRPr="001D1332">
              <w:rPr>
                <w:lang w:val="en-US" w:eastAsia="en-US"/>
              </w:rPr>
              <w:t>стръкчета</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813F291"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04D5EBF"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roofErr w:type="spellStart"/>
            <w:r w:rsidRPr="001D1332">
              <w:rPr>
                <w:lang w:val="en-US" w:eastAsia="en-US"/>
              </w:rPr>
              <w:t>кутия</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3389676"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пликчета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филтърна</w:t>
            </w:r>
            <w:proofErr w:type="spellEnd"/>
            <w:r w:rsidRPr="001D1332">
              <w:rPr>
                <w:lang w:val="en-US" w:eastAsia="en-US"/>
              </w:rPr>
              <w:t xml:space="preserve"> </w:t>
            </w:r>
            <w:proofErr w:type="spellStart"/>
            <w:r w:rsidRPr="001D1332">
              <w:rPr>
                <w:lang w:val="en-US" w:eastAsia="en-US"/>
              </w:rPr>
              <w:t>хартия</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конец</w:t>
            </w:r>
            <w:proofErr w:type="spellEnd"/>
            <w:r w:rsidRPr="001D1332">
              <w:rPr>
                <w:lang w:val="en-US" w:eastAsia="en-US"/>
              </w:rPr>
              <w:t xml:space="preserve">, </w:t>
            </w:r>
            <w:proofErr w:type="spellStart"/>
            <w:r w:rsidRPr="001D1332">
              <w:rPr>
                <w:lang w:val="en-US" w:eastAsia="en-US"/>
              </w:rPr>
              <w:t>филтърните</w:t>
            </w:r>
            <w:proofErr w:type="spellEnd"/>
            <w:r w:rsidRPr="001D1332">
              <w:rPr>
                <w:lang w:val="en-US" w:eastAsia="en-US"/>
              </w:rPr>
              <w:t xml:space="preserve"> </w:t>
            </w:r>
            <w:proofErr w:type="spellStart"/>
            <w:r w:rsidRPr="001D1332">
              <w:rPr>
                <w:lang w:val="en-US" w:eastAsia="en-US"/>
              </w:rPr>
              <w:t>пликчета</w:t>
            </w:r>
            <w:proofErr w:type="spellEnd"/>
            <w:r w:rsidRPr="001D1332">
              <w:rPr>
                <w:lang w:val="en-US" w:eastAsia="en-US"/>
              </w:rPr>
              <w:t xml:space="preserve"> </w:t>
            </w:r>
            <w:proofErr w:type="spellStart"/>
            <w:r w:rsidRPr="001D1332">
              <w:rPr>
                <w:lang w:val="en-US" w:eastAsia="en-US"/>
              </w:rPr>
              <w:t>поставени</w:t>
            </w:r>
            <w:proofErr w:type="spellEnd"/>
            <w:r w:rsidRPr="001D1332">
              <w:rPr>
                <w:lang w:val="en-US" w:eastAsia="en-US"/>
              </w:rPr>
              <w:t xml:space="preserve"> в </w:t>
            </w:r>
            <w:proofErr w:type="spellStart"/>
            <w:r w:rsidRPr="001D1332">
              <w:rPr>
                <w:lang w:val="en-US" w:eastAsia="en-US"/>
              </w:rPr>
              <w:t>многослоен</w:t>
            </w:r>
            <w:proofErr w:type="spellEnd"/>
            <w:r w:rsidRPr="001D1332">
              <w:rPr>
                <w:lang w:val="en-US" w:eastAsia="en-US"/>
              </w:rPr>
              <w:t xml:space="preserve">, </w:t>
            </w:r>
            <w:proofErr w:type="spellStart"/>
            <w:r w:rsidRPr="001D1332">
              <w:rPr>
                <w:lang w:val="en-US" w:eastAsia="en-US"/>
              </w:rPr>
              <w:t>пигментно</w:t>
            </w:r>
            <w:proofErr w:type="spellEnd"/>
            <w:r w:rsidRPr="001D1332">
              <w:rPr>
                <w:lang w:val="en-US" w:eastAsia="en-US"/>
              </w:rPr>
              <w:t xml:space="preserve"> </w:t>
            </w:r>
            <w:proofErr w:type="spellStart"/>
            <w:r w:rsidRPr="001D1332">
              <w:rPr>
                <w:lang w:val="en-US" w:eastAsia="en-US"/>
              </w:rPr>
              <w:t>покрит</w:t>
            </w:r>
            <w:proofErr w:type="spellEnd"/>
            <w:r w:rsidRPr="001D1332">
              <w:rPr>
                <w:lang w:val="en-US" w:eastAsia="en-US"/>
              </w:rPr>
              <w:t xml:space="preserve"> </w:t>
            </w:r>
            <w:proofErr w:type="spellStart"/>
            <w:r w:rsidRPr="001D1332">
              <w:rPr>
                <w:lang w:val="en-US" w:eastAsia="en-US"/>
              </w:rPr>
              <w:t>картон</w:t>
            </w:r>
            <w:proofErr w:type="spellEnd"/>
            <w:r w:rsidRPr="001D1332">
              <w:rPr>
                <w:lang w:val="en-US" w:eastAsia="en-US"/>
              </w:rPr>
              <w:t xml:space="preserve"> - </w:t>
            </w:r>
            <w:proofErr w:type="spellStart"/>
            <w:r w:rsidRPr="001D1332">
              <w:rPr>
                <w:lang w:val="en-US" w:eastAsia="en-US"/>
              </w:rPr>
              <w:t>кутия</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20 </w:t>
            </w:r>
            <w:proofErr w:type="spellStart"/>
            <w:r w:rsidRPr="001D1332">
              <w:rPr>
                <w:lang w:val="en-US" w:eastAsia="en-US"/>
              </w:rPr>
              <w:t>бр</w:t>
            </w:r>
            <w:proofErr w:type="spellEnd"/>
            <w:r w:rsidRPr="001D1332">
              <w:rPr>
                <w:lang w:val="en-US" w:eastAsia="en-US"/>
              </w:rPr>
              <w:t>.</w:t>
            </w:r>
          </w:p>
        </w:tc>
        <w:tc>
          <w:tcPr>
            <w:tcW w:w="1440" w:type="dxa"/>
            <w:tcBorders>
              <w:top w:val="nil"/>
              <w:left w:val="nil"/>
              <w:bottom w:val="single" w:sz="4" w:space="0" w:color="auto"/>
              <w:right w:val="single" w:sz="4" w:space="0" w:color="auto"/>
            </w:tcBorders>
            <w:shd w:val="clear" w:color="000000" w:fill="FFFFFF"/>
            <w:noWrap/>
            <w:vAlign w:val="center"/>
          </w:tcPr>
          <w:p w14:paraId="6CF0F4DF" w14:textId="77777777" w:rsidR="007C26D2" w:rsidRPr="001D1332" w:rsidRDefault="007C26D2" w:rsidP="007C26D2">
            <w:pPr>
              <w:rPr>
                <w:lang w:val="en-US" w:eastAsia="en-US"/>
              </w:rPr>
            </w:pPr>
          </w:p>
        </w:tc>
      </w:tr>
      <w:tr w:rsidR="007C26D2" w:rsidRPr="007C26D2" w14:paraId="313E535B"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59B0002" w14:textId="77777777" w:rsidR="007C26D2" w:rsidRPr="001D1332" w:rsidRDefault="007C26D2" w:rsidP="007C26D2">
            <w:pPr>
              <w:rPr>
                <w:lang w:val="en-US" w:eastAsia="en-US"/>
              </w:rPr>
            </w:pPr>
            <w:r w:rsidRPr="001D1332">
              <w:rPr>
                <w:lang w:val="en-US" w:eastAsia="en-US"/>
              </w:rPr>
              <w:t>138</w:t>
            </w:r>
          </w:p>
        </w:tc>
        <w:tc>
          <w:tcPr>
            <w:tcW w:w="3317" w:type="dxa"/>
            <w:tcBorders>
              <w:top w:val="nil"/>
              <w:left w:val="nil"/>
              <w:bottom w:val="single" w:sz="4" w:space="0" w:color="auto"/>
              <w:right w:val="single" w:sz="4" w:space="0" w:color="auto"/>
            </w:tcBorders>
            <w:shd w:val="clear" w:color="000000" w:fill="FFFFFF"/>
            <w:vAlign w:val="center"/>
            <w:hideMark/>
          </w:tcPr>
          <w:p w14:paraId="365C34F4" w14:textId="77777777" w:rsidR="007C26D2" w:rsidRPr="001D1332" w:rsidRDefault="007C26D2" w:rsidP="007C26D2">
            <w:pPr>
              <w:rPr>
                <w:lang w:val="en-US" w:eastAsia="en-US"/>
              </w:rPr>
            </w:pPr>
            <w:r w:rsidRPr="001D1332">
              <w:rPr>
                <w:lang w:val="en-US" w:eastAsia="en-US"/>
              </w:rPr>
              <w:t xml:space="preserve"> </w:t>
            </w:r>
            <w:proofErr w:type="spellStart"/>
            <w:r w:rsidRPr="001D1332">
              <w:rPr>
                <w:lang w:val="en-US" w:eastAsia="en-US"/>
              </w:rPr>
              <w:t>Какао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прах</w:t>
            </w:r>
            <w:proofErr w:type="spellEnd"/>
            <w:r w:rsidRPr="001D1332">
              <w:rPr>
                <w:lang w:val="en-US" w:eastAsia="en-US"/>
              </w:rPr>
              <w:t xml:space="preserve"> (0,050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пълномаслено</w:t>
            </w:r>
            <w:proofErr w:type="spellEnd"/>
            <w:r w:rsidRPr="001D1332">
              <w:rPr>
                <w:lang w:val="en-US" w:eastAsia="en-US"/>
              </w:rPr>
              <w:t xml:space="preserve"> </w:t>
            </w:r>
            <w:proofErr w:type="spellStart"/>
            <w:r w:rsidRPr="001D1332">
              <w:rPr>
                <w:lang w:val="en-US" w:eastAsia="en-US"/>
              </w:rPr>
              <w:t>какао</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прах</w:t>
            </w:r>
            <w:proofErr w:type="spellEnd"/>
            <w:r w:rsidRPr="001D1332">
              <w:rPr>
                <w:lang w:val="en-US" w:eastAsia="en-US"/>
              </w:rPr>
              <w:t xml:space="preserve">. </w:t>
            </w:r>
            <w:proofErr w:type="spellStart"/>
            <w:r w:rsidRPr="001D1332">
              <w:rPr>
                <w:lang w:val="en-US" w:eastAsia="en-US"/>
              </w:rPr>
              <w:t>Лесно</w:t>
            </w:r>
            <w:proofErr w:type="spellEnd"/>
            <w:r w:rsidRPr="001D1332">
              <w:rPr>
                <w:lang w:val="en-US" w:eastAsia="en-US"/>
              </w:rPr>
              <w:t xml:space="preserve"> </w:t>
            </w:r>
            <w:proofErr w:type="spellStart"/>
            <w:r w:rsidRPr="001D1332">
              <w:rPr>
                <w:lang w:val="en-US" w:eastAsia="en-US"/>
              </w:rPr>
              <w:t>разтворим</w:t>
            </w:r>
            <w:proofErr w:type="spellEnd"/>
            <w:r w:rsidRPr="001D1332">
              <w:rPr>
                <w:lang w:val="en-US" w:eastAsia="en-US"/>
              </w:rPr>
              <w:t xml:space="preserve"> </w:t>
            </w:r>
            <w:proofErr w:type="spellStart"/>
            <w:r w:rsidRPr="001D1332">
              <w:rPr>
                <w:lang w:val="en-US" w:eastAsia="en-US"/>
              </w:rPr>
              <w:t>прахообразен</w:t>
            </w:r>
            <w:proofErr w:type="spellEnd"/>
            <w:r w:rsidRPr="001D1332">
              <w:rPr>
                <w:lang w:val="en-US" w:eastAsia="en-US"/>
              </w:rPr>
              <w:t xml:space="preserve"> </w:t>
            </w:r>
            <w:proofErr w:type="spellStart"/>
            <w:r w:rsidRPr="001D1332">
              <w:rPr>
                <w:lang w:val="en-US" w:eastAsia="en-US"/>
              </w:rPr>
              <w:t>продукт</w:t>
            </w:r>
            <w:proofErr w:type="spellEnd"/>
            <w:r w:rsidRPr="001D1332">
              <w:rPr>
                <w:lang w:val="en-US" w:eastAsia="en-US"/>
              </w:rPr>
              <w:t xml:space="preserve">, </w:t>
            </w:r>
            <w:proofErr w:type="spellStart"/>
            <w:r w:rsidRPr="001D1332">
              <w:rPr>
                <w:lang w:val="en-US" w:eastAsia="en-US"/>
              </w:rPr>
              <w:t>светлокафяв</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кафяв</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горчив</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A684185"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p>
        </w:tc>
        <w:tc>
          <w:tcPr>
            <w:tcW w:w="1080" w:type="dxa"/>
            <w:tcBorders>
              <w:top w:val="nil"/>
              <w:left w:val="nil"/>
              <w:bottom w:val="single" w:sz="4" w:space="0" w:color="auto"/>
              <w:right w:val="single" w:sz="4" w:space="0" w:color="auto"/>
            </w:tcBorders>
            <w:shd w:val="clear" w:color="000000" w:fill="FFFFFF"/>
            <w:vAlign w:val="center"/>
            <w:hideMark/>
          </w:tcPr>
          <w:p w14:paraId="5CA64CBA"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72DA6B5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опаковки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0,050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055A8ED" w14:textId="77777777" w:rsidR="007C26D2" w:rsidRPr="001D1332" w:rsidRDefault="007C26D2" w:rsidP="007C26D2">
            <w:pPr>
              <w:rPr>
                <w:lang w:val="en-US" w:eastAsia="en-US"/>
              </w:rPr>
            </w:pPr>
          </w:p>
        </w:tc>
      </w:tr>
      <w:tr w:rsidR="007C26D2" w:rsidRPr="007C26D2" w14:paraId="5654152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F1099EF" w14:textId="77777777" w:rsidR="007C26D2" w:rsidRPr="001D1332" w:rsidRDefault="007C26D2" w:rsidP="007C26D2">
            <w:pPr>
              <w:rPr>
                <w:lang w:val="en-US" w:eastAsia="en-US"/>
              </w:rPr>
            </w:pPr>
            <w:r w:rsidRPr="001D1332">
              <w:rPr>
                <w:lang w:val="en-US" w:eastAsia="en-US"/>
              </w:rPr>
              <w:t>139</w:t>
            </w:r>
          </w:p>
        </w:tc>
        <w:tc>
          <w:tcPr>
            <w:tcW w:w="3317" w:type="dxa"/>
            <w:tcBorders>
              <w:top w:val="nil"/>
              <w:left w:val="nil"/>
              <w:bottom w:val="single" w:sz="4" w:space="0" w:color="auto"/>
              <w:right w:val="single" w:sz="4" w:space="0" w:color="auto"/>
            </w:tcBorders>
            <w:shd w:val="clear" w:color="000000" w:fill="FFFFFF"/>
            <w:vAlign w:val="center"/>
            <w:hideMark/>
          </w:tcPr>
          <w:p w14:paraId="7AEE316C" w14:textId="77777777" w:rsidR="007C26D2" w:rsidRPr="001D1332" w:rsidRDefault="007C26D2" w:rsidP="007C26D2">
            <w:pPr>
              <w:rPr>
                <w:lang w:val="en-US" w:eastAsia="en-US"/>
              </w:rPr>
            </w:pPr>
            <w:proofErr w:type="spellStart"/>
            <w:r w:rsidRPr="001D1332">
              <w:rPr>
                <w:lang w:val="en-US" w:eastAsia="en-US"/>
              </w:rPr>
              <w:t>Зелен</w:t>
            </w:r>
            <w:proofErr w:type="spellEnd"/>
            <w:r w:rsidRPr="001D1332">
              <w:rPr>
                <w:lang w:val="en-US" w:eastAsia="en-US"/>
              </w:rPr>
              <w:t xml:space="preserve"> </w:t>
            </w:r>
            <w:proofErr w:type="spellStart"/>
            <w:r w:rsidRPr="001D1332">
              <w:rPr>
                <w:lang w:val="en-US" w:eastAsia="en-US"/>
              </w:rPr>
              <w:t>фасул</w:t>
            </w:r>
            <w:proofErr w:type="spellEnd"/>
            <w:r w:rsidRPr="001D1332">
              <w:rPr>
                <w:lang w:val="en-US" w:eastAsia="en-US"/>
              </w:rPr>
              <w:t xml:space="preserve"> </w:t>
            </w:r>
            <w:proofErr w:type="spellStart"/>
            <w:r w:rsidRPr="001D1332">
              <w:rPr>
                <w:lang w:val="en-US" w:eastAsia="en-US"/>
              </w:rPr>
              <w:t>консерва</w:t>
            </w:r>
            <w:proofErr w:type="spellEnd"/>
            <w:r w:rsidRPr="001D1332">
              <w:rPr>
                <w:lang w:val="en-US" w:eastAsia="en-US"/>
              </w:rPr>
              <w:t xml:space="preserve"> (0,680 </w:t>
            </w:r>
            <w:proofErr w:type="spellStart"/>
            <w:r w:rsidRPr="001D1332">
              <w:rPr>
                <w:lang w:val="en-US" w:eastAsia="en-US"/>
              </w:rPr>
              <w:t>кг</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EEB0701"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9787420"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5D0BC365"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буркан</w:t>
            </w:r>
            <w:proofErr w:type="spellEnd"/>
            <w:r w:rsidRPr="001D1332">
              <w:rPr>
                <w:lang w:val="en-US" w:eastAsia="en-US"/>
              </w:rPr>
              <w:t xml:space="preserve"> 0.680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753D661" w14:textId="77777777" w:rsidR="007C26D2" w:rsidRPr="001D1332" w:rsidRDefault="007C26D2" w:rsidP="007C26D2">
            <w:pPr>
              <w:rPr>
                <w:lang w:val="en-US" w:eastAsia="en-US"/>
              </w:rPr>
            </w:pPr>
          </w:p>
        </w:tc>
      </w:tr>
      <w:tr w:rsidR="007C26D2" w:rsidRPr="007C26D2" w14:paraId="11915804"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2BCC27F" w14:textId="77777777" w:rsidR="007C26D2" w:rsidRPr="001D1332" w:rsidRDefault="007C26D2" w:rsidP="007C26D2">
            <w:pPr>
              <w:rPr>
                <w:lang w:val="en-US" w:eastAsia="en-US"/>
              </w:rPr>
            </w:pPr>
            <w:r w:rsidRPr="001D1332">
              <w:rPr>
                <w:lang w:val="en-US" w:eastAsia="en-US"/>
              </w:rPr>
              <w:t>140</w:t>
            </w:r>
          </w:p>
        </w:tc>
        <w:tc>
          <w:tcPr>
            <w:tcW w:w="3317" w:type="dxa"/>
            <w:tcBorders>
              <w:top w:val="nil"/>
              <w:left w:val="nil"/>
              <w:bottom w:val="single" w:sz="4" w:space="0" w:color="auto"/>
              <w:right w:val="single" w:sz="4" w:space="0" w:color="auto"/>
            </w:tcBorders>
            <w:shd w:val="clear" w:color="000000" w:fill="FFFFFF"/>
            <w:vAlign w:val="center"/>
            <w:hideMark/>
          </w:tcPr>
          <w:p w14:paraId="4E7E84F6" w14:textId="77777777" w:rsidR="007C26D2" w:rsidRPr="001D1332" w:rsidRDefault="007C26D2" w:rsidP="007C26D2">
            <w:pPr>
              <w:rPr>
                <w:lang w:val="en-US" w:eastAsia="en-US"/>
              </w:rPr>
            </w:pPr>
            <w:proofErr w:type="spellStart"/>
            <w:r w:rsidRPr="001D1332">
              <w:rPr>
                <w:lang w:val="en-US" w:eastAsia="en-US"/>
              </w:rPr>
              <w:t>Царевица</w:t>
            </w:r>
            <w:proofErr w:type="spellEnd"/>
            <w:r w:rsidRPr="001D1332">
              <w:rPr>
                <w:lang w:val="en-US" w:eastAsia="en-US"/>
              </w:rPr>
              <w:t xml:space="preserve"> </w:t>
            </w:r>
            <w:proofErr w:type="spellStart"/>
            <w:r w:rsidRPr="001D1332">
              <w:rPr>
                <w:lang w:val="en-US" w:eastAsia="en-US"/>
              </w:rPr>
              <w:t>консерва</w:t>
            </w:r>
            <w:proofErr w:type="spellEnd"/>
            <w:r w:rsidRPr="001D1332">
              <w:rPr>
                <w:lang w:val="en-US" w:eastAsia="en-US"/>
              </w:rPr>
              <w:t xml:space="preserve"> /</w:t>
            </w:r>
            <w:proofErr w:type="spellStart"/>
            <w:r w:rsidRPr="001D1332">
              <w:rPr>
                <w:lang w:val="en-US" w:eastAsia="en-US"/>
              </w:rPr>
              <w:t>сладка</w:t>
            </w:r>
            <w:proofErr w:type="spellEnd"/>
            <w:r w:rsidRPr="001D1332">
              <w:rPr>
                <w:lang w:val="en-US" w:eastAsia="en-US"/>
              </w:rPr>
              <w:t xml:space="preserve">/ - 0,380 </w:t>
            </w:r>
            <w:proofErr w:type="spellStart"/>
            <w:r w:rsidRPr="001D1332">
              <w:rPr>
                <w:lang w:val="en-US" w:eastAsia="en-US"/>
              </w:rPr>
              <w:t>кг</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66BFB0E6"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2F25818"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062A8A2E" w14:textId="77777777" w:rsidR="007C26D2" w:rsidRPr="001D1332" w:rsidRDefault="007C26D2" w:rsidP="007C26D2">
            <w:pPr>
              <w:rPr>
                <w:lang w:val="en-US" w:eastAsia="en-US"/>
              </w:rPr>
            </w:pPr>
            <w:proofErr w:type="spellStart"/>
            <w:r w:rsidRPr="001D1332">
              <w:rPr>
                <w:lang w:val="en-US" w:eastAsia="en-US"/>
              </w:rPr>
              <w:t>консерва</w:t>
            </w:r>
            <w:proofErr w:type="spellEnd"/>
            <w:r w:rsidRPr="001D1332">
              <w:rPr>
                <w:lang w:val="en-US" w:eastAsia="en-US"/>
              </w:rPr>
              <w:t xml:space="preserve"> 0.380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903CB0C" w14:textId="77777777" w:rsidR="007C26D2" w:rsidRPr="001D1332" w:rsidRDefault="007C26D2" w:rsidP="007C26D2">
            <w:pPr>
              <w:rPr>
                <w:lang w:val="en-US" w:eastAsia="en-US"/>
              </w:rPr>
            </w:pPr>
          </w:p>
        </w:tc>
      </w:tr>
      <w:tr w:rsidR="007C26D2" w:rsidRPr="007C26D2" w14:paraId="52D714DD"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FEA3DF7" w14:textId="77777777" w:rsidR="007C26D2" w:rsidRPr="001D1332" w:rsidRDefault="007C26D2" w:rsidP="007C26D2">
            <w:pPr>
              <w:rPr>
                <w:lang w:val="en-US" w:eastAsia="en-US"/>
              </w:rPr>
            </w:pPr>
            <w:r w:rsidRPr="001D1332">
              <w:rPr>
                <w:lang w:val="en-US" w:eastAsia="en-US"/>
              </w:rPr>
              <w:t>141</w:t>
            </w:r>
          </w:p>
        </w:tc>
        <w:tc>
          <w:tcPr>
            <w:tcW w:w="3317" w:type="dxa"/>
            <w:tcBorders>
              <w:top w:val="nil"/>
              <w:left w:val="nil"/>
              <w:bottom w:val="single" w:sz="4" w:space="0" w:color="auto"/>
              <w:right w:val="single" w:sz="4" w:space="0" w:color="auto"/>
            </w:tcBorders>
            <w:shd w:val="clear" w:color="000000" w:fill="FFFFFF"/>
            <w:vAlign w:val="center"/>
            <w:hideMark/>
          </w:tcPr>
          <w:p w14:paraId="2857DC29" w14:textId="77777777" w:rsidR="007C26D2" w:rsidRPr="001D1332" w:rsidRDefault="007C26D2" w:rsidP="007C26D2">
            <w:pPr>
              <w:rPr>
                <w:lang w:val="en-US" w:eastAsia="en-US"/>
              </w:rPr>
            </w:pPr>
            <w:proofErr w:type="spellStart"/>
            <w:r w:rsidRPr="001D1332">
              <w:rPr>
                <w:lang w:val="en-US" w:eastAsia="en-US"/>
              </w:rPr>
              <w:t>Червено</w:t>
            </w:r>
            <w:proofErr w:type="spellEnd"/>
            <w:r w:rsidRPr="001D1332">
              <w:rPr>
                <w:lang w:val="en-US" w:eastAsia="en-US"/>
              </w:rPr>
              <w:t xml:space="preserve"> </w:t>
            </w:r>
            <w:proofErr w:type="spellStart"/>
            <w:r w:rsidRPr="001D1332">
              <w:rPr>
                <w:lang w:val="en-US" w:eastAsia="en-US"/>
              </w:rPr>
              <w:t>цвекло</w:t>
            </w:r>
            <w:proofErr w:type="spellEnd"/>
            <w:r w:rsidRPr="001D1332">
              <w:rPr>
                <w:lang w:val="en-US" w:eastAsia="en-US"/>
              </w:rPr>
              <w:t xml:space="preserve"> </w:t>
            </w:r>
            <w:proofErr w:type="spellStart"/>
            <w:r w:rsidRPr="001D1332">
              <w:rPr>
                <w:lang w:val="en-US" w:eastAsia="en-US"/>
              </w:rPr>
              <w:t>бланширано</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глави</w:t>
            </w:r>
            <w:proofErr w:type="spellEnd"/>
            <w:r w:rsidRPr="001D1332">
              <w:rPr>
                <w:lang w:val="en-US" w:eastAsia="en-US"/>
              </w:rPr>
              <w:t xml:space="preserve">, </w:t>
            </w:r>
            <w:proofErr w:type="spellStart"/>
            <w:r w:rsidRPr="001D1332">
              <w:rPr>
                <w:lang w:val="en-US" w:eastAsia="en-US"/>
              </w:rPr>
              <w:t>обелени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наранявания</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DA5E9E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w:t>
            </w:r>
            <w:r w:rsidRPr="001D1332">
              <w:rPr>
                <w:lang w:val="en-US" w:eastAsia="en-US"/>
              </w:rPr>
              <w:lastRenderedPageBreak/>
              <w:t>№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10B6163" w14:textId="77777777" w:rsidR="007C26D2" w:rsidRPr="001D1332" w:rsidRDefault="007C26D2" w:rsidP="007C26D2">
            <w:pPr>
              <w:rPr>
                <w:lang w:val="en-US" w:eastAsia="en-US"/>
              </w:rPr>
            </w:pPr>
            <w:proofErr w:type="spellStart"/>
            <w:r w:rsidRPr="001D1332">
              <w:rPr>
                <w:lang w:val="en-US" w:eastAsia="en-US"/>
              </w:rPr>
              <w:lastRenderedPageBreak/>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CA419A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lastRenderedPageBreak/>
              <w:t>по</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E7A3F32" w14:textId="77777777" w:rsidR="007C26D2" w:rsidRPr="001D1332" w:rsidRDefault="007C26D2" w:rsidP="007C26D2">
            <w:pPr>
              <w:rPr>
                <w:lang w:val="en-US" w:eastAsia="en-US"/>
              </w:rPr>
            </w:pPr>
          </w:p>
        </w:tc>
      </w:tr>
      <w:tr w:rsidR="007C26D2" w:rsidRPr="007C26D2" w14:paraId="7C2281A0"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04848DD" w14:textId="77777777" w:rsidR="007C26D2" w:rsidRPr="001D1332" w:rsidRDefault="007C26D2" w:rsidP="007C26D2">
            <w:pPr>
              <w:rPr>
                <w:lang w:val="en-US" w:eastAsia="en-US"/>
              </w:rPr>
            </w:pPr>
            <w:r w:rsidRPr="001D1332">
              <w:rPr>
                <w:lang w:val="en-US" w:eastAsia="en-US"/>
              </w:rPr>
              <w:t>142</w:t>
            </w:r>
          </w:p>
        </w:tc>
        <w:tc>
          <w:tcPr>
            <w:tcW w:w="3317" w:type="dxa"/>
            <w:tcBorders>
              <w:top w:val="nil"/>
              <w:left w:val="nil"/>
              <w:bottom w:val="single" w:sz="4" w:space="0" w:color="auto"/>
              <w:right w:val="single" w:sz="4" w:space="0" w:color="auto"/>
            </w:tcBorders>
            <w:shd w:val="clear" w:color="000000" w:fill="FFFFFF"/>
            <w:vAlign w:val="center"/>
            <w:hideMark/>
          </w:tcPr>
          <w:p w14:paraId="10201351" w14:textId="77777777" w:rsidR="007C26D2" w:rsidRPr="001D1332" w:rsidRDefault="007C26D2" w:rsidP="007C26D2">
            <w:pPr>
              <w:rPr>
                <w:lang w:val="en-US" w:eastAsia="en-US"/>
              </w:rPr>
            </w:pPr>
            <w:proofErr w:type="spellStart"/>
            <w:r w:rsidRPr="001D1332">
              <w:rPr>
                <w:lang w:val="en-US" w:eastAsia="en-US"/>
              </w:rPr>
              <w:t>Нахут</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- 0,540 </w:t>
            </w:r>
            <w:proofErr w:type="spellStart"/>
            <w:r w:rsidRPr="001D1332">
              <w:rPr>
                <w:lang w:val="en-US" w:eastAsia="en-US"/>
              </w:rPr>
              <w:t>кг</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3991B36A"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59CAAB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064D498E" w14:textId="77777777" w:rsidR="007C26D2" w:rsidRPr="001D1332" w:rsidRDefault="007C26D2" w:rsidP="007C26D2">
            <w:pPr>
              <w:rPr>
                <w:lang w:val="en-US" w:eastAsia="en-US"/>
              </w:rPr>
            </w:pPr>
            <w:proofErr w:type="spellStart"/>
            <w:r w:rsidRPr="001D1332">
              <w:rPr>
                <w:lang w:val="en-US" w:eastAsia="en-US"/>
              </w:rPr>
              <w:t>буркан</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0,540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E0B8CB9" w14:textId="77777777" w:rsidR="007C26D2" w:rsidRPr="001D1332" w:rsidRDefault="007C26D2" w:rsidP="007C26D2">
            <w:pPr>
              <w:rPr>
                <w:lang w:val="en-US" w:eastAsia="en-US"/>
              </w:rPr>
            </w:pPr>
          </w:p>
        </w:tc>
      </w:tr>
      <w:tr w:rsidR="007C26D2" w:rsidRPr="007C26D2" w14:paraId="514A7206"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52D3D0F5" w14:textId="77777777" w:rsidR="007C26D2" w:rsidRPr="001D1332" w:rsidRDefault="007C26D2" w:rsidP="007C26D2">
            <w:pPr>
              <w:rPr>
                <w:lang w:val="en-US" w:eastAsia="en-US"/>
              </w:rPr>
            </w:pPr>
            <w:r w:rsidRPr="001D1332">
              <w:rPr>
                <w:lang w:val="en-US" w:eastAsia="en-US"/>
              </w:rPr>
              <w:t>143</w:t>
            </w:r>
          </w:p>
        </w:tc>
        <w:tc>
          <w:tcPr>
            <w:tcW w:w="3317" w:type="dxa"/>
            <w:tcBorders>
              <w:top w:val="nil"/>
              <w:left w:val="nil"/>
              <w:bottom w:val="single" w:sz="4" w:space="0" w:color="auto"/>
              <w:right w:val="single" w:sz="4" w:space="0" w:color="auto"/>
            </w:tcBorders>
            <w:shd w:val="clear" w:color="000000" w:fill="FFFFFF"/>
            <w:vAlign w:val="center"/>
            <w:hideMark/>
          </w:tcPr>
          <w:p w14:paraId="23042E55" w14:textId="77777777" w:rsidR="007C26D2" w:rsidRPr="001D1332" w:rsidRDefault="007C26D2" w:rsidP="007C26D2">
            <w:pPr>
              <w:rPr>
                <w:lang w:val="en-US" w:eastAsia="en-US"/>
              </w:rPr>
            </w:pPr>
            <w:proofErr w:type="spellStart"/>
            <w:r w:rsidRPr="001D1332">
              <w:rPr>
                <w:lang w:val="en-US" w:eastAsia="en-US"/>
              </w:rPr>
              <w:t>Консервирани</w:t>
            </w:r>
            <w:proofErr w:type="spellEnd"/>
            <w:r w:rsidRPr="001D1332">
              <w:rPr>
                <w:lang w:val="en-US" w:eastAsia="en-US"/>
              </w:rPr>
              <w:t xml:space="preserve"> </w:t>
            </w:r>
            <w:proofErr w:type="spellStart"/>
            <w:r w:rsidRPr="001D1332">
              <w:rPr>
                <w:lang w:val="en-US" w:eastAsia="en-US"/>
              </w:rPr>
              <w:t>домати</w:t>
            </w:r>
            <w:proofErr w:type="spellEnd"/>
            <w:r w:rsidRPr="001D1332">
              <w:rPr>
                <w:lang w:val="en-US" w:eastAsia="en-US"/>
              </w:rPr>
              <w:t xml:space="preserve"> (0,400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ниско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консерванти</w:t>
            </w:r>
            <w:proofErr w:type="spellEnd"/>
            <w:r w:rsidRPr="001D1332">
              <w:rPr>
                <w:lang w:val="en-US" w:eastAsia="en-US"/>
              </w:rPr>
              <w:t xml:space="preserve"> и </w:t>
            </w:r>
            <w:proofErr w:type="spellStart"/>
            <w:r w:rsidRPr="001D1332">
              <w:rPr>
                <w:lang w:val="en-US" w:eastAsia="en-US"/>
              </w:rPr>
              <w:t>оцветители</w:t>
            </w:r>
            <w:proofErr w:type="spellEnd"/>
            <w:r w:rsidRPr="001D1332">
              <w:rPr>
                <w:lang w:val="en-US" w:eastAsia="en-US"/>
              </w:rPr>
              <w:t xml:space="preserve"> </w:t>
            </w:r>
            <w:proofErr w:type="spellStart"/>
            <w:r w:rsidRPr="001D1332">
              <w:rPr>
                <w:lang w:val="en-US" w:eastAsia="en-US"/>
              </w:rPr>
              <w:t>залети</w:t>
            </w:r>
            <w:proofErr w:type="spellEnd"/>
            <w:r w:rsidRPr="001D1332">
              <w:rPr>
                <w:lang w:val="en-US" w:eastAsia="en-US"/>
              </w:rPr>
              <w:t xml:space="preserve"> </w:t>
            </w:r>
            <w:proofErr w:type="spellStart"/>
            <w:r w:rsidRPr="001D1332">
              <w:rPr>
                <w:lang w:val="en-US" w:eastAsia="en-US"/>
              </w:rPr>
              <w:t>със</w:t>
            </w:r>
            <w:proofErr w:type="spellEnd"/>
            <w:r w:rsidRPr="001D1332">
              <w:rPr>
                <w:lang w:val="en-US" w:eastAsia="en-US"/>
              </w:rPr>
              <w:t xml:space="preserve"> </w:t>
            </w:r>
            <w:proofErr w:type="spellStart"/>
            <w:r w:rsidRPr="001D1332">
              <w:rPr>
                <w:lang w:val="en-US" w:eastAsia="en-US"/>
              </w:rPr>
              <w:t>собствен</w:t>
            </w:r>
            <w:proofErr w:type="spellEnd"/>
            <w:r w:rsidRPr="001D1332">
              <w:rPr>
                <w:lang w:val="en-US" w:eastAsia="en-US"/>
              </w:rPr>
              <w:t xml:space="preserve"> </w:t>
            </w:r>
            <w:proofErr w:type="spellStart"/>
            <w:r w:rsidRPr="001D1332">
              <w:rPr>
                <w:lang w:val="en-US" w:eastAsia="en-US"/>
              </w:rPr>
              <w:t>сос</w:t>
            </w:r>
            <w:proofErr w:type="spellEnd"/>
            <w:r w:rsidRPr="001D1332">
              <w:rPr>
                <w:lang w:val="en-US" w:eastAsia="en-US"/>
              </w:rPr>
              <w:t xml:space="preserve">, </w:t>
            </w:r>
            <w:proofErr w:type="spellStart"/>
            <w:r w:rsidRPr="001D1332">
              <w:rPr>
                <w:lang w:val="en-US" w:eastAsia="en-US"/>
              </w:rPr>
              <w:t>белени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небелени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0.680гр.</w:t>
            </w:r>
          </w:p>
        </w:tc>
        <w:tc>
          <w:tcPr>
            <w:tcW w:w="2438" w:type="dxa"/>
            <w:tcBorders>
              <w:top w:val="nil"/>
              <w:left w:val="nil"/>
              <w:bottom w:val="single" w:sz="4" w:space="0" w:color="auto"/>
              <w:right w:val="single" w:sz="4" w:space="0" w:color="auto"/>
            </w:tcBorders>
            <w:shd w:val="clear" w:color="000000" w:fill="FFFFFF"/>
            <w:vAlign w:val="center"/>
            <w:hideMark/>
          </w:tcPr>
          <w:p w14:paraId="727238DC"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2FC42CA"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429B0464" w14:textId="77777777" w:rsidR="007C26D2" w:rsidRPr="001D1332" w:rsidRDefault="007C26D2" w:rsidP="007C26D2">
            <w:pPr>
              <w:rPr>
                <w:lang w:val="en-US" w:eastAsia="en-US"/>
              </w:rPr>
            </w:pPr>
            <w:proofErr w:type="spellStart"/>
            <w:r w:rsidRPr="001D1332">
              <w:rPr>
                <w:lang w:val="en-US" w:eastAsia="en-US"/>
              </w:rPr>
              <w:t>метална</w:t>
            </w:r>
            <w:proofErr w:type="spellEnd"/>
            <w:r w:rsidRPr="001D1332">
              <w:rPr>
                <w:lang w:val="en-US" w:eastAsia="en-US"/>
              </w:rPr>
              <w:t xml:space="preserve"> </w:t>
            </w:r>
            <w:proofErr w:type="spellStart"/>
            <w:r w:rsidRPr="001D1332">
              <w:rPr>
                <w:lang w:val="en-US" w:eastAsia="en-US"/>
              </w:rPr>
              <w:t>кутия</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0,400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0045555" w14:textId="77777777" w:rsidR="007C26D2" w:rsidRPr="001D1332" w:rsidRDefault="007C26D2" w:rsidP="007C26D2">
            <w:pPr>
              <w:rPr>
                <w:lang w:val="en-US" w:eastAsia="en-US"/>
              </w:rPr>
            </w:pPr>
          </w:p>
        </w:tc>
      </w:tr>
      <w:tr w:rsidR="007C26D2" w:rsidRPr="007C26D2" w14:paraId="799CDB3B"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30052958" w14:textId="77777777" w:rsidR="007C26D2" w:rsidRPr="001D1332" w:rsidRDefault="007C26D2" w:rsidP="007C26D2">
            <w:pPr>
              <w:rPr>
                <w:lang w:val="en-US" w:eastAsia="en-US"/>
              </w:rPr>
            </w:pPr>
            <w:r w:rsidRPr="001D1332">
              <w:rPr>
                <w:lang w:val="en-US" w:eastAsia="en-US"/>
              </w:rPr>
              <w:t>144</w:t>
            </w:r>
          </w:p>
        </w:tc>
        <w:tc>
          <w:tcPr>
            <w:tcW w:w="3317" w:type="dxa"/>
            <w:tcBorders>
              <w:top w:val="nil"/>
              <w:left w:val="nil"/>
              <w:bottom w:val="single" w:sz="4" w:space="0" w:color="auto"/>
              <w:right w:val="single" w:sz="4" w:space="0" w:color="auto"/>
            </w:tcBorders>
            <w:shd w:val="clear" w:color="000000" w:fill="FFFFFF"/>
            <w:vAlign w:val="center"/>
            <w:hideMark/>
          </w:tcPr>
          <w:p w14:paraId="510FF4A7" w14:textId="77777777" w:rsidR="007C26D2" w:rsidRPr="001D1332" w:rsidRDefault="007C26D2" w:rsidP="007C26D2">
            <w:pPr>
              <w:rPr>
                <w:lang w:val="en-US" w:eastAsia="en-US"/>
              </w:rPr>
            </w:pPr>
            <w:proofErr w:type="spellStart"/>
            <w:r w:rsidRPr="001D1332">
              <w:rPr>
                <w:lang w:val="en-US" w:eastAsia="en-US"/>
              </w:rPr>
              <w:t>Паприкаш</w:t>
            </w:r>
            <w:proofErr w:type="spellEnd"/>
            <w:r w:rsidRPr="001D1332">
              <w:rPr>
                <w:lang w:val="en-US" w:eastAsia="en-US"/>
              </w:rPr>
              <w:t xml:space="preserve"> (0,680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ниско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консерванти</w:t>
            </w:r>
            <w:proofErr w:type="spellEnd"/>
            <w:r w:rsidRPr="001D1332">
              <w:rPr>
                <w:lang w:val="en-US" w:eastAsia="en-US"/>
              </w:rPr>
              <w:t xml:space="preserve"> и </w:t>
            </w:r>
            <w:proofErr w:type="spellStart"/>
            <w:r w:rsidRPr="001D1332">
              <w:rPr>
                <w:lang w:val="en-US" w:eastAsia="en-US"/>
              </w:rPr>
              <w:t>оцветители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6C2982C8"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0F8B23E0"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67EC0D88" w14:textId="77777777" w:rsidR="007C26D2" w:rsidRPr="001D1332" w:rsidRDefault="007C26D2" w:rsidP="007C26D2">
            <w:pPr>
              <w:rPr>
                <w:lang w:val="en-US" w:eastAsia="en-US"/>
              </w:rPr>
            </w:pP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0,680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5D00D58" w14:textId="77777777" w:rsidR="007C26D2" w:rsidRPr="001D1332" w:rsidRDefault="007C26D2" w:rsidP="007C26D2">
            <w:pPr>
              <w:rPr>
                <w:lang w:val="en-US" w:eastAsia="en-US"/>
              </w:rPr>
            </w:pPr>
          </w:p>
        </w:tc>
      </w:tr>
      <w:tr w:rsidR="007C26D2" w:rsidRPr="007C26D2" w14:paraId="58603E51" w14:textId="77777777" w:rsidTr="007C26D2">
        <w:trPr>
          <w:trHeight w:val="165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19366B7" w14:textId="77777777" w:rsidR="007C26D2" w:rsidRPr="001D1332" w:rsidRDefault="007C26D2" w:rsidP="007C26D2">
            <w:pPr>
              <w:rPr>
                <w:lang w:val="en-US" w:eastAsia="en-US"/>
              </w:rPr>
            </w:pPr>
            <w:r w:rsidRPr="001D1332">
              <w:rPr>
                <w:lang w:val="en-US" w:eastAsia="en-US"/>
              </w:rPr>
              <w:t>145</w:t>
            </w:r>
          </w:p>
        </w:tc>
        <w:tc>
          <w:tcPr>
            <w:tcW w:w="3317" w:type="dxa"/>
            <w:tcBorders>
              <w:top w:val="nil"/>
              <w:left w:val="nil"/>
              <w:bottom w:val="single" w:sz="4" w:space="0" w:color="auto"/>
              <w:right w:val="single" w:sz="4" w:space="0" w:color="auto"/>
            </w:tcBorders>
            <w:shd w:val="clear" w:color="000000" w:fill="FFFFFF"/>
            <w:vAlign w:val="center"/>
            <w:hideMark/>
          </w:tcPr>
          <w:p w14:paraId="5ED82CC1" w14:textId="77777777" w:rsidR="007C26D2" w:rsidRPr="001D1332" w:rsidRDefault="007C26D2" w:rsidP="007C26D2">
            <w:pPr>
              <w:rPr>
                <w:lang w:val="en-US" w:eastAsia="en-US"/>
              </w:rPr>
            </w:pPr>
            <w:proofErr w:type="spellStart"/>
            <w:r w:rsidRPr="001D1332">
              <w:rPr>
                <w:lang w:val="en-US" w:eastAsia="en-US"/>
              </w:rPr>
              <w:t>Консервиран</w:t>
            </w:r>
            <w:proofErr w:type="spellEnd"/>
            <w:r w:rsidRPr="001D1332">
              <w:rPr>
                <w:lang w:val="en-US" w:eastAsia="en-US"/>
              </w:rPr>
              <w:t xml:space="preserve"> </w:t>
            </w:r>
            <w:proofErr w:type="spellStart"/>
            <w:r w:rsidRPr="001D1332">
              <w:rPr>
                <w:lang w:val="en-US" w:eastAsia="en-US"/>
              </w:rPr>
              <w:t>гювеч</w:t>
            </w:r>
            <w:proofErr w:type="spellEnd"/>
            <w:r w:rsidRPr="001D1332">
              <w:rPr>
                <w:lang w:val="en-US" w:eastAsia="en-US"/>
              </w:rPr>
              <w:t xml:space="preserve"> (0,680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ниско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консерванти</w:t>
            </w:r>
            <w:proofErr w:type="spellEnd"/>
            <w:r w:rsidRPr="001D1332">
              <w:rPr>
                <w:lang w:val="en-US" w:eastAsia="en-US"/>
              </w:rPr>
              <w:t xml:space="preserve"> и </w:t>
            </w:r>
            <w:proofErr w:type="spellStart"/>
            <w:r w:rsidRPr="001D1332">
              <w:rPr>
                <w:lang w:val="en-US" w:eastAsia="en-US"/>
              </w:rPr>
              <w:t>оцветители</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пиперките</w:t>
            </w:r>
            <w:proofErr w:type="spellEnd"/>
            <w:r w:rsidRPr="001D1332">
              <w:rPr>
                <w:lang w:val="en-US" w:eastAsia="en-US"/>
              </w:rPr>
              <w:t xml:space="preserve"> в </w:t>
            </w:r>
            <w:proofErr w:type="spellStart"/>
            <w:r w:rsidRPr="001D1332">
              <w:rPr>
                <w:lang w:val="en-US" w:eastAsia="en-US"/>
              </w:rPr>
              <w:t>една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са</w:t>
            </w:r>
            <w:proofErr w:type="spellEnd"/>
            <w:r w:rsidRPr="001D1332">
              <w:rPr>
                <w:lang w:val="en-US" w:eastAsia="en-US"/>
              </w:rPr>
              <w:t xml:space="preserve"> </w:t>
            </w:r>
            <w:proofErr w:type="spellStart"/>
            <w:r w:rsidRPr="001D1332">
              <w:rPr>
                <w:lang w:val="en-US" w:eastAsia="en-US"/>
              </w:rPr>
              <w:t>еднакво</w:t>
            </w:r>
            <w:proofErr w:type="spellEnd"/>
            <w:r w:rsidRPr="001D1332">
              <w:rPr>
                <w:lang w:val="en-US" w:eastAsia="en-US"/>
              </w:rPr>
              <w:t xml:space="preserve"> </w:t>
            </w:r>
            <w:proofErr w:type="spellStart"/>
            <w:r w:rsidRPr="001D1332">
              <w:rPr>
                <w:lang w:val="en-US" w:eastAsia="en-US"/>
              </w:rPr>
              <w:t>нарязани</w:t>
            </w:r>
            <w:proofErr w:type="spellEnd"/>
            <w:r w:rsidRPr="001D1332">
              <w:rPr>
                <w:lang w:val="en-US" w:eastAsia="en-US"/>
              </w:rPr>
              <w:t xml:space="preserve">, </w:t>
            </w:r>
            <w:proofErr w:type="spellStart"/>
            <w:r w:rsidRPr="001D1332">
              <w:rPr>
                <w:lang w:val="en-US" w:eastAsia="en-US"/>
              </w:rPr>
              <w:t>червените</w:t>
            </w:r>
            <w:proofErr w:type="spellEnd"/>
            <w:r w:rsidRPr="001D1332">
              <w:rPr>
                <w:lang w:val="en-US" w:eastAsia="en-US"/>
              </w:rPr>
              <w:t xml:space="preserve"> </w:t>
            </w:r>
            <w:proofErr w:type="spellStart"/>
            <w:r w:rsidRPr="001D1332">
              <w:rPr>
                <w:lang w:val="en-US" w:eastAsia="en-US"/>
              </w:rPr>
              <w:t>домати</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нарязани</w:t>
            </w:r>
            <w:proofErr w:type="spellEnd"/>
            <w:r w:rsidRPr="001D1332">
              <w:rPr>
                <w:lang w:val="en-US" w:eastAsia="en-US"/>
              </w:rPr>
              <w:t xml:space="preserve">, </w:t>
            </w:r>
            <w:proofErr w:type="spellStart"/>
            <w:r w:rsidRPr="001D1332">
              <w:rPr>
                <w:lang w:val="en-US" w:eastAsia="en-US"/>
              </w:rPr>
              <w:t>патладжанът</w:t>
            </w:r>
            <w:proofErr w:type="spellEnd"/>
            <w:r w:rsidRPr="001D1332">
              <w:rPr>
                <w:lang w:val="en-US" w:eastAsia="en-US"/>
              </w:rPr>
              <w:t xml:space="preserve"> –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парчета</w:t>
            </w:r>
            <w:proofErr w:type="spellEnd"/>
            <w:r w:rsidRPr="001D1332">
              <w:rPr>
                <w:lang w:val="en-US" w:eastAsia="en-US"/>
              </w:rPr>
              <w:t xml:space="preserve">, с </w:t>
            </w:r>
            <w:proofErr w:type="spellStart"/>
            <w:r w:rsidRPr="001D1332">
              <w:rPr>
                <w:lang w:val="en-US" w:eastAsia="en-US"/>
              </w:rPr>
              <w:t>размери</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40 </w:t>
            </w:r>
            <w:proofErr w:type="spellStart"/>
            <w:r w:rsidRPr="001D1332">
              <w:rPr>
                <w:lang w:val="en-US" w:eastAsia="en-US"/>
              </w:rPr>
              <w:t>мм</w:t>
            </w:r>
            <w:proofErr w:type="spellEnd"/>
            <w:r w:rsidRPr="001D1332">
              <w:rPr>
                <w:lang w:val="en-US" w:eastAsia="en-US"/>
              </w:rPr>
              <w:t xml:space="preserve">, </w:t>
            </w:r>
            <w:proofErr w:type="spellStart"/>
            <w:r w:rsidRPr="001D1332">
              <w:rPr>
                <w:lang w:val="en-US" w:eastAsia="en-US"/>
              </w:rPr>
              <w:t>бамята</w:t>
            </w:r>
            <w:proofErr w:type="spellEnd"/>
            <w:r w:rsidRPr="001D1332">
              <w:rPr>
                <w:lang w:val="en-US" w:eastAsia="en-US"/>
              </w:rPr>
              <w:t xml:space="preserve"> – </w:t>
            </w:r>
            <w:proofErr w:type="spellStart"/>
            <w:r w:rsidRPr="001D1332">
              <w:rPr>
                <w:lang w:val="en-US" w:eastAsia="en-US"/>
              </w:rPr>
              <w:t>цяла</w:t>
            </w:r>
            <w:proofErr w:type="spellEnd"/>
            <w:r w:rsidRPr="001D1332">
              <w:rPr>
                <w:lang w:val="en-US" w:eastAsia="en-US"/>
              </w:rPr>
              <w:t xml:space="preserve">, с </w:t>
            </w:r>
            <w:proofErr w:type="spellStart"/>
            <w:r w:rsidRPr="001D1332">
              <w:rPr>
                <w:lang w:val="en-US" w:eastAsia="en-US"/>
              </w:rPr>
              <w:t>отстранени</w:t>
            </w:r>
            <w:proofErr w:type="spellEnd"/>
            <w:r w:rsidRPr="001D1332">
              <w:rPr>
                <w:lang w:val="en-US" w:eastAsia="en-US"/>
              </w:rPr>
              <w:t xml:space="preserve"> </w:t>
            </w:r>
            <w:proofErr w:type="spellStart"/>
            <w:r w:rsidRPr="001D1332">
              <w:rPr>
                <w:lang w:val="en-US" w:eastAsia="en-US"/>
              </w:rPr>
              <w:t>дръжки</w:t>
            </w:r>
            <w:proofErr w:type="spellEnd"/>
            <w:r w:rsidRPr="001D1332">
              <w:rPr>
                <w:lang w:val="en-US" w:eastAsia="en-US"/>
              </w:rPr>
              <w:t xml:space="preserve"> и </w:t>
            </w:r>
            <w:proofErr w:type="spellStart"/>
            <w:r w:rsidRPr="001D1332">
              <w:rPr>
                <w:lang w:val="en-US" w:eastAsia="en-US"/>
              </w:rPr>
              <w:t>семена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2639E3BF"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5E2E4FD"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3C778624" w14:textId="77777777" w:rsidR="007C26D2" w:rsidRPr="001D1332" w:rsidRDefault="007C26D2" w:rsidP="007C26D2">
            <w:pPr>
              <w:rPr>
                <w:lang w:val="en-US" w:eastAsia="en-US"/>
              </w:rPr>
            </w:pP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0.680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061F0D0" w14:textId="77777777" w:rsidR="007C26D2" w:rsidRPr="001D1332" w:rsidRDefault="007C26D2" w:rsidP="007C26D2">
            <w:pPr>
              <w:rPr>
                <w:lang w:val="en-US" w:eastAsia="en-US"/>
              </w:rPr>
            </w:pPr>
          </w:p>
        </w:tc>
      </w:tr>
      <w:tr w:rsidR="007C26D2" w:rsidRPr="007C26D2" w14:paraId="6118B9B4"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7F4392B2" w14:textId="77777777" w:rsidR="007C26D2" w:rsidRPr="001D1332" w:rsidRDefault="007C26D2" w:rsidP="007C26D2">
            <w:pPr>
              <w:rPr>
                <w:lang w:val="en-US" w:eastAsia="en-US"/>
              </w:rPr>
            </w:pPr>
            <w:r w:rsidRPr="001D1332">
              <w:rPr>
                <w:lang w:val="en-US" w:eastAsia="en-US"/>
              </w:rPr>
              <w:t>146</w:t>
            </w:r>
          </w:p>
        </w:tc>
        <w:tc>
          <w:tcPr>
            <w:tcW w:w="3317" w:type="dxa"/>
            <w:tcBorders>
              <w:top w:val="nil"/>
              <w:left w:val="nil"/>
              <w:bottom w:val="single" w:sz="4" w:space="0" w:color="auto"/>
              <w:right w:val="single" w:sz="4" w:space="0" w:color="auto"/>
            </w:tcBorders>
            <w:shd w:val="clear" w:color="000000" w:fill="FFFFFF"/>
            <w:vAlign w:val="center"/>
            <w:hideMark/>
          </w:tcPr>
          <w:p w14:paraId="5E5FBEBB" w14:textId="77777777" w:rsidR="007C26D2" w:rsidRPr="001D1332" w:rsidRDefault="007C26D2" w:rsidP="007C26D2">
            <w:pPr>
              <w:rPr>
                <w:lang w:val="en-US" w:eastAsia="en-US"/>
              </w:rPr>
            </w:pPr>
            <w:proofErr w:type="spellStart"/>
            <w:r w:rsidRPr="001D1332">
              <w:rPr>
                <w:lang w:val="en-US" w:eastAsia="en-US"/>
              </w:rPr>
              <w:t>Консервиран</w:t>
            </w:r>
            <w:proofErr w:type="spellEnd"/>
            <w:r w:rsidRPr="001D1332">
              <w:rPr>
                <w:lang w:val="en-US" w:eastAsia="en-US"/>
              </w:rPr>
              <w:t xml:space="preserve"> </w:t>
            </w:r>
            <w:proofErr w:type="spellStart"/>
            <w:r w:rsidRPr="001D1332">
              <w:rPr>
                <w:lang w:val="en-US" w:eastAsia="en-US"/>
              </w:rPr>
              <w:t>грах</w:t>
            </w:r>
            <w:proofErr w:type="spellEnd"/>
            <w:r w:rsidRPr="001D1332">
              <w:rPr>
                <w:lang w:val="en-US" w:eastAsia="en-US"/>
              </w:rPr>
              <w:t xml:space="preserve"> (0,680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ниско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консерванти</w:t>
            </w:r>
            <w:proofErr w:type="spellEnd"/>
            <w:r w:rsidRPr="001D1332">
              <w:rPr>
                <w:lang w:val="en-US" w:eastAsia="en-US"/>
              </w:rPr>
              <w:t xml:space="preserve"> и </w:t>
            </w:r>
            <w:proofErr w:type="spellStart"/>
            <w:r w:rsidRPr="001D1332">
              <w:rPr>
                <w:lang w:val="en-US" w:eastAsia="en-US"/>
              </w:rPr>
              <w:t>оцветители</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стерилизиран</w:t>
            </w:r>
            <w:proofErr w:type="spellEnd"/>
            <w:r w:rsidRPr="001D1332">
              <w:rPr>
                <w:lang w:val="en-US" w:eastAsia="en-US"/>
              </w:rPr>
              <w:t xml:space="preserve"> в </w:t>
            </w: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w:t>
            </w:r>
            <w:proofErr w:type="spellStart"/>
            <w:r w:rsidRPr="001D1332">
              <w:rPr>
                <w:lang w:val="en-US" w:eastAsia="en-US"/>
              </w:rPr>
              <w:t>зърна</w:t>
            </w:r>
            <w:proofErr w:type="spellEnd"/>
            <w:r w:rsidRPr="001D1332">
              <w:rPr>
                <w:lang w:val="en-US" w:eastAsia="en-US"/>
              </w:rPr>
              <w:t xml:space="preserve">, </w:t>
            </w:r>
            <w:proofErr w:type="spellStart"/>
            <w:r w:rsidRPr="001D1332">
              <w:rPr>
                <w:lang w:val="en-US" w:eastAsia="en-US"/>
              </w:rPr>
              <w:t>сортирани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едрина</w:t>
            </w:r>
            <w:proofErr w:type="spellEnd"/>
            <w:r w:rsidRPr="001D1332">
              <w:rPr>
                <w:lang w:val="en-US" w:eastAsia="en-US"/>
              </w:rPr>
              <w:t xml:space="preserve"> и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ненабити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пукнатини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люспи</w:t>
            </w:r>
            <w:proofErr w:type="spellEnd"/>
            <w:r w:rsidRPr="001D1332">
              <w:rPr>
                <w:lang w:val="en-US" w:eastAsia="en-US"/>
              </w:rPr>
              <w:t xml:space="preserve">, </w:t>
            </w:r>
            <w:proofErr w:type="spellStart"/>
            <w:r w:rsidRPr="001D1332">
              <w:rPr>
                <w:lang w:val="en-US" w:eastAsia="en-US"/>
              </w:rPr>
              <w:t>парчета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шушулки</w:t>
            </w:r>
            <w:proofErr w:type="spellEnd"/>
            <w:r w:rsidRPr="001D1332">
              <w:rPr>
                <w:lang w:val="en-US" w:eastAsia="en-US"/>
              </w:rPr>
              <w:t xml:space="preserve"> и </w:t>
            </w:r>
            <w:proofErr w:type="spellStart"/>
            <w:r w:rsidRPr="001D1332">
              <w:rPr>
                <w:lang w:val="en-US" w:eastAsia="en-US"/>
              </w:rPr>
              <w:t>други</w:t>
            </w:r>
            <w:proofErr w:type="spellEnd"/>
            <w:r w:rsidRPr="001D1332">
              <w:rPr>
                <w:lang w:val="en-US" w:eastAsia="en-US"/>
              </w:rPr>
              <w:t xml:space="preserve">. </w:t>
            </w:r>
          </w:p>
        </w:tc>
        <w:tc>
          <w:tcPr>
            <w:tcW w:w="2438" w:type="dxa"/>
            <w:tcBorders>
              <w:top w:val="nil"/>
              <w:left w:val="nil"/>
              <w:bottom w:val="single" w:sz="4" w:space="0" w:color="auto"/>
              <w:right w:val="single" w:sz="4" w:space="0" w:color="auto"/>
            </w:tcBorders>
            <w:shd w:val="clear" w:color="000000" w:fill="FFFFFF"/>
            <w:vAlign w:val="center"/>
            <w:hideMark/>
          </w:tcPr>
          <w:p w14:paraId="1A2506BE"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98075B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7030233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стъклени</w:t>
            </w:r>
            <w:proofErr w:type="spellEnd"/>
            <w:r w:rsidRPr="001D1332">
              <w:rPr>
                <w:lang w:val="en-US" w:eastAsia="en-US"/>
              </w:rPr>
              <w:t xml:space="preserve"> </w:t>
            </w: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0.680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1C441B0" w14:textId="77777777" w:rsidR="007C26D2" w:rsidRPr="001D1332" w:rsidRDefault="007C26D2" w:rsidP="007C26D2">
            <w:pPr>
              <w:rPr>
                <w:lang w:val="en-US" w:eastAsia="en-US"/>
              </w:rPr>
            </w:pPr>
          </w:p>
        </w:tc>
      </w:tr>
      <w:tr w:rsidR="007C26D2" w:rsidRPr="007C26D2" w14:paraId="4E5EE6CC"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C991426" w14:textId="77777777" w:rsidR="007C26D2" w:rsidRPr="001D1332" w:rsidRDefault="007C26D2" w:rsidP="007C26D2">
            <w:pPr>
              <w:rPr>
                <w:lang w:val="en-US" w:eastAsia="en-US"/>
              </w:rPr>
            </w:pPr>
            <w:r w:rsidRPr="001D1332">
              <w:rPr>
                <w:lang w:val="en-US" w:eastAsia="en-US"/>
              </w:rPr>
              <w:t>147</w:t>
            </w:r>
          </w:p>
        </w:tc>
        <w:tc>
          <w:tcPr>
            <w:tcW w:w="3317" w:type="dxa"/>
            <w:tcBorders>
              <w:top w:val="nil"/>
              <w:left w:val="nil"/>
              <w:bottom w:val="single" w:sz="4" w:space="0" w:color="auto"/>
              <w:right w:val="single" w:sz="4" w:space="0" w:color="auto"/>
            </w:tcBorders>
            <w:shd w:val="clear" w:color="000000" w:fill="FFFFFF"/>
            <w:vAlign w:val="center"/>
            <w:hideMark/>
          </w:tcPr>
          <w:p w14:paraId="67A6B38B" w14:textId="77777777" w:rsidR="007C26D2" w:rsidRPr="001D1332" w:rsidRDefault="007C26D2" w:rsidP="007C26D2">
            <w:pPr>
              <w:rPr>
                <w:lang w:val="en-US" w:eastAsia="en-US"/>
              </w:rPr>
            </w:pPr>
            <w:proofErr w:type="spellStart"/>
            <w:r w:rsidRPr="001D1332">
              <w:rPr>
                <w:lang w:val="en-US" w:eastAsia="en-US"/>
              </w:rPr>
              <w:t>Консерва</w:t>
            </w:r>
            <w:proofErr w:type="spellEnd"/>
            <w:r w:rsidRPr="001D1332">
              <w:rPr>
                <w:lang w:val="en-US" w:eastAsia="en-US"/>
              </w:rPr>
              <w:t xml:space="preserve"> </w:t>
            </w:r>
            <w:proofErr w:type="spellStart"/>
            <w:r w:rsidRPr="001D1332">
              <w:rPr>
                <w:lang w:val="en-US" w:eastAsia="en-US"/>
              </w:rPr>
              <w:t>печен</w:t>
            </w:r>
            <w:proofErr w:type="spellEnd"/>
            <w:r w:rsidRPr="001D1332">
              <w:rPr>
                <w:lang w:val="en-US" w:eastAsia="en-US"/>
              </w:rPr>
              <w:t xml:space="preserve"> </w:t>
            </w:r>
            <w:proofErr w:type="spellStart"/>
            <w:r w:rsidRPr="001D1332">
              <w:rPr>
                <w:lang w:val="en-US" w:eastAsia="en-US"/>
              </w:rPr>
              <w:t>пипер</w:t>
            </w:r>
            <w:proofErr w:type="spellEnd"/>
            <w:r w:rsidRPr="001D1332">
              <w:rPr>
                <w:lang w:val="en-US" w:eastAsia="en-US"/>
              </w:rPr>
              <w:t xml:space="preserve"> (0,680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ниско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консерванти</w:t>
            </w:r>
            <w:proofErr w:type="spellEnd"/>
            <w:r w:rsidRPr="001D1332">
              <w:rPr>
                <w:lang w:val="en-US" w:eastAsia="en-US"/>
              </w:rPr>
              <w:t xml:space="preserve"> и </w:t>
            </w:r>
            <w:proofErr w:type="spellStart"/>
            <w:r w:rsidRPr="001D1332">
              <w:rPr>
                <w:lang w:val="en-US" w:eastAsia="en-US"/>
              </w:rPr>
              <w:t>оцветители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0142CF1D"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B10496C"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3ADDB5C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стъклени</w:t>
            </w:r>
            <w:proofErr w:type="spellEnd"/>
            <w:r w:rsidRPr="001D1332">
              <w:rPr>
                <w:lang w:val="en-US" w:eastAsia="en-US"/>
              </w:rPr>
              <w:t xml:space="preserve"> </w:t>
            </w: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0.680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6693C7A5" w14:textId="77777777" w:rsidR="007C26D2" w:rsidRPr="001D1332" w:rsidRDefault="007C26D2" w:rsidP="007C26D2">
            <w:pPr>
              <w:rPr>
                <w:lang w:val="en-US" w:eastAsia="en-US"/>
              </w:rPr>
            </w:pPr>
          </w:p>
        </w:tc>
      </w:tr>
      <w:tr w:rsidR="007C26D2" w:rsidRPr="007C26D2" w14:paraId="5A057295"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9C9027E" w14:textId="77777777" w:rsidR="007C26D2" w:rsidRPr="001D1332" w:rsidRDefault="007C26D2" w:rsidP="007C26D2">
            <w:pPr>
              <w:rPr>
                <w:lang w:val="en-US" w:eastAsia="en-US"/>
              </w:rPr>
            </w:pPr>
            <w:r w:rsidRPr="001D1332">
              <w:rPr>
                <w:lang w:val="en-US" w:eastAsia="en-US"/>
              </w:rPr>
              <w:t>148</w:t>
            </w:r>
          </w:p>
        </w:tc>
        <w:tc>
          <w:tcPr>
            <w:tcW w:w="3317" w:type="dxa"/>
            <w:tcBorders>
              <w:top w:val="nil"/>
              <w:left w:val="nil"/>
              <w:bottom w:val="single" w:sz="4" w:space="0" w:color="auto"/>
              <w:right w:val="single" w:sz="4" w:space="0" w:color="auto"/>
            </w:tcBorders>
            <w:shd w:val="clear" w:color="000000" w:fill="FFFFFF"/>
            <w:vAlign w:val="center"/>
            <w:hideMark/>
          </w:tcPr>
          <w:p w14:paraId="1F716235" w14:textId="77777777" w:rsidR="007C26D2" w:rsidRPr="001D1332" w:rsidRDefault="007C26D2" w:rsidP="007C26D2">
            <w:pPr>
              <w:rPr>
                <w:lang w:val="en-US" w:eastAsia="en-US"/>
              </w:rPr>
            </w:pPr>
            <w:proofErr w:type="spellStart"/>
            <w:r w:rsidRPr="001D1332">
              <w:rPr>
                <w:lang w:val="en-US" w:eastAsia="en-US"/>
              </w:rPr>
              <w:t>Консервирани</w:t>
            </w:r>
            <w:proofErr w:type="spellEnd"/>
            <w:r w:rsidRPr="001D1332">
              <w:rPr>
                <w:lang w:val="en-US" w:eastAsia="en-US"/>
              </w:rPr>
              <w:t xml:space="preserve"> </w:t>
            </w:r>
            <w:proofErr w:type="spellStart"/>
            <w:r w:rsidRPr="001D1332">
              <w:rPr>
                <w:lang w:val="en-US" w:eastAsia="en-US"/>
              </w:rPr>
              <w:t>краставички</w:t>
            </w:r>
            <w:proofErr w:type="spellEnd"/>
            <w:r w:rsidRPr="001D1332">
              <w:rPr>
                <w:lang w:val="en-US" w:eastAsia="en-US"/>
              </w:rPr>
              <w:t xml:space="preserve"> (0,680 </w:t>
            </w:r>
            <w:proofErr w:type="spellStart"/>
            <w:r w:rsidRPr="001D1332">
              <w:rPr>
                <w:lang w:val="en-US" w:eastAsia="en-US"/>
              </w:rPr>
              <w:t>кг</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ненабръчкани</w:t>
            </w:r>
            <w:proofErr w:type="spellEnd"/>
            <w:r w:rsidRPr="001D1332">
              <w:rPr>
                <w:lang w:val="en-US" w:eastAsia="en-US"/>
              </w:rPr>
              <w:t xml:space="preserve">, </w:t>
            </w:r>
            <w:proofErr w:type="spellStart"/>
            <w:r w:rsidRPr="001D1332">
              <w:rPr>
                <w:lang w:val="en-US" w:eastAsia="en-US"/>
              </w:rPr>
              <w:t>неповехнали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механични</w:t>
            </w:r>
            <w:proofErr w:type="spellEnd"/>
            <w:r w:rsidRPr="001D1332">
              <w:rPr>
                <w:lang w:val="en-US" w:eastAsia="en-US"/>
              </w:rPr>
              <w:t xml:space="preserve"> и </w:t>
            </w:r>
            <w:proofErr w:type="spellStart"/>
            <w:r w:rsidRPr="001D1332">
              <w:rPr>
                <w:lang w:val="en-US" w:eastAsia="en-US"/>
              </w:rPr>
              <w:t>др</w:t>
            </w:r>
            <w:proofErr w:type="spellEnd"/>
            <w:r w:rsidRPr="001D1332">
              <w:rPr>
                <w:lang w:val="en-US" w:eastAsia="en-US"/>
              </w:rPr>
              <w:t xml:space="preserve">. </w:t>
            </w:r>
            <w:proofErr w:type="spellStart"/>
            <w:r w:rsidRPr="001D1332">
              <w:rPr>
                <w:lang w:val="en-US" w:eastAsia="en-US"/>
              </w:rPr>
              <w:t>повреди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плододръжки</w:t>
            </w:r>
            <w:proofErr w:type="spellEnd"/>
            <w:r w:rsidRPr="001D1332">
              <w:rPr>
                <w:lang w:val="en-US" w:eastAsia="en-US"/>
              </w:rPr>
              <w:t xml:space="preserve"> и </w:t>
            </w:r>
            <w:proofErr w:type="spellStart"/>
            <w:r w:rsidRPr="001D1332">
              <w:rPr>
                <w:lang w:val="en-US" w:eastAsia="en-US"/>
              </w:rPr>
              <w:t>остатъци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цветове</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зелен</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жълтозелен,ниско</w:t>
            </w:r>
            <w:proofErr w:type="spellEnd"/>
            <w:r w:rsidRPr="001D1332">
              <w:rPr>
                <w:lang w:val="en-US" w:eastAsia="en-US"/>
              </w:rPr>
              <w:t xml:space="preserve"> </w:t>
            </w:r>
            <w:proofErr w:type="spellStart"/>
            <w:r w:rsidRPr="001D1332">
              <w:rPr>
                <w:lang w:val="en-US" w:eastAsia="en-US"/>
              </w:rPr>
              <w:t>съдържание</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сол,без</w:t>
            </w:r>
            <w:proofErr w:type="spellEnd"/>
            <w:r w:rsidRPr="001D1332">
              <w:rPr>
                <w:lang w:val="en-US" w:eastAsia="en-US"/>
              </w:rPr>
              <w:t xml:space="preserve"> </w:t>
            </w:r>
            <w:proofErr w:type="spellStart"/>
            <w:r w:rsidRPr="001D1332">
              <w:rPr>
                <w:lang w:val="en-US" w:eastAsia="en-US"/>
              </w:rPr>
              <w:t>консерванти</w:t>
            </w:r>
            <w:proofErr w:type="spellEnd"/>
            <w:r w:rsidRPr="001D1332">
              <w:rPr>
                <w:lang w:val="en-US" w:eastAsia="en-US"/>
              </w:rPr>
              <w:t xml:space="preserve"> и </w:t>
            </w:r>
            <w:proofErr w:type="spellStart"/>
            <w:r w:rsidRPr="001D1332">
              <w:rPr>
                <w:lang w:val="en-US" w:eastAsia="en-US"/>
              </w:rPr>
              <w:t>оцветители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BD15B33"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09A4AC77"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0D790B27"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стъклени</w:t>
            </w:r>
            <w:proofErr w:type="spellEnd"/>
            <w:r w:rsidRPr="001D1332">
              <w:rPr>
                <w:lang w:val="en-US" w:eastAsia="en-US"/>
              </w:rPr>
              <w:t xml:space="preserve"> </w:t>
            </w: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0.680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7AD9A4D" w14:textId="77777777" w:rsidR="007C26D2" w:rsidRPr="001D1332" w:rsidRDefault="007C26D2" w:rsidP="007C26D2">
            <w:pPr>
              <w:rPr>
                <w:lang w:val="en-US" w:eastAsia="en-US"/>
              </w:rPr>
            </w:pPr>
          </w:p>
        </w:tc>
      </w:tr>
      <w:tr w:rsidR="007C26D2" w:rsidRPr="007C26D2" w14:paraId="2FBFDA4C" w14:textId="77777777" w:rsidTr="007C26D2">
        <w:trPr>
          <w:trHeight w:val="1536"/>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E09ACA7" w14:textId="77777777" w:rsidR="007C26D2" w:rsidRPr="001D1332" w:rsidRDefault="007C26D2" w:rsidP="007C26D2">
            <w:pPr>
              <w:rPr>
                <w:lang w:val="en-US" w:eastAsia="en-US"/>
              </w:rPr>
            </w:pPr>
            <w:r w:rsidRPr="001D1332">
              <w:rPr>
                <w:lang w:val="en-US" w:eastAsia="en-US"/>
              </w:rPr>
              <w:lastRenderedPageBreak/>
              <w:t>149</w:t>
            </w:r>
          </w:p>
        </w:tc>
        <w:tc>
          <w:tcPr>
            <w:tcW w:w="3317" w:type="dxa"/>
            <w:tcBorders>
              <w:top w:val="nil"/>
              <w:left w:val="nil"/>
              <w:bottom w:val="single" w:sz="4" w:space="0" w:color="auto"/>
              <w:right w:val="single" w:sz="4" w:space="0" w:color="auto"/>
            </w:tcBorders>
            <w:shd w:val="clear" w:color="000000" w:fill="FFFFFF"/>
            <w:vAlign w:val="center"/>
            <w:hideMark/>
          </w:tcPr>
          <w:p w14:paraId="74313312" w14:textId="77777777" w:rsidR="007C26D2" w:rsidRPr="001D1332" w:rsidRDefault="007C26D2" w:rsidP="007C26D2">
            <w:pPr>
              <w:rPr>
                <w:lang w:val="en-US" w:eastAsia="en-US"/>
              </w:rPr>
            </w:pPr>
            <w:proofErr w:type="spellStart"/>
            <w:r w:rsidRPr="001D1332">
              <w:rPr>
                <w:lang w:val="en-US" w:eastAsia="en-US"/>
              </w:rPr>
              <w:t>Козунак</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палмово</w:t>
            </w:r>
            <w:proofErr w:type="spellEnd"/>
            <w:r w:rsidRPr="001D1332">
              <w:rPr>
                <w:lang w:val="en-US" w:eastAsia="en-US"/>
              </w:rPr>
              <w:t xml:space="preserve"> </w:t>
            </w:r>
            <w:proofErr w:type="spellStart"/>
            <w:r w:rsidRPr="001D1332">
              <w:rPr>
                <w:lang w:val="en-US" w:eastAsia="en-US"/>
              </w:rPr>
              <w:t>масло</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добавени</w:t>
            </w:r>
            <w:proofErr w:type="spellEnd"/>
            <w:r w:rsidRPr="001D1332">
              <w:rPr>
                <w:lang w:val="en-US" w:eastAsia="en-US"/>
              </w:rPr>
              <w:t xml:space="preserve"> </w:t>
            </w:r>
            <w:proofErr w:type="spellStart"/>
            <w:r w:rsidRPr="001D1332">
              <w:rPr>
                <w:lang w:val="en-US" w:eastAsia="en-US"/>
              </w:rPr>
              <w:t>изкуствени</w:t>
            </w:r>
            <w:proofErr w:type="spellEnd"/>
            <w:r w:rsidRPr="001D1332">
              <w:rPr>
                <w:lang w:val="en-US" w:eastAsia="en-US"/>
              </w:rPr>
              <w:t xml:space="preserve"> </w:t>
            </w:r>
            <w:proofErr w:type="spellStart"/>
            <w:r w:rsidRPr="001D1332">
              <w:rPr>
                <w:lang w:val="en-US" w:eastAsia="en-US"/>
              </w:rPr>
              <w:t>овкусители</w:t>
            </w:r>
            <w:proofErr w:type="spellEnd"/>
            <w:r w:rsidRPr="001D1332">
              <w:rPr>
                <w:lang w:val="en-US" w:eastAsia="en-US"/>
              </w:rPr>
              <w:t xml:space="preserve">, </w:t>
            </w:r>
            <w:proofErr w:type="spellStart"/>
            <w:r w:rsidRPr="001D1332">
              <w:rPr>
                <w:lang w:val="en-US" w:eastAsia="en-US"/>
              </w:rPr>
              <w:t>оцветители</w:t>
            </w:r>
            <w:proofErr w:type="spellEnd"/>
            <w:r w:rsidRPr="001D1332">
              <w:rPr>
                <w:lang w:val="en-US" w:eastAsia="en-US"/>
              </w:rPr>
              <w:t xml:space="preserve"> и </w:t>
            </w:r>
            <w:proofErr w:type="spellStart"/>
            <w:r w:rsidRPr="001D1332">
              <w:rPr>
                <w:lang w:val="en-US" w:eastAsia="en-US"/>
              </w:rPr>
              <w:t>консерванти</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E81206B"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AC56B7B"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2B939E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6EE51AA" w14:textId="77777777" w:rsidR="007C26D2" w:rsidRPr="001D1332" w:rsidRDefault="007C26D2" w:rsidP="007C26D2">
            <w:pPr>
              <w:rPr>
                <w:lang w:val="en-US" w:eastAsia="en-US"/>
              </w:rPr>
            </w:pPr>
          </w:p>
        </w:tc>
      </w:tr>
      <w:tr w:rsidR="007C26D2" w:rsidRPr="007C26D2" w14:paraId="540610A1"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E26730B" w14:textId="77777777" w:rsidR="007C26D2" w:rsidRPr="001D1332" w:rsidRDefault="007C26D2" w:rsidP="007C26D2">
            <w:pPr>
              <w:rPr>
                <w:lang w:val="en-US" w:eastAsia="en-US"/>
              </w:rPr>
            </w:pPr>
            <w:r w:rsidRPr="001D1332">
              <w:rPr>
                <w:lang w:val="en-US" w:eastAsia="en-US"/>
              </w:rPr>
              <w:t>150</w:t>
            </w:r>
          </w:p>
        </w:tc>
        <w:tc>
          <w:tcPr>
            <w:tcW w:w="3317" w:type="dxa"/>
            <w:tcBorders>
              <w:top w:val="nil"/>
              <w:left w:val="nil"/>
              <w:bottom w:val="single" w:sz="4" w:space="0" w:color="auto"/>
              <w:right w:val="single" w:sz="4" w:space="0" w:color="auto"/>
            </w:tcBorders>
            <w:shd w:val="clear" w:color="000000" w:fill="FFFFFF"/>
            <w:vAlign w:val="center"/>
            <w:hideMark/>
          </w:tcPr>
          <w:p w14:paraId="54185A3E" w14:textId="77777777" w:rsidR="007C26D2" w:rsidRPr="001D1332" w:rsidRDefault="007C26D2" w:rsidP="007C26D2">
            <w:pPr>
              <w:rPr>
                <w:lang w:val="en-US" w:eastAsia="en-US"/>
              </w:rPr>
            </w:pPr>
            <w:proofErr w:type="spellStart"/>
            <w:r w:rsidRPr="001D1332">
              <w:rPr>
                <w:lang w:val="en-US" w:eastAsia="en-US"/>
              </w:rPr>
              <w:t>Маслини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костилки</w:t>
            </w:r>
            <w:proofErr w:type="spellEnd"/>
            <w:r w:rsidRPr="001D1332">
              <w:rPr>
                <w:lang w:val="en-US" w:eastAsia="en-US"/>
              </w:rPr>
              <w:t xml:space="preserve"> - </w:t>
            </w:r>
            <w:proofErr w:type="spellStart"/>
            <w:r w:rsidRPr="001D1332">
              <w:rPr>
                <w:lang w:val="en-US" w:eastAsia="en-US"/>
              </w:rPr>
              <w:t>цели</w:t>
            </w:r>
            <w:proofErr w:type="spellEnd"/>
            <w:r w:rsidRPr="001D1332">
              <w:rPr>
                <w:lang w:val="en-US" w:eastAsia="en-US"/>
              </w:rPr>
              <w:t xml:space="preserve"> (с </w:t>
            </w:r>
            <w:proofErr w:type="spellStart"/>
            <w:r w:rsidRPr="001D1332">
              <w:rPr>
                <w:lang w:val="en-US" w:eastAsia="en-US"/>
              </w:rPr>
              <w:t>извадена</w:t>
            </w:r>
            <w:proofErr w:type="spellEnd"/>
            <w:r w:rsidRPr="001D1332">
              <w:rPr>
                <w:lang w:val="en-US" w:eastAsia="en-US"/>
              </w:rPr>
              <w:t xml:space="preserve"> </w:t>
            </w:r>
            <w:proofErr w:type="spellStart"/>
            <w:r w:rsidRPr="001D1332">
              <w:rPr>
                <w:lang w:val="en-US" w:eastAsia="en-US"/>
              </w:rPr>
              <w:t>костилка</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съответния</w:t>
            </w:r>
            <w:proofErr w:type="spellEnd"/>
            <w:r w:rsidRPr="001D1332">
              <w:rPr>
                <w:lang w:val="en-US" w:eastAsia="en-US"/>
              </w:rPr>
              <w:t xml:space="preserve"> </w:t>
            </w:r>
            <w:proofErr w:type="spellStart"/>
            <w:r w:rsidRPr="001D1332">
              <w:rPr>
                <w:lang w:val="en-US" w:eastAsia="en-US"/>
              </w:rPr>
              <w:t>сорт</w:t>
            </w:r>
            <w:proofErr w:type="spellEnd"/>
            <w:r w:rsidRPr="001D1332">
              <w:rPr>
                <w:lang w:val="en-US" w:eastAsia="en-US"/>
              </w:rPr>
              <w:t xml:space="preserve">, </w:t>
            </w:r>
            <w:proofErr w:type="spellStart"/>
            <w:r w:rsidRPr="001D1332">
              <w:rPr>
                <w:lang w:val="en-US" w:eastAsia="en-US"/>
              </w:rPr>
              <w:t>мирис-характерен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маслини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 xml:space="preserve">,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друг</w:t>
            </w:r>
            <w:proofErr w:type="spellEnd"/>
            <w:r w:rsidRPr="001D1332">
              <w:rPr>
                <w:lang w:val="en-US" w:eastAsia="en-US"/>
              </w:rPr>
              <w:t xml:space="preserve"> </w:t>
            </w:r>
            <w:proofErr w:type="spellStart"/>
            <w:r w:rsidRPr="001D1332">
              <w:rPr>
                <w:lang w:val="en-US" w:eastAsia="en-US"/>
              </w:rPr>
              <w:t>несвойствен</w:t>
            </w:r>
            <w:proofErr w:type="spellEnd"/>
            <w:r w:rsidRPr="001D1332">
              <w:rPr>
                <w:lang w:val="en-US" w:eastAsia="en-US"/>
              </w:rPr>
              <w:t xml:space="preserve"> </w:t>
            </w:r>
            <w:proofErr w:type="spellStart"/>
            <w:r w:rsidRPr="001D1332">
              <w:rPr>
                <w:lang w:val="en-US" w:eastAsia="en-US"/>
              </w:rPr>
              <w:t>аромат</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характерен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454AD012"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621D0A5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F21C615" w14:textId="77777777" w:rsidR="007C26D2" w:rsidRPr="001D1332" w:rsidRDefault="007C26D2" w:rsidP="007C26D2">
            <w:pPr>
              <w:rPr>
                <w:lang w:val="en-US" w:eastAsia="en-US"/>
              </w:rPr>
            </w:pPr>
            <w:proofErr w:type="spellStart"/>
            <w:r w:rsidRPr="001D1332">
              <w:rPr>
                <w:lang w:val="en-US" w:eastAsia="en-US"/>
              </w:rPr>
              <w:t>метална</w:t>
            </w:r>
            <w:proofErr w:type="spellEnd"/>
            <w:r w:rsidRPr="001D1332">
              <w:rPr>
                <w:lang w:val="en-US" w:eastAsia="en-US"/>
              </w:rPr>
              <w:t xml:space="preserve"> </w:t>
            </w:r>
            <w:proofErr w:type="spellStart"/>
            <w:r w:rsidRPr="001D1332">
              <w:rPr>
                <w:lang w:val="en-US" w:eastAsia="en-US"/>
              </w:rPr>
              <w:t>кутия</w:t>
            </w:r>
            <w:proofErr w:type="spellEnd"/>
            <w:r w:rsidRPr="001D1332">
              <w:rPr>
                <w:lang w:val="en-US" w:eastAsia="en-US"/>
              </w:rPr>
              <w:t>, 2кг</w:t>
            </w:r>
          </w:p>
        </w:tc>
        <w:tc>
          <w:tcPr>
            <w:tcW w:w="1440" w:type="dxa"/>
            <w:tcBorders>
              <w:top w:val="nil"/>
              <w:left w:val="nil"/>
              <w:bottom w:val="single" w:sz="4" w:space="0" w:color="auto"/>
              <w:right w:val="single" w:sz="4" w:space="0" w:color="auto"/>
            </w:tcBorders>
            <w:shd w:val="clear" w:color="000000" w:fill="FFFFFF"/>
            <w:noWrap/>
            <w:vAlign w:val="center"/>
          </w:tcPr>
          <w:p w14:paraId="1DB8C263" w14:textId="77777777" w:rsidR="007C26D2" w:rsidRPr="001D1332" w:rsidRDefault="007C26D2" w:rsidP="007C26D2">
            <w:pPr>
              <w:rPr>
                <w:lang w:val="en-US" w:eastAsia="en-US"/>
              </w:rPr>
            </w:pPr>
          </w:p>
        </w:tc>
      </w:tr>
      <w:tr w:rsidR="007C26D2" w:rsidRPr="007C26D2" w14:paraId="05CAF6E3" w14:textId="77777777" w:rsidTr="007C26D2">
        <w:trPr>
          <w:trHeight w:val="828"/>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07B8C0F7" w14:textId="77777777" w:rsidR="007C26D2" w:rsidRPr="001D1332" w:rsidRDefault="007C26D2" w:rsidP="007C26D2">
            <w:pPr>
              <w:rPr>
                <w:lang w:val="en-US" w:eastAsia="en-US"/>
              </w:rPr>
            </w:pPr>
            <w:r w:rsidRPr="001D1332">
              <w:rPr>
                <w:lang w:val="en-US" w:eastAsia="en-US"/>
              </w:rPr>
              <w:t>151</w:t>
            </w:r>
          </w:p>
        </w:tc>
        <w:tc>
          <w:tcPr>
            <w:tcW w:w="3317" w:type="dxa"/>
            <w:tcBorders>
              <w:top w:val="nil"/>
              <w:left w:val="nil"/>
              <w:bottom w:val="single" w:sz="4" w:space="0" w:color="auto"/>
              <w:right w:val="single" w:sz="4" w:space="0" w:color="auto"/>
            </w:tcBorders>
            <w:shd w:val="clear" w:color="000000" w:fill="FFFFFF"/>
            <w:vAlign w:val="center"/>
            <w:hideMark/>
          </w:tcPr>
          <w:p w14:paraId="55CF7A5A" w14:textId="77777777" w:rsidR="007C26D2" w:rsidRPr="001D1332" w:rsidRDefault="007C26D2" w:rsidP="007C26D2">
            <w:pPr>
              <w:rPr>
                <w:lang w:val="en-US" w:eastAsia="en-US"/>
              </w:rPr>
            </w:pPr>
            <w:proofErr w:type="spellStart"/>
            <w:r w:rsidRPr="001D1332">
              <w:rPr>
                <w:lang w:val="en-US" w:eastAsia="en-US"/>
              </w:rPr>
              <w:t>Лютеница</w:t>
            </w:r>
            <w:proofErr w:type="spellEnd"/>
            <w:r w:rsidRPr="001D1332">
              <w:rPr>
                <w:lang w:val="en-US" w:eastAsia="en-US"/>
              </w:rPr>
              <w:t xml:space="preserve"> БС (0,300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еднородна</w:t>
            </w:r>
            <w:proofErr w:type="spellEnd"/>
            <w:r w:rsidRPr="001D1332">
              <w:rPr>
                <w:lang w:val="en-US" w:eastAsia="en-US"/>
              </w:rPr>
              <w:t xml:space="preserve">, </w:t>
            </w:r>
            <w:proofErr w:type="spellStart"/>
            <w:r w:rsidRPr="001D1332">
              <w:rPr>
                <w:lang w:val="en-US" w:eastAsia="en-US"/>
              </w:rPr>
              <w:t>пюреобразна</w:t>
            </w:r>
            <w:proofErr w:type="spellEnd"/>
            <w:r w:rsidRPr="001D1332">
              <w:rPr>
                <w:lang w:val="en-US" w:eastAsia="en-US"/>
              </w:rPr>
              <w:t xml:space="preserve"> </w:t>
            </w:r>
            <w:proofErr w:type="spellStart"/>
            <w:r w:rsidRPr="001D1332">
              <w:rPr>
                <w:lang w:val="en-US" w:eastAsia="en-US"/>
              </w:rPr>
              <w:t>маса</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свойствени</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вложените</w:t>
            </w:r>
            <w:proofErr w:type="spellEnd"/>
            <w:r w:rsidRPr="001D1332">
              <w:rPr>
                <w:lang w:val="en-US" w:eastAsia="en-US"/>
              </w:rPr>
              <w:t xml:space="preserve"> </w:t>
            </w:r>
            <w:proofErr w:type="spellStart"/>
            <w:r w:rsidRPr="001D1332">
              <w:rPr>
                <w:lang w:val="en-US" w:eastAsia="en-US"/>
              </w:rPr>
              <w:t>съставки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бледо</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яркочервен</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395B87F" w14:textId="77777777" w:rsidR="007C26D2" w:rsidRPr="001D1332" w:rsidRDefault="007C26D2" w:rsidP="007C26D2">
            <w:pPr>
              <w:rPr>
                <w:lang w:val="en-US" w:eastAsia="en-US"/>
              </w:rPr>
            </w:pPr>
            <w:r w:rsidRPr="001D1332">
              <w:rPr>
                <w:lang w:val="en-US" w:eastAsia="en-US"/>
              </w:rPr>
              <w:t xml:space="preserve">БДС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еквивалент</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1D3A5E4"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5F902026"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стъклени</w:t>
            </w:r>
            <w:proofErr w:type="spellEnd"/>
            <w:r w:rsidRPr="001D1332">
              <w:rPr>
                <w:lang w:val="en-US" w:eastAsia="en-US"/>
              </w:rPr>
              <w:t xml:space="preserve"> </w:t>
            </w:r>
            <w:proofErr w:type="spellStart"/>
            <w:r w:rsidRPr="001D1332">
              <w:rPr>
                <w:lang w:val="en-US" w:eastAsia="en-US"/>
              </w:rPr>
              <w:t>буркани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0,300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72E499E" w14:textId="77777777" w:rsidR="007C26D2" w:rsidRPr="001D1332" w:rsidRDefault="007C26D2" w:rsidP="007C26D2">
            <w:pPr>
              <w:rPr>
                <w:lang w:val="en-US" w:eastAsia="en-US"/>
              </w:rPr>
            </w:pPr>
          </w:p>
        </w:tc>
      </w:tr>
      <w:tr w:rsidR="007C26D2" w:rsidRPr="007C26D2" w14:paraId="4F6B7E53"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566E16B0" w14:textId="77777777" w:rsidR="007C26D2" w:rsidRPr="001D1332" w:rsidRDefault="007C26D2" w:rsidP="007C26D2">
            <w:pPr>
              <w:rPr>
                <w:lang w:val="en-US" w:eastAsia="en-US"/>
              </w:rPr>
            </w:pPr>
            <w:r w:rsidRPr="001D1332">
              <w:rPr>
                <w:lang w:val="en-US" w:eastAsia="en-US"/>
              </w:rPr>
              <w:t>152</w:t>
            </w:r>
          </w:p>
        </w:tc>
        <w:tc>
          <w:tcPr>
            <w:tcW w:w="3317" w:type="dxa"/>
            <w:tcBorders>
              <w:top w:val="nil"/>
              <w:left w:val="nil"/>
              <w:bottom w:val="single" w:sz="4" w:space="0" w:color="auto"/>
              <w:right w:val="single" w:sz="4" w:space="0" w:color="auto"/>
            </w:tcBorders>
            <w:vAlign w:val="center"/>
            <w:hideMark/>
          </w:tcPr>
          <w:p w14:paraId="58694EEE" w14:textId="77777777" w:rsidR="007C26D2" w:rsidRPr="001D1332" w:rsidRDefault="007C26D2" w:rsidP="007C26D2">
            <w:pPr>
              <w:rPr>
                <w:lang w:val="en-US" w:eastAsia="en-US"/>
              </w:rPr>
            </w:pPr>
            <w:proofErr w:type="spellStart"/>
            <w:r w:rsidRPr="001D1332">
              <w:rPr>
                <w:lang w:val="en-US" w:eastAsia="en-US"/>
              </w:rPr>
              <w:t>Замразен</w:t>
            </w:r>
            <w:proofErr w:type="spellEnd"/>
            <w:r w:rsidRPr="001D1332">
              <w:rPr>
                <w:lang w:val="en-US" w:eastAsia="en-US"/>
              </w:rPr>
              <w:t xml:space="preserve"> </w:t>
            </w:r>
            <w:proofErr w:type="spellStart"/>
            <w:r w:rsidRPr="001D1332">
              <w:rPr>
                <w:lang w:val="en-US" w:eastAsia="en-US"/>
              </w:rPr>
              <w:t>зелен</w:t>
            </w:r>
            <w:proofErr w:type="spellEnd"/>
            <w:r w:rsidRPr="001D1332">
              <w:rPr>
                <w:lang w:val="en-US" w:eastAsia="en-US"/>
              </w:rPr>
              <w:t xml:space="preserve"> </w:t>
            </w:r>
            <w:proofErr w:type="spellStart"/>
            <w:r w:rsidRPr="001D1332">
              <w:rPr>
                <w:lang w:val="en-US" w:eastAsia="en-US"/>
              </w:rPr>
              <w:t>фасул</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w:t>
            </w:r>
          </w:p>
        </w:tc>
        <w:tc>
          <w:tcPr>
            <w:tcW w:w="2438" w:type="dxa"/>
            <w:tcBorders>
              <w:top w:val="nil"/>
              <w:left w:val="nil"/>
              <w:bottom w:val="single" w:sz="4" w:space="0" w:color="auto"/>
              <w:right w:val="single" w:sz="4" w:space="0" w:color="auto"/>
            </w:tcBorders>
            <w:vAlign w:val="center"/>
            <w:hideMark/>
          </w:tcPr>
          <w:p w14:paraId="5B05D700"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0A161357"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vAlign w:val="center"/>
            <w:hideMark/>
          </w:tcPr>
          <w:p w14:paraId="0BF09925"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1кг.</w:t>
            </w:r>
          </w:p>
        </w:tc>
        <w:tc>
          <w:tcPr>
            <w:tcW w:w="1440" w:type="dxa"/>
            <w:tcBorders>
              <w:top w:val="nil"/>
              <w:left w:val="nil"/>
              <w:bottom w:val="single" w:sz="4" w:space="0" w:color="auto"/>
              <w:right w:val="single" w:sz="4" w:space="0" w:color="auto"/>
            </w:tcBorders>
            <w:noWrap/>
            <w:vAlign w:val="center"/>
          </w:tcPr>
          <w:p w14:paraId="282FDE2F" w14:textId="77777777" w:rsidR="007C26D2" w:rsidRPr="001D1332" w:rsidRDefault="007C26D2" w:rsidP="007C26D2">
            <w:pPr>
              <w:rPr>
                <w:lang w:val="en-US" w:eastAsia="en-US"/>
              </w:rPr>
            </w:pPr>
          </w:p>
        </w:tc>
      </w:tr>
      <w:tr w:rsidR="007C26D2" w:rsidRPr="007C26D2" w14:paraId="3A574D85"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9DA1A67" w14:textId="77777777" w:rsidR="007C26D2" w:rsidRPr="001D1332" w:rsidRDefault="007C26D2" w:rsidP="007C26D2">
            <w:pPr>
              <w:rPr>
                <w:lang w:val="en-US" w:eastAsia="en-US"/>
              </w:rPr>
            </w:pPr>
            <w:r w:rsidRPr="001D1332">
              <w:rPr>
                <w:lang w:val="en-US" w:eastAsia="en-US"/>
              </w:rPr>
              <w:t>153</w:t>
            </w:r>
          </w:p>
        </w:tc>
        <w:tc>
          <w:tcPr>
            <w:tcW w:w="3317" w:type="dxa"/>
            <w:tcBorders>
              <w:top w:val="nil"/>
              <w:left w:val="nil"/>
              <w:bottom w:val="single" w:sz="4" w:space="0" w:color="auto"/>
              <w:right w:val="single" w:sz="4" w:space="0" w:color="auto"/>
            </w:tcBorders>
            <w:vAlign w:val="center"/>
            <w:hideMark/>
          </w:tcPr>
          <w:p w14:paraId="6F33E2F7" w14:textId="77777777" w:rsidR="007C26D2" w:rsidRPr="001D1332" w:rsidRDefault="007C26D2" w:rsidP="007C26D2">
            <w:pPr>
              <w:rPr>
                <w:lang w:val="en-US" w:eastAsia="en-US"/>
              </w:rPr>
            </w:pPr>
            <w:proofErr w:type="spellStart"/>
            <w:r w:rsidRPr="001D1332">
              <w:rPr>
                <w:lang w:val="en-US" w:eastAsia="en-US"/>
              </w:rPr>
              <w:t>Замразени</w:t>
            </w:r>
            <w:proofErr w:type="spellEnd"/>
            <w:r w:rsidRPr="001D1332">
              <w:rPr>
                <w:lang w:val="en-US" w:eastAsia="en-US"/>
              </w:rPr>
              <w:t xml:space="preserve"> </w:t>
            </w:r>
            <w:proofErr w:type="spellStart"/>
            <w:r w:rsidRPr="001D1332">
              <w:rPr>
                <w:lang w:val="en-US" w:eastAsia="en-US"/>
              </w:rPr>
              <w:t>тиквички</w:t>
            </w:r>
            <w:proofErr w:type="spellEnd"/>
            <w:r w:rsidRPr="001D1332">
              <w:rPr>
                <w:lang w:val="en-US" w:eastAsia="en-US"/>
              </w:rPr>
              <w:t xml:space="preserve"> -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смачкани</w:t>
            </w:r>
            <w:proofErr w:type="spellEnd"/>
            <w:r w:rsidRPr="001D1332">
              <w:rPr>
                <w:lang w:val="en-US" w:eastAsia="en-US"/>
              </w:rPr>
              <w:t>.</w:t>
            </w:r>
          </w:p>
        </w:tc>
        <w:tc>
          <w:tcPr>
            <w:tcW w:w="2438" w:type="dxa"/>
            <w:tcBorders>
              <w:top w:val="nil"/>
              <w:left w:val="nil"/>
              <w:bottom w:val="single" w:sz="4" w:space="0" w:color="auto"/>
              <w:right w:val="single" w:sz="4" w:space="0" w:color="auto"/>
            </w:tcBorders>
            <w:vAlign w:val="center"/>
            <w:hideMark/>
          </w:tcPr>
          <w:p w14:paraId="3497201B"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24B787BF"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vAlign w:val="center"/>
            <w:hideMark/>
          </w:tcPr>
          <w:p w14:paraId="2FDF7F5B"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1кг.</w:t>
            </w:r>
          </w:p>
        </w:tc>
        <w:tc>
          <w:tcPr>
            <w:tcW w:w="1440" w:type="dxa"/>
            <w:tcBorders>
              <w:top w:val="nil"/>
              <w:left w:val="nil"/>
              <w:bottom w:val="single" w:sz="4" w:space="0" w:color="auto"/>
              <w:right w:val="single" w:sz="4" w:space="0" w:color="auto"/>
            </w:tcBorders>
            <w:noWrap/>
            <w:vAlign w:val="center"/>
          </w:tcPr>
          <w:p w14:paraId="2C259F26" w14:textId="77777777" w:rsidR="007C26D2" w:rsidRPr="001D1332" w:rsidRDefault="007C26D2" w:rsidP="007C26D2">
            <w:pPr>
              <w:rPr>
                <w:lang w:val="en-US" w:eastAsia="en-US"/>
              </w:rPr>
            </w:pPr>
          </w:p>
        </w:tc>
      </w:tr>
      <w:tr w:rsidR="007C26D2" w:rsidRPr="007C26D2" w14:paraId="6DF36A18"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4245C38E" w14:textId="77777777" w:rsidR="007C26D2" w:rsidRPr="001D1332" w:rsidRDefault="007C26D2" w:rsidP="007C26D2">
            <w:pPr>
              <w:rPr>
                <w:lang w:val="en-US" w:eastAsia="en-US"/>
              </w:rPr>
            </w:pPr>
            <w:r w:rsidRPr="001D1332">
              <w:rPr>
                <w:lang w:val="en-US" w:eastAsia="en-US"/>
              </w:rPr>
              <w:t>154</w:t>
            </w:r>
          </w:p>
        </w:tc>
        <w:tc>
          <w:tcPr>
            <w:tcW w:w="3317" w:type="dxa"/>
            <w:tcBorders>
              <w:top w:val="nil"/>
              <w:left w:val="nil"/>
              <w:bottom w:val="single" w:sz="4" w:space="0" w:color="auto"/>
              <w:right w:val="single" w:sz="4" w:space="0" w:color="auto"/>
            </w:tcBorders>
            <w:vAlign w:val="center"/>
            <w:hideMark/>
          </w:tcPr>
          <w:p w14:paraId="096BE911" w14:textId="77777777" w:rsidR="007C26D2" w:rsidRPr="001D1332" w:rsidRDefault="007C26D2" w:rsidP="007C26D2">
            <w:pPr>
              <w:rPr>
                <w:lang w:val="en-US" w:eastAsia="en-US"/>
              </w:rPr>
            </w:pPr>
            <w:proofErr w:type="spellStart"/>
            <w:r w:rsidRPr="001D1332">
              <w:rPr>
                <w:lang w:val="en-US" w:eastAsia="en-US"/>
              </w:rPr>
              <w:t>Кифла</w:t>
            </w:r>
            <w:proofErr w:type="spellEnd"/>
            <w:r w:rsidRPr="001D1332">
              <w:rPr>
                <w:lang w:val="en-US" w:eastAsia="en-US"/>
              </w:rPr>
              <w:t xml:space="preserve"> с </w:t>
            </w:r>
            <w:proofErr w:type="spellStart"/>
            <w:r w:rsidRPr="001D1332">
              <w:rPr>
                <w:lang w:val="en-US" w:eastAsia="en-US"/>
              </w:rPr>
              <w:t>извара</w:t>
            </w:r>
            <w:proofErr w:type="spellEnd"/>
            <w:r w:rsidRPr="001D1332">
              <w:rPr>
                <w:lang w:val="en-US" w:eastAsia="en-US"/>
              </w:rPr>
              <w:t xml:space="preserve"> 0,110 </w:t>
            </w:r>
            <w:proofErr w:type="spellStart"/>
            <w:r w:rsidRPr="001D1332">
              <w:rPr>
                <w:lang w:val="en-US" w:eastAsia="en-US"/>
              </w:rPr>
              <w:t>кг</w:t>
            </w:r>
            <w:proofErr w:type="spellEnd"/>
          </w:p>
        </w:tc>
        <w:tc>
          <w:tcPr>
            <w:tcW w:w="2438" w:type="dxa"/>
            <w:tcBorders>
              <w:top w:val="nil"/>
              <w:left w:val="nil"/>
              <w:bottom w:val="single" w:sz="4" w:space="0" w:color="auto"/>
              <w:right w:val="single" w:sz="4" w:space="0" w:color="auto"/>
            </w:tcBorders>
            <w:vAlign w:val="center"/>
            <w:hideMark/>
          </w:tcPr>
          <w:p w14:paraId="0BD8F9C9"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1DF347DF"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
        </w:tc>
        <w:tc>
          <w:tcPr>
            <w:tcW w:w="1260" w:type="dxa"/>
            <w:tcBorders>
              <w:top w:val="nil"/>
              <w:left w:val="nil"/>
              <w:bottom w:val="single" w:sz="4" w:space="0" w:color="auto"/>
              <w:right w:val="single" w:sz="4" w:space="0" w:color="auto"/>
            </w:tcBorders>
            <w:vAlign w:val="center"/>
            <w:hideMark/>
          </w:tcPr>
          <w:p w14:paraId="1919042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noWrap/>
            <w:vAlign w:val="center"/>
          </w:tcPr>
          <w:p w14:paraId="6FC1840A" w14:textId="77777777" w:rsidR="007C26D2" w:rsidRPr="001D1332" w:rsidRDefault="007C26D2" w:rsidP="007C26D2">
            <w:pPr>
              <w:rPr>
                <w:lang w:val="en-US" w:eastAsia="en-US"/>
              </w:rPr>
            </w:pPr>
          </w:p>
        </w:tc>
      </w:tr>
      <w:tr w:rsidR="007C26D2" w:rsidRPr="007C26D2" w14:paraId="1ACF0813"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2E39FB4E" w14:textId="77777777" w:rsidR="007C26D2" w:rsidRPr="001D1332" w:rsidRDefault="007C26D2" w:rsidP="007C26D2">
            <w:pPr>
              <w:rPr>
                <w:lang w:val="en-US" w:eastAsia="en-US"/>
              </w:rPr>
            </w:pPr>
            <w:r w:rsidRPr="001D1332">
              <w:rPr>
                <w:lang w:val="en-US" w:eastAsia="en-US"/>
              </w:rPr>
              <w:t>155</w:t>
            </w:r>
          </w:p>
        </w:tc>
        <w:tc>
          <w:tcPr>
            <w:tcW w:w="3317" w:type="dxa"/>
            <w:tcBorders>
              <w:top w:val="nil"/>
              <w:left w:val="nil"/>
              <w:bottom w:val="single" w:sz="4" w:space="0" w:color="auto"/>
              <w:right w:val="single" w:sz="4" w:space="0" w:color="auto"/>
            </w:tcBorders>
            <w:vAlign w:val="center"/>
            <w:hideMark/>
          </w:tcPr>
          <w:p w14:paraId="016A9810" w14:textId="77777777" w:rsidR="007C26D2" w:rsidRPr="001D1332" w:rsidRDefault="007C26D2" w:rsidP="007C26D2">
            <w:pPr>
              <w:rPr>
                <w:lang w:val="en-US" w:eastAsia="en-US"/>
              </w:rPr>
            </w:pPr>
            <w:proofErr w:type="spellStart"/>
            <w:r w:rsidRPr="001D1332">
              <w:rPr>
                <w:lang w:val="en-US" w:eastAsia="en-US"/>
              </w:rPr>
              <w:t>Кифла</w:t>
            </w:r>
            <w:proofErr w:type="spellEnd"/>
            <w:r w:rsidRPr="001D1332">
              <w:rPr>
                <w:lang w:val="en-US" w:eastAsia="en-US"/>
              </w:rPr>
              <w:t xml:space="preserve"> с </w:t>
            </w:r>
            <w:proofErr w:type="spellStart"/>
            <w:r w:rsidRPr="001D1332">
              <w:rPr>
                <w:lang w:val="en-US" w:eastAsia="en-US"/>
              </w:rPr>
              <w:t>извара</w:t>
            </w:r>
            <w:proofErr w:type="spellEnd"/>
            <w:r w:rsidRPr="001D1332">
              <w:rPr>
                <w:lang w:val="en-US" w:eastAsia="en-US"/>
              </w:rPr>
              <w:t xml:space="preserve"> 0,140 </w:t>
            </w:r>
            <w:proofErr w:type="spellStart"/>
            <w:r w:rsidRPr="001D1332">
              <w:rPr>
                <w:lang w:val="en-US" w:eastAsia="en-US"/>
              </w:rPr>
              <w:t>кг</w:t>
            </w:r>
            <w:proofErr w:type="spellEnd"/>
          </w:p>
        </w:tc>
        <w:tc>
          <w:tcPr>
            <w:tcW w:w="2438" w:type="dxa"/>
            <w:tcBorders>
              <w:top w:val="nil"/>
              <w:left w:val="nil"/>
              <w:bottom w:val="single" w:sz="4" w:space="0" w:color="auto"/>
              <w:right w:val="single" w:sz="4" w:space="0" w:color="auto"/>
            </w:tcBorders>
            <w:vAlign w:val="center"/>
            <w:hideMark/>
          </w:tcPr>
          <w:p w14:paraId="71583E2E"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61565688"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
        </w:tc>
        <w:tc>
          <w:tcPr>
            <w:tcW w:w="1260" w:type="dxa"/>
            <w:tcBorders>
              <w:top w:val="nil"/>
              <w:left w:val="nil"/>
              <w:bottom w:val="single" w:sz="4" w:space="0" w:color="auto"/>
              <w:right w:val="single" w:sz="4" w:space="0" w:color="auto"/>
            </w:tcBorders>
            <w:vAlign w:val="center"/>
            <w:hideMark/>
          </w:tcPr>
          <w:p w14:paraId="48429378"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noWrap/>
            <w:vAlign w:val="center"/>
          </w:tcPr>
          <w:p w14:paraId="3D204A4C" w14:textId="77777777" w:rsidR="007C26D2" w:rsidRPr="001D1332" w:rsidRDefault="007C26D2" w:rsidP="007C26D2">
            <w:pPr>
              <w:rPr>
                <w:lang w:val="en-US" w:eastAsia="en-US"/>
              </w:rPr>
            </w:pPr>
          </w:p>
        </w:tc>
      </w:tr>
      <w:tr w:rsidR="007C26D2" w:rsidRPr="007C26D2" w14:paraId="0F4DE8BA"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37578CD" w14:textId="77777777" w:rsidR="007C26D2" w:rsidRPr="001D1332" w:rsidRDefault="007C26D2" w:rsidP="007C26D2">
            <w:pPr>
              <w:rPr>
                <w:lang w:val="en-US" w:eastAsia="en-US"/>
              </w:rPr>
            </w:pPr>
            <w:r w:rsidRPr="001D1332">
              <w:rPr>
                <w:lang w:val="en-US" w:eastAsia="en-US"/>
              </w:rPr>
              <w:t>156</w:t>
            </w:r>
          </w:p>
        </w:tc>
        <w:tc>
          <w:tcPr>
            <w:tcW w:w="3317" w:type="dxa"/>
            <w:tcBorders>
              <w:top w:val="nil"/>
              <w:left w:val="nil"/>
              <w:bottom w:val="single" w:sz="4" w:space="0" w:color="auto"/>
              <w:right w:val="single" w:sz="4" w:space="0" w:color="auto"/>
            </w:tcBorders>
            <w:vAlign w:val="center"/>
            <w:hideMark/>
          </w:tcPr>
          <w:p w14:paraId="1CA81748" w14:textId="77777777" w:rsidR="007C26D2" w:rsidRPr="001D1332" w:rsidRDefault="007C26D2" w:rsidP="007C26D2">
            <w:pPr>
              <w:rPr>
                <w:lang w:val="en-US" w:eastAsia="en-US"/>
              </w:rPr>
            </w:pPr>
            <w:proofErr w:type="spellStart"/>
            <w:r w:rsidRPr="001D1332">
              <w:rPr>
                <w:lang w:val="en-US" w:eastAsia="en-US"/>
              </w:rPr>
              <w:t>Баничка</w:t>
            </w:r>
            <w:proofErr w:type="spellEnd"/>
            <w:r w:rsidRPr="001D1332">
              <w:rPr>
                <w:lang w:val="en-US" w:eastAsia="en-US"/>
              </w:rPr>
              <w:t xml:space="preserve"> 0,100 </w:t>
            </w:r>
            <w:proofErr w:type="spellStart"/>
            <w:r w:rsidRPr="001D1332">
              <w:rPr>
                <w:lang w:val="en-US" w:eastAsia="en-US"/>
              </w:rPr>
              <w:t>кг</w:t>
            </w:r>
            <w:proofErr w:type="spellEnd"/>
          </w:p>
        </w:tc>
        <w:tc>
          <w:tcPr>
            <w:tcW w:w="2438" w:type="dxa"/>
            <w:tcBorders>
              <w:top w:val="nil"/>
              <w:left w:val="nil"/>
              <w:bottom w:val="single" w:sz="4" w:space="0" w:color="auto"/>
              <w:right w:val="single" w:sz="4" w:space="0" w:color="auto"/>
            </w:tcBorders>
            <w:vAlign w:val="center"/>
            <w:hideMark/>
          </w:tcPr>
          <w:p w14:paraId="7791F194"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34EDC575"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
        </w:tc>
        <w:tc>
          <w:tcPr>
            <w:tcW w:w="1260" w:type="dxa"/>
            <w:tcBorders>
              <w:top w:val="nil"/>
              <w:left w:val="nil"/>
              <w:bottom w:val="single" w:sz="4" w:space="0" w:color="auto"/>
              <w:right w:val="single" w:sz="4" w:space="0" w:color="auto"/>
            </w:tcBorders>
            <w:vAlign w:val="center"/>
            <w:hideMark/>
          </w:tcPr>
          <w:p w14:paraId="20BCFBBD"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noWrap/>
            <w:vAlign w:val="center"/>
          </w:tcPr>
          <w:p w14:paraId="0D123A29" w14:textId="77777777" w:rsidR="007C26D2" w:rsidRPr="001D1332" w:rsidRDefault="007C26D2" w:rsidP="007C26D2">
            <w:pPr>
              <w:rPr>
                <w:lang w:val="en-US" w:eastAsia="en-US"/>
              </w:rPr>
            </w:pPr>
          </w:p>
        </w:tc>
      </w:tr>
      <w:tr w:rsidR="007C26D2" w:rsidRPr="007C26D2" w14:paraId="19CEDBF8" w14:textId="77777777" w:rsidTr="007C26D2">
        <w:trPr>
          <w:trHeight w:val="87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AE5D308" w14:textId="77777777" w:rsidR="007C26D2" w:rsidRPr="001D1332" w:rsidRDefault="007C26D2" w:rsidP="007C26D2">
            <w:pPr>
              <w:rPr>
                <w:lang w:val="en-US" w:eastAsia="en-US"/>
              </w:rPr>
            </w:pPr>
            <w:r w:rsidRPr="001D1332">
              <w:rPr>
                <w:lang w:val="en-US" w:eastAsia="en-US"/>
              </w:rPr>
              <w:t>157</w:t>
            </w:r>
          </w:p>
        </w:tc>
        <w:tc>
          <w:tcPr>
            <w:tcW w:w="3317" w:type="dxa"/>
            <w:tcBorders>
              <w:top w:val="nil"/>
              <w:left w:val="nil"/>
              <w:bottom w:val="single" w:sz="4" w:space="0" w:color="auto"/>
              <w:right w:val="single" w:sz="4" w:space="0" w:color="auto"/>
            </w:tcBorders>
            <w:vAlign w:val="center"/>
            <w:hideMark/>
          </w:tcPr>
          <w:p w14:paraId="1DDD9ADF" w14:textId="77777777" w:rsidR="007C26D2" w:rsidRPr="001D1332" w:rsidRDefault="007C26D2" w:rsidP="007C26D2">
            <w:pPr>
              <w:rPr>
                <w:lang w:val="en-US" w:eastAsia="en-US"/>
              </w:rPr>
            </w:pPr>
            <w:proofErr w:type="spellStart"/>
            <w:r w:rsidRPr="001D1332">
              <w:rPr>
                <w:lang w:val="en-US" w:eastAsia="en-US"/>
              </w:rPr>
              <w:t>Амарант</w:t>
            </w:r>
            <w:proofErr w:type="spellEnd"/>
            <w:r w:rsidRPr="001D1332">
              <w:rPr>
                <w:lang w:val="en-US" w:eastAsia="en-US"/>
              </w:rPr>
              <w:t xml:space="preserve"> - 0,500 </w:t>
            </w:r>
            <w:proofErr w:type="spellStart"/>
            <w:r w:rsidRPr="001D1332">
              <w:rPr>
                <w:lang w:val="en-US" w:eastAsia="en-US"/>
              </w:rPr>
              <w:t>кг</w:t>
            </w:r>
            <w:proofErr w:type="spellEnd"/>
          </w:p>
        </w:tc>
        <w:tc>
          <w:tcPr>
            <w:tcW w:w="2438" w:type="dxa"/>
            <w:tcBorders>
              <w:top w:val="nil"/>
              <w:left w:val="nil"/>
              <w:bottom w:val="single" w:sz="4" w:space="0" w:color="auto"/>
              <w:right w:val="single" w:sz="4" w:space="0" w:color="auto"/>
            </w:tcBorders>
            <w:vAlign w:val="center"/>
            <w:hideMark/>
          </w:tcPr>
          <w:p w14:paraId="598B22FE" w14:textId="77777777" w:rsidR="007C26D2" w:rsidRPr="001D1332" w:rsidRDefault="007C26D2" w:rsidP="007C26D2">
            <w:pPr>
              <w:rPr>
                <w:lang w:val="en-US" w:eastAsia="en-US"/>
              </w:rPr>
            </w:pP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vAlign w:val="center"/>
            <w:hideMark/>
          </w:tcPr>
          <w:p w14:paraId="49CA5D23"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 xml:space="preserve">. </w:t>
            </w:r>
          </w:p>
        </w:tc>
        <w:tc>
          <w:tcPr>
            <w:tcW w:w="1260" w:type="dxa"/>
            <w:tcBorders>
              <w:top w:val="nil"/>
              <w:left w:val="nil"/>
              <w:bottom w:val="single" w:sz="4" w:space="0" w:color="auto"/>
              <w:right w:val="single" w:sz="4" w:space="0" w:color="auto"/>
            </w:tcBorders>
            <w:vAlign w:val="center"/>
            <w:hideMark/>
          </w:tcPr>
          <w:p w14:paraId="7363F302"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noWrap/>
            <w:vAlign w:val="center"/>
          </w:tcPr>
          <w:p w14:paraId="5C6E9820" w14:textId="77777777" w:rsidR="007C26D2" w:rsidRPr="001D1332" w:rsidRDefault="007C26D2" w:rsidP="007C26D2">
            <w:pPr>
              <w:rPr>
                <w:lang w:val="en-US" w:eastAsia="en-US"/>
              </w:rPr>
            </w:pPr>
          </w:p>
        </w:tc>
      </w:tr>
      <w:tr w:rsidR="007C26D2" w:rsidRPr="007C26D2" w14:paraId="3B8C4E73"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2FD9727D" w14:textId="77777777" w:rsidR="007C26D2" w:rsidRPr="001D1332" w:rsidRDefault="007C26D2" w:rsidP="007C26D2">
            <w:pPr>
              <w:rPr>
                <w:lang w:val="en-US" w:eastAsia="en-US"/>
              </w:rPr>
            </w:pPr>
            <w:r w:rsidRPr="001D1332">
              <w:rPr>
                <w:lang w:val="en-US" w:eastAsia="en-US"/>
              </w:rPr>
              <w:t>158</w:t>
            </w:r>
          </w:p>
        </w:tc>
        <w:tc>
          <w:tcPr>
            <w:tcW w:w="3317" w:type="dxa"/>
            <w:tcBorders>
              <w:top w:val="nil"/>
              <w:left w:val="nil"/>
              <w:bottom w:val="single" w:sz="4" w:space="0" w:color="auto"/>
              <w:right w:val="single" w:sz="4" w:space="0" w:color="auto"/>
            </w:tcBorders>
            <w:shd w:val="clear" w:color="000000" w:fill="FFFFFF"/>
            <w:vAlign w:val="center"/>
            <w:hideMark/>
          </w:tcPr>
          <w:p w14:paraId="440A047F" w14:textId="77777777" w:rsidR="007C26D2" w:rsidRPr="001D1332" w:rsidRDefault="007C26D2" w:rsidP="007C26D2">
            <w:pPr>
              <w:rPr>
                <w:lang w:val="en-US" w:eastAsia="en-US"/>
              </w:rPr>
            </w:pPr>
            <w:proofErr w:type="spellStart"/>
            <w:r w:rsidRPr="001D1332">
              <w:rPr>
                <w:lang w:val="en-US" w:eastAsia="en-US"/>
              </w:rPr>
              <w:t>Кедрови</w:t>
            </w:r>
            <w:proofErr w:type="spellEnd"/>
            <w:r w:rsidRPr="001D1332">
              <w:rPr>
                <w:lang w:val="en-US" w:eastAsia="en-US"/>
              </w:rPr>
              <w:t xml:space="preserve"> </w:t>
            </w:r>
            <w:proofErr w:type="spellStart"/>
            <w:r w:rsidRPr="001D1332">
              <w:rPr>
                <w:lang w:val="en-US" w:eastAsia="en-US"/>
              </w:rPr>
              <w:t>ядки</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4F5B42DE"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w:t>
            </w:r>
            <w:r w:rsidRPr="001D1332">
              <w:rPr>
                <w:lang w:val="en-US" w:eastAsia="en-US"/>
              </w:rPr>
              <w:lastRenderedPageBreak/>
              <w:t>№ 2/20.01.20221 г.</w:t>
            </w:r>
          </w:p>
        </w:tc>
        <w:tc>
          <w:tcPr>
            <w:tcW w:w="1080" w:type="dxa"/>
            <w:tcBorders>
              <w:top w:val="nil"/>
              <w:left w:val="nil"/>
              <w:bottom w:val="single" w:sz="4" w:space="0" w:color="auto"/>
              <w:right w:val="single" w:sz="4" w:space="0" w:color="auto"/>
            </w:tcBorders>
            <w:shd w:val="clear" w:color="000000" w:fill="FFFFFF"/>
            <w:vAlign w:val="center"/>
            <w:hideMark/>
          </w:tcPr>
          <w:p w14:paraId="7B212A78" w14:textId="77777777" w:rsidR="007C26D2" w:rsidRPr="001D1332" w:rsidRDefault="007C26D2" w:rsidP="007C26D2">
            <w:pPr>
              <w:rPr>
                <w:lang w:val="en-US" w:eastAsia="en-US"/>
              </w:rPr>
            </w:pPr>
            <w:proofErr w:type="spellStart"/>
            <w:r w:rsidRPr="001D1332">
              <w:rPr>
                <w:lang w:val="en-US" w:eastAsia="en-US"/>
              </w:rPr>
              <w:lastRenderedPageBreak/>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267260B"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
        </w:tc>
        <w:tc>
          <w:tcPr>
            <w:tcW w:w="1440" w:type="dxa"/>
            <w:tcBorders>
              <w:top w:val="nil"/>
              <w:left w:val="nil"/>
              <w:bottom w:val="single" w:sz="4" w:space="0" w:color="auto"/>
              <w:right w:val="single" w:sz="4" w:space="0" w:color="auto"/>
            </w:tcBorders>
            <w:shd w:val="clear" w:color="000000" w:fill="FFFFFF"/>
            <w:noWrap/>
            <w:vAlign w:val="center"/>
          </w:tcPr>
          <w:p w14:paraId="0A2B55EE" w14:textId="77777777" w:rsidR="007C26D2" w:rsidRPr="001D1332" w:rsidRDefault="007C26D2" w:rsidP="007C26D2">
            <w:pPr>
              <w:rPr>
                <w:lang w:val="en-US" w:eastAsia="en-US"/>
              </w:rPr>
            </w:pPr>
          </w:p>
        </w:tc>
      </w:tr>
      <w:tr w:rsidR="007C26D2" w:rsidRPr="007C26D2" w14:paraId="20D68A61"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0AA5418" w14:textId="77777777" w:rsidR="007C26D2" w:rsidRPr="001D1332" w:rsidRDefault="007C26D2" w:rsidP="007C26D2">
            <w:pPr>
              <w:rPr>
                <w:lang w:val="en-US" w:eastAsia="en-US"/>
              </w:rPr>
            </w:pPr>
            <w:r w:rsidRPr="001D1332">
              <w:rPr>
                <w:lang w:val="en-US" w:eastAsia="en-US"/>
              </w:rPr>
              <w:t>159</w:t>
            </w:r>
          </w:p>
        </w:tc>
        <w:tc>
          <w:tcPr>
            <w:tcW w:w="3317" w:type="dxa"/>
            <w:tcBorders>
              <w:top w:val="nil"/>
              <w:left w:val="nil"/>
              <w:bottom w:val="single" w:sz="4" w:space="0" w:color="auto"/>
              <w:right w:val="single" w:sz="4" w:space="0" w:color="auto"/>
            </w:tcBorders>
            <w:shd w:val="clear" w:color="000000" w:fill="FFFFFF"/>
            <w:vAlign w:val="center"/>
            <w:hideMark/>
          </w:tcPr>
          <w:p w14:paraId="7168C6AD" w14:textId="77777777" w:rsidR="007C26D2" w:rsidRPr="001D1332" w:rsidRDefault="007C26D2" w:rsidP="007C26D2">
            <w:pPr>
              <w:rPr>
                <w:lang w:val="en-US" w:eastAsia="en-US"/>
              </w:rPr>
            </w:pPr>
            <w:proofErr w:type="spellStart"/>
            <w:r w:rsidRPr="001D1332">
              <w:rPr>
                <w:lang w:val="en-US" w:eastAsia="en-US"/>
              </w:rPr>
              <w:t>Бадеми</w:t>
            </w:r>
            <w:proofErr w:type="spellEnd"/>
            <w:r w:rsidRPr="001D1332">
              <w:rPr>
                <w:lang w:val="en-US" w:eastAsia="en-US"/>
              </w:rPr>
              <w:t xml:space="preserve"> </w:t>
            </w:r>
            <w:proofErr w:type="spellStart"/>
            <w:r w:rsidRPr="001D1332">
              <w:rPr>
                <w:lang w:val="en-US" w:eastAsia="en-US"/>
              </w:rPr>
              <w:t>сурови</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5B9AD042"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5D346617"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E3D72B2" w14:textId="77777777" w:rsidR="007C26D2" w:rsidRPr="001D1332" w:rsidRDefault="007C26D2" w:rsidP="007C26D2">
            <w:pPr>
              <w:rPr>
                <w:lang w:val="en-US" w:eastAsia="en-US"/>
              </w:rPr>
            </w:pPr>
            <w:proofErr w:type="spellStart"/>
            <w:r w:rsidRPr="001D1332">
              <w:rPr>
                <w:lang w:val="en-US" w:eastAsia="en-US"/>
              </w:rPr>
              <w:t>опаковка</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665F78C" w14:textId="77777777" w:rsidR="007C26D2" w:rsidRPr="001D1332" w:rsidRDefault="007C26D2" w:rsidP="007C26D2">
            <w:pPr>
              <w:rPr>
                <w:lang w:val="en-US" w:eastAsia="en-US"/>
              </w:rPr>
            </w:pPr>
          </w:p>
        </w:tc>
      </w:tr>
      <w:tr w:rsidR="007C26D2" w:rsidRPr="007C26D2" w14:paraId="75093E8C"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618780E1" w14:textId="77777777" w:rsidR="007C26D2" w:rsidRPr="001D1332" w:rsidRDefault="007C26D2" w:rsidP="007C26D2">
            <w:pPr>
              <w:rPr>
                <w:lang w:val="en-US" w:eastAsia="en-US"/>
              </w:rPr>
            </w:pPr>
            <w:r w:rsidRPr="001D1332">
              <w:rPr>
                <w:lang w:val="en-US" w:eastAsia="en-US"/>
              </w:rPr>
              <w:t>160</w:t>
            </w:r>
          </w:p>
        </w:tc>
        <w:tc>
          <w:tcPr>
            <w:tcW w:w="3317" w:type="dxa"/>
            <w:tcBorders>
              <w:top w:val="nil"/>
              <w:left w:val="nil"/>
              <w:bottom w:val="single" w:sz="4" w:space="0" w:color="auto"/>
              <w:right w:val="single" w:sz="4" w:space="0" w:color="auto"/>
            </w:tcBorders>
            <w:shd w:val="clear" w:color="000000" w:fill="FFFFFF"/>
            <w:vAlign w:val="center"/>
            <w:hideMark/>
          </w:tcPr>
          <w:p w14:paraId="2668292E" w14:textId="77777777" w:rsidR="007C26D2" w:rsidRPr="001D1332" w:rsidRDefault="007C26D2" w:rsidP="007C26D2">
            <w:pPr>
              <w:rPr>
                <w:lang w:val="en-US" w:eastAsia="en-US"/>
              </w:rPr>
            </w:pPr>
            <w:proofErr w:type="spellStart"/>
            <w:r w:rsidRPr="001D1332">
              <w:rPr>
                <w:lang w:val="en-US" w:eastAsia="en-US"/>
              </w:rPr>
              <w:t>Кашу</w:t>
            </w:r>
            <w:proofErr w:type="spellEnd"/>
            <w:r w:rsidRPr="001D1332">
              <w:rPr>
                <w:lang w:val="en-US" w:eastAsia="en-US"/>
              </w:rPr>
              <w:t xml:space="preserve"> </w:t>
            </w:r>
            <w:proofErr w:type="spellStart"/>
            <w:r w:rsidRPr="001D1332">
              <w:rPr>
                <w:lang w:val="en-US" w:eastAsia="en-US"/>
              </w:rPr>
              <w:t>сурово</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0500A3B4"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0494E9A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FD3E35C" w14:textId="77777777" w:rsidR="007C26D2" w:rsidRPr="001D1332" w:rsidRDefault="007C26D2" w:rsidP="007C26D2">
            <w:pPr>
              <w:rPr>
                <w:lang w:val="en-US" w:eastAsia="en-US"/>
              </w:rPr>
            </w:pPr>
            <w:proofErr w:type="spellStart"/>
            <w:r w:rsidRPr="001D1332">
              <w:rPr>
                <w:lang w:val="en-US" w:eastAsia="en-US"/>
              </w:rPr>
              <w:t>опаковка</w:t>
            </w:r>
            <w:proofErr w:type="spellEnd"/>
            <w:r w:rsidRPr="001D1332">
              <w:rPr>
                <w:lang w:val="en-US" w:eastAsia="en-US"/>
              </w:rPr>
              <w:t xml:space="preserve"> 1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EC635C2" w14:textId="77777777" w:rsidR="007C26D2" w:rsidRPr="001D1332" w:rsidRDefault="007C26D2" w:rsidP="007C26D2">
            <w:pPr>
              <w:rPr>
                <w:lang w:val="en-US" w:eastAsia="en-US"/>
              </w:rPr>
            </w:pPr>
          </w:p>
        </w:tc>
      </w:tr>
      <w:tr w:rsidR="007C26D2" w:rsidRPr="007C26D2" w14:paraId="642F67EF"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EB17059" w14:textId="77777777" w:rsidR="007C26D2" w:rsidRPr="001D1332" w:rsidRDefault="007C26D2" w:rsidP="007C26D2">
            <w:pPr>
              <w:rPr>
                <w:lang w:val="en-US" w:eastAsia="en-US"/>
              </w:rPr>
            </w:pPr>
            <w:r w:rsidRPr="001D1332">
              <w:rPr>
                <w:lang w:val="en-US" w:eastAsia="en-US"/>
              </w:rPr>
              <w:t>161</w:t>
            </w:r>
          </w:p>
        </w:tc>
        <w:tc>
          <w:tcPr>
            <w:tcW w:w="3317" w:type="dxa"/>
            <w:tcBorders>
              <w:top w:val="nil"/>
              <w:left w:val="nil"/>
              <w:bottom w:val="single" w:sz="4" w:space="0" w:color="auto"/>
              <w:right w:val="single" w:sz="4" w:space="0" w:color="auto"/>
            </w:tcBorders>
            <w:shd w:val="clear" w:color="000000" w:fill="FFFFFF"/>
            <w:vAlign w:val="center"/>
            <w:hideMark/>
          </w:tcPr>
          <w:p w14:paraId="78301152" w14:textId="77777777" w:rsidR="007C26D2" w:rsidRPr="001D1332" w:rsidRDefault="007C26D2" w:rsidP="007C26D2">
            <w:pPr>
              <w:rPr>
                <w:lang w:val="en-US" w:eastAsia="en-US"/>
              </w:rPr>
            </w:pPr>
            <w:proofErr w:type="spellStart"/>
            <w:r w:rsidRPr="001D1332">
              <w:rPr>
                <w:lang w:val="en-US" w:eastAsia="en-US"/>
              </w:rPr>
              <w:t>Ленено</w:t>
            </w:r>
            <w:proofErr w:type="spellEnd"/>
            <w:r w:rsidRPr="001D1332">
              <w:rPr>
                <w:lang w:val="en-US" w:eastAsia="en-US"/>
              </w:rPr>
              <w:t xml:space="preserve"> </w:t>
            </w:r>
            <w:proofErr w:type="spellStart"/>
            <w:r w:rsidRPr="001D1332">
              <w:rPr>
                <w:lang w:val="en-US" w:eastAsia="en-US"/>
              </w:rPr>
              <w:t>семе</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671574E4"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3D3243A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C59CB3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BD6A2C7" w14:textId="77777777" w:rsidR="007C26D2" w:rsidRPr="001D1332" w:rsidRDefault="007C26D2" w:rsidP="007C26D2">
            <w:pPr>
              <w:rPr>
                <w:lang w:val="en-US" w:eastAsia="en-US"/>
              </w:rPr>
            </w:pPr>
          </w:p>
        </w:tc>
      </w:tr>
      <w:tr w:rsidR="007C26D2" w:rsidRPr="007C26D2" w14:paraId="158D7430"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09B32C25" w14:textId="77777777" w:rsidR="007C26D2" w:rsidRPr="001D1332" w:rsidRDefault="007C26D2" w:rsidP="007C26D2">
            <w:pPr>
              <w:rPr>
                <w:lang w:val="en-US" w:eastAsia="en-US"/>
              </w:rPr>
            </w:pPr>
            <w:r w:rsidRPr="001D1332">
              <w:rPr>
                <w:lang w:val="en-US" w:eastAsia="en-US"/>
              </w:rPr>
              <w:t>162</w:t>
            </w:r>
          </w:p>
        </w:tc>
        <w:tc>
          <w:tcPr>
            <w:tcW w:w="3317" w:type="dxa"/>
            <w:tcBorders>
              <w:top w:val="nil"/>
              <w:left w:val="nil"/>
              <w:bottom w:val="single" w:sz="4" w:space="0" w:color="auto"/>
              <w:right w:val="single" w:sz="4" w:space="0" w:color="auto"/>
            </w:tcBorders>
            <w:shd w:val="clear" w:color="000000" w:fill="FFFFFF"/>
            <w:vAlign w:val="center"/>
            <w:hideMark/>
          </w:tcPr>
          <w:p w14:paraId="39B145A2" w14:textId="77777777" w:rsidR="007C26D2" w:rsidRPr="001D1332" w:rsidRDefault="007C26D2" w:rsidP="007C26D2">
            <w:pPr>
              <w:rPr>
                <w:lang w:val="en-US" w:eastAsia="en-US"/>
              </w:rPr>
            </w:pPr>
            <w:proofErr w:type="spellStart"/>
            <w:r w:rsidRPr="001D1332">
              <w:rPr>
                <w:lang w:val="en-US" w:eastAsia="en-US"/>
              </w:rPr>
              <w:t>Сусамено</w:t>
            </w:r>
            <w:proofErr w:type="spellEnd"/>
            <w:r w:rsidRPr="001D1332">
              <w:rPr>
                <w:lang w:val="en-US" w:eastAsia="en-US"/>
              </w:rPr>
              <w:t xml:space="preserve"> </w:t>
            </w:r>
            <w:proofErr w:type="spellStart"/>
            <w:r w:rsidRPr="001D1332">
              <w:rPr>
                <w:lang w:val="en-US" w:eastAsia="en-US"/>
              </w:rPr>
              <w:t>семе</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60C9288C" w14:textId="77777777" w:rsidR="007C26D2" w:rsidRPr="001D1332" w:rsidRDefault="007C26D2" w:rsidP="007C26D2">
            <w:pPr>
              <w:rPr>
                <w:lang w:val="en-US" w:eastAsia="en-US"/>
              </w:rPr>
            </w:pPr>
            <w:proofErr w:type="spellStart"/>
            <w:r w:rsidRPr="001D1332">
              <w:rPr>
                <w:lang w:val="en-US" w:eastAsia="en-US"/>
              </w:rPr>
              <w:t>Утвърдени</w:t>
            </w:r>
            <w:proofErr w:type="spellEnd"/>
            <w:r w:rsidRPr="001D1332">
              <w:rPr>
                <w:lang w:val="en-US" w:eastAsia="en-US"/>
              </w:rPr>
              <w:t xml:space="preserve"> </w:t>
            </w:r>
            <w:proofErr w:type="spellStart"/>
            <w:r w:rsidRPr="001D1332">
              <w:rPr>
                <w:lang w:val="en-US" w:eastAsia="en-US"/>
              </w:rPr>
              <w:t>стандарти</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02574C1"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57FCC72F" w14:textId="77777777" w:rsidR="007C26D2" w:rsidRPr="001D1332" w:rsidRDefault="007C26D2" w:rsidP="007C26D2">
            <w:pPr>
              <w:rPr>
                <w:lang w:val="en-US" w:eastAsia="en-US"/>
              </w:rPr>
            </w:pP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0.5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7724353" w14:textId="77777777" w:rsidR="007C26D2" w:rsidRPr="001D1332" w:rsidRDefault="007C26D2" w:rsidP="007C26D2">
            <w:pPr>
              <w:rPr>
                <w:lang w:val="en-US" w:eastAsia="en-US"/>
              </w:rPr>
            </w:pPr>
          </w:p>
        </w:tc>
      </w:tr>
      <w:tr w:rsidR="007C26D2" w:rsidRPr="007C26D2" w14:paraId="303FAB99" w14:textId="77777777" w:rsidTr="007C26D2">
        <w:trPr>
          <w:trHeight w:val="138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EAF0F48" w14:textId="77777777" w:rsidR="007C26D2" w:rsidRPr="001D1332" w:rsidRDefault="007C26D2" w:rsidP="007C26D2">
            <w:pPr>
              <w:rPr>
                <w:lang w:val="en-US" w:eastAsia="en-US"/>
              </w:rPr>
            </w:pPr>
            <w:r w:rsidRPr="001D1332">
              <w:rPr>
                <w:lang w:val="en-US" w:eastAsia="en-US"/>
              </w:rPr>
              <w:t>163</w:t>
            </w:r>
          </w:p>
        </w:tc>
        <w:tc>
          <w:tcPr>
            <w:tcW w:w="3317" w:type="dxa"/>
            <w:tcBorders>
              <w:top w:val="nil"/>
              <w:left w:val="nil"/>
              <w:bottom w:val="single" w:sz="4" w:space="0" w:color="auto"/>
              <w:right w:val="single" w:sz="4" w:space="0" w:color="auto"/>
            </w:tcBorders>
            <w:shd w:val="clear" w:color="000000" w:fill="FFFFFF"/>
            <w:vAlign w:val="center"/>
            <w:hideMark/>
          </w:tcPr>
          <w:p w14:paraId="4CEA1FB0" w14:textId="77777777" w:rsidR="007C26D2" w:rsidRPr="001D1332" w:rsidRDefault="007C26D2" w:rsidP="007C26D2">
            <w:pPr>
              <w:rPr>
                <w:lang w:val="en-US" w:eastAsia="en-US"/>
              </w:rPr>
            </w:pPr>
            <w:proofErr w:type="spellStart"/>
            <w:r w:rsidRPr="001D1332">
              <w:rPr>
                <w:lang w:val="en-US" w:eastAsia="en-US"/>
              </w:rPr>
              <w:t>Локум</w:t>
            </w:r>
            <w:proofErr w:type="spellEnd"/>
            <w:r w:rsidRPr="001D1332">
              <w:rPr>
                <w:lang w:val="en-US" w:eastAsia="en-US"/>
              </w:rPr>
              <w:t xml:space="preserve"> (0,140 </w:t>
            </w:r>
            <w:proofErr w:type="spellStart"/>
            <w:r w:rsidRPr="001D1332">
              <w:rPr>
                <w:lang w:val="en-US" w:eastAsia="en-US"/>
              </w:rPr>
              <w:t>кг</w:t>
            </w:r>
            <w:proofErr w:type="spellEnd"/>
            <w:r w:rsidRPr="001D1332">
              <w:rPr>
                <w:lang w:val="en-US" w:eastAsia="en-US"/>
              </w:rPr>
              <w:t xml:space="preserve">) - </w:t>
            </w:r>
            <w:proofErr w:type="spellStart"/>
            <w:r w:rsidRPr="001D1332">
              <w:rPr>
                <w:lang w:val="en-US" w:eastAsia="en-US"/>
              </w:rPr>
              <w:t>обикновен</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ядки</w:t>
            </w:r>
            <w:proofErr w:type="spellEnd"/>
            <w:r w:rsidRPr="001D1332">
              <w:rPr>
                <w:lang w:val="en-US" w:eastAsia="en-US"/>
              </w:rPr>
              <w:t xml:space="preserve"> и </w:t>
            </w:r>
            <w:proofErr w:type="spellStart"/>
            <w:r w:rsidRPr="001D1332">
              <w:rPr>
                <w:lang w:val="en-US" w:eastAsia="en-US"/>
              </w:rPr>
              <w:t>следи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тях</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4CCE7762"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производителая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27C6B947" w14:textId="77777777" w:rsidR="007C26D2" w:rsidRPr="001D1332" w:rsidRDefault="007C26D2" w:rsidP="007C26D2">
            <w:pPr>
              <w:rPr>
                <w:lang w:val="en-US" w:eastAsia="en-US"/>
              </w:rPr>
            </w:pPr>
            <w:proofErr w:type="spellStart"/>
            <w:r w:rsidRPr="001D1332">
              <w:rPr>
                <w:lang w:val="en-US" w:eastAsia="en-US"/>
              </w:rPr>
              <w:t>бр</w:t>
            </w:r>
            <w:proofErr w:type="spellEnd"/>
            <w:r w:rsidRPr="001D1332">
              <w:rPr>
                <w:lang w:val="en-US" w:eastAsia="en-US"/>
              </w:rPr>
              <w:t>.</w:t>
            </w:r>
          </w:p>
        </w:tc>
        <w:tc>
          <w:tcPr>
            <w:tcW w:w="1260" w:type="dxa"/>
            <w:tcBorders>
              <w:top w:val="nil"/>
              <w:left w:val="nil"/>
              <w:bottom w:val="single" w:sz="4" w:space="0" w:color="auto"/>
              <w:right w:val="single" w:sz="4" w:space="0" w:color="auto"/>
            </w:tcBorders>
            <w:shd w:val="clear" w:color="000000" w:fill="FFFFFF"/>
            <w:vAlign w:val="center"/>
            <w:hideMark/>
          </w:tcPr>
          <w:p w14:paraId="0DBEA7F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фолирани</w:t>
            </w:r>
            <w:proofErr w:type="spellEnd"/>
            <w:r w:rsidRPr="001D1332">
              <w:rPr>
                <w:lang w:val="en-US" w:eastAsia="en-US"/>
              </w:rPr>
              <w:t xml:space="preserve"> и с </w:t>
            </w:r>
            <w:proofErr w:type="spellStart"/>
            <w:r w:rsidRPr="001D1332">
              <w:rPr>
                <w:lang w:val="en-US" w:eastAsia="en-US"/>
              </w:rPr>
              <w:t>етикети</w:t>
            </w:r>
            <w:proofErr w:type="spellEnd"/>
            <w:r w:rsidRPr="001D1332">
              <w:rPr>
                <w:lang w:val="en-US" w:eastAsia="en-US"/>
              </w:rPr>
              <w:t xml:space="preserve"> (0.140 </w:t>
            </w:r>
            <w:proofErr w:type="spellStart"/>
            <w:r w:rsidRPr="001D1332">
              <w:rPr>
                <w:lang w:val="en-US" w:eastAsia="en-US"/>
              </w:rPr>
              <w:t>кг</w:t>
            </w:r>
            <w:proofErr w:type="spellEnd"/>
            <w:r w:rsidRPr="001D1332">
              <w:rPr>
                <w:lang w:val="en-US" w:eastAsia="en-US"/>
              </w:rPr>
              <w:t>)</w:t>
            </w:r>
          </w:p>
        </w:tc>
        <w:tc>
          <w:tcPr>
            <w:tcW w:w="1440" w:type="dxa"/>
            <w:tcBorders>
              <w:top w:val="nil"/>
              <w:left w:val="nil"/>
              <w:bottom w:val="single" w:sz="4" w:space="0" w:color="auto"/>
              <w:right w:val="single" w:sz="4" w:space="0" w:color="auto"/>
            </w:tcBorders>
            <w:shd w:val="clear" w:color="000000" w:fill="FFFFFF"/>
            <w:noWrap/>
            <w:vAlign w:val="center"/>
          </w:tcPr>
          <w:p w14:paraId="663F94E3" w14:textId="77777777" w:rsidR="007C26D2" w:rsidRPr="001D1332" w:rsidRDefault="007C26D2" w:rsidP="007C26D2">
            <w:pPr>
              <w:rPr>
                <w:lang w:val="en-US" w:eastAsia="en-US"/>
              </w:rPr>
            </w:pPr>
          </w:p>
        </w:tc>
      </w:tr>
      <w:tr w:rsidR="007C26D2" w:rsidRPr="007C26D2" w14:paraId="72D65257" w14:textId="77777777" w:rsidTr="007C26D2">
        <w:trPr>
          <w:trHeight w:val="1104"/>
        </w:trPr>
        <w:tc>
          <w:tcPr>
            <w:tcW w:w="630" w:type="dxa"/>
            <w:tcBorders>
              <w:top w:val="nil"/>
              <w:left w:val="single" w:sz="4" w:space="0" w:color="auto"/>
              <w:bottom w:val="single" w:sz="4" w:space="0" w:color="auto"/>
              <w:right w:val="single" w:sz="4" w:space="0" w:color="auto"/>
            </w:tcBorders>
            <w:shd w:val="clear" w:color="000000" w:fill="FFFFFF"/>
            <w:noWrap/>
            <w:vAlign w:val="center"/>
            <w:hideMark/>
          </w:tcPr>
          <w:p w14:paraId="15A6CBF9" w14:textId="77777777" w:rsidR="007C26D2" w:rsidRPr="001D1332" w:rsidRDefault="007C26D2" w:rsidP="007C26D2">
            <w:pPr>
              <w:rPr>
                <w:lang w:val="en-US" w:eastAsia="en-US"/>
              </w:rPr>
            </w:pPr>
            <w:r w:rsidRPr="001D1332">
              <w:rPr>
                <w:lang w:val="en-US" w:eastAsia="en-US"/>
              </w:rPr>
              <w:t>164</w:t>
            </w:r>
          </w:p>
        </w:tc>
        <w:tc>
          <w:tcPr>
            <w:tcW w:w="3317" w:type="dxa"/>
            <w:tcBorders>
              <w:top w:val="nil"/>
              <w:left w:val="nil"/>
              <w:bottom w:val="single" w:sz="4" w:space="0" w:color="auto"/>
              <w:right w:val="single" w:sz="4" w:space="0" w:color="auto"/>
            </w:tcBorders>
            <w:shd w:val="clear" w:color="000000" w:fill="FFFFFF"/>
            <w:vAlign w:val="center"/>
            <w:hideMark/>
          </w:tcPr>
          <w:p w14:paraId="3AEBDC8F" w14:textId="77777777" w:rsidR="007C26D2" w:rsidRPr="001D1332" w:rsidRDefault="007C26D2" w:rsidP="007C26D2">
            <w:pPr>
              <w:rPr>
                <w:lang w:val="en-US" w:eastAsia="en-US"/>
              </w:rPr>
            </w:pPr>
            <w:proofErr w:type="spellStart"/>
            <w:r w:rsidRPr="001D1332">
              <w:rPr>
                <w:lang w:val="en-US" w:eastAsia="en-US"/>
              </w:rPr>
              <w:t>Кокосови</w:t>
            </w:r>
            <w:proofErr w:type="spellEnd"/>
            <w:r w:rsidRPr="001D1332">
              <w:rPr>
                <w:lang w:val="en-US" w:eastAsia="en-US"/>
              </w:rPr>
              <w:t xml:space="preserve"> </w:t>
            </w:r>
            <w:proofErr w:type="spellStart"/>
            <w:r w:rsidRPr="001D1332">
              <w:rPr>
                <w:lang w:val="en-US" w:eastAsia="en-US"/>
              </w:rPr>
              <w:t>стърготини</w:t>
            </w:r>
            <w:proofErr w:type="spellEnd"/>
            <w:r w:rsidRPr="001D1332">
              <w:rPr>
                <w:lang w:val="en-US" w:eastAsia="en-US"/>
              </w:rPr>
              <w:t xml:space="preserve"> - 0,200 </w:t>
            </w:r>
            <w:proofErr w:type="spellStart"/>
            <w:r w:rsidRPr="001D1332">
              <w:rPr>
                <w:lang w:val="en-US" w:eastAsia="en-US"/>
              </w:rPr>
              <w:t>кг</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05793045" w14:textId="77777777" w:rsidR="007C26D2" w:rsidRPr="001D1332" w:rsidRDefault="007C26D2" w:rsidP="007C26D2">
            <w:pPr>
              <w:rPr>
                <w:lang w:val="en-US" w:eastAsia="en-US"/>
              </w:rPr>
            </w:pPr>
            <w:proofErr w:type="spellStart"/>
            <w:r w:rsidRPr="001D1332">
              <w:rPr>
                <w:lang w:val="en-US" w:eastAsia="en-US"/>
              </w:rPr>
              <w:t>Технологичната</w:t>
            </w:r>
            <w:proofErr w:type="spellEnd"/>
            <w:r w:rsidRPr="001D1332">
              <w:rPr>
                <w:lang w:val="en-US" w:eastAsia="en-US"/>
              </w:rPr>
              <w:t xml:space="preserve"> </w:t>
            </w:r>
            <w:proofErr w:type="spellStart"/>
            <w:r w:rsidRPr="001D1332">
              <w:rPr>
                <w:lang w:val="en-US" w:eastAsia="en-US"/>
              </w:rPr>
              <w:t>документация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производителя</w:t>
            </w:r>
            <w:proofErr w:type="spellEnd"/>
            <w:r w:rsidRPr="001D1332">
              <w:rPr>
                <w:lang w:val="en-US" w:eastAsia="en-US"/>
              </w:rPr>
              <w:t xml:space="preserve">, </w:t>
            </w: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Наредба</w:t>
            </w:r>
            <w:proofErr w:type="spellEnd"/>
            <w:r w:rsidRPr="001D1332">
              <w:rPr>
                <w:lang w:val="en-US" w:eastAsia="en-US"/>
              </w:rPr>
              <w:t xml:space="preserve"> № 2/20.01.20221 г.</w:t>
            </w:r>
          </w:p>
        </w:tc>
        <w:tc>
          <w:tcPr>
            <w:tcW w:w="1080" w:type="dxa"/>
            <w:tcBorders>
              <w:top w:val="nil"/>
              <w:left w:val="nil"/>
              <w:bottom w:val="single" w:sz="4" w:space="0" w:color="auto"/>
              <w:right w:val="single" w:sz="4" w:space="0" w:color="auto"/>
            </w:tcBorders>
            <w:shd w:val="clear" w:color="000000" w:fill="FFFFFF"/>
            <w:vAlign w:val="center"/>
            <w:hideMark/>
          </w:tcPr>
          <w:p w14:paraId="153D8423"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7402E79D"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целофанови</w:t>
            </w:r>
            <w:proofErr w:type="spellEnd"/>
            <w:r w:rsidRPr="001D1332">
              <w:rPr>
                <w:lang w:val="en-US" w:eastAsia="en-US"/>
              </w:rPr>
              <w:t xml:space="preserve"> </w:t>
            </w:r>
            <w:proofErr w:type="spellStart"/>
            <w:r w:rsidRPr="001D1332">
              <w:rPr>
                <w:lang w:val="en-US" w:eastAsia="en-US"/>
              </w:rPr>
              <w:t>пликове</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0.200 </w:t>
            </w:r>
            <w:proofErr w:type="spellStart"/>
            <w:r w:rsidRPr="001D1332">
              <w:rPr>
                <w:lang w:val="en-US" w:eastAsia="en-US"/>
              </w:rPr>
              <w:t>кг</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E7C5504" w14:textId="77777777" w:rsidR="007C26D2" w:rsidRPr="001D1332" w:rsidRDefault="007C26D2" w:rsidP="007C26D2">
            <w:pPr>
              <w:rPr>
                <w:lang w:val="en-US" w:eastAsia="en-US"/>
              </w:rPr>
            </w:pPr>
          </w:p>
        </w:tc>
      </w:tr>
      <w:tr w:rsidR="007C26D2" w:rsidRPr="007C26D2" w14:paraId="7270AC8E" w14:textId="77777777" w:rsidTr="007C26D2">
        <w:trPr>
          <w:trHeight w:val="1248"/>
        </w:trPr>
        <w:tc>
          <w:tcPr>
            <w:tcW w:w="630" w:type="dxa"/>
            <w:tcBorders>
              <w:top w:val="nil"/>
              <w:left w:val="single" w:sz="4" w:space="0" w:color="auto"/>
              <w:bottom w:val="single" w:sz="4" w:space="0" w:color="auto"/>
              <w:right w:val="single" w:sz="4" w:space="0" w:color="auto"/>
            </w:tcBorders>
            <w:vAlign w:val="center"/>
            <w:hideMark/>
          </w:tcPr>
          <w:p w14:paraId="2321D648" w14:textId="77777777" w:rsidR="007C26D2" w:rsidRPr="001D1332" w:rsidRDefault="007C26D2" w:rsidP="007C26D2">
            <w:pPr>
              <w:rPr>
                <w:lang w:val="en-US" w:eastAsia="en-US"/>
              </w:rPr>
            </w:pPr>
            <w:r w:rsidRPr="001D1332">
              <w:rPr>
                <w:lang w:val="en-US" w:eastAsia="en-US"/>
              </w:rPr>
              <w:t>165</w:t>
            </w:r>
          </w:p>
        </w:tc>
        <w:tc>
          <w:tcPr>
            <w:tcW w:w="3317" w:type="dxa"/>
            <w:tcBorders>
              <w:top w:val="nil"/>
              <w:left w:val="nil"/>
              <w:bottom w:val="single" w:sz="4" w:space="0" w:color="auto"/>
              <w:right w:val="single" w:sz="4" w:space="0" w:color="auto"/>
            </w:tcBorders>
            <w:shd w:val="clear" w:color="000000" w:fill="FFFFFF"/>
            <w:vAlign w:val="center"/>
            <w:hideMark/>
          </w:tcPr>
          <w:p w14:paraId="6426599A"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круша</w:t>
            </w:r>
            <w:proofErr w:type="spellEnd"/>
          </w:p>
        </w:tc>
        <w:tc>
          <w:tcPr>
            <w:tcW w:w="2438" w:type="dxa"/>
            <w:tcBorders>
              <w:top w:val="nil"/>
              <w:left w:val="nil"/>
              <w:bottom w:val="single" w:sz="4" w:space="0" w:color="auto"/>
              <w:right w:val="single" w:sz="4" w:space="0" w:color="auto"/>
            </w:tcBorders>
            <w:hideMark/>
          </w:tcPr>
          <w:p w14:paraId="2E4853CB"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27C36D5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0F4646E0"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w:t>
            </w:r>
            <w:proofErr w:type="spellStart"/>
            <w:r w:rsidRPr="001D1332">
              <w:rPr>
                <w:lang w:val="en-US" w:eastAsia="en-US"/>
              </w:rPr>
              <w:t>пластмасови</w:t>
            </w:r>
            <w:proofErr w:type="spellEnd"/>
            <w:r w:rsidRPr="001D1332">
              <w:rPr>
                <w:lang w:val="en-US" w:eastAsia="en-US"/>
              </w:rPr>
              <w:t>/</w:t>
            </w:r>
            <w:proofErr w:type="spellStart"/>
            <w:r w:rsidRPr="001D1332">
              <w:rPr>
                <w:lang w:val="en-US" w:eastAsia="en-US"/>
              </w:rPr>
              <w:t>картонени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619AF8F" w14:textId="77777777" w:rsidR="007C26D2" w:rsidRPr="001D1332" w:rsidRDefault="007C26D2" w:rsidP="007C26D2">
            <w:pPr>
              <w:rPr>
                <w:lang w:val="en-US" w:eastAsia="en-US"/>
              </w:rPr>
            </w:pPr>
          </w:p>
        </w:tc>
      </w:tr>
      <w:tr w:rsidR="007C26D2" w:rsidRPr="007C26D2" w14:paraId="2F54F354" w14:textId="77777777" w:rsidTr="007C26D2">
        <w:trPr>
          <w:trHeight w:val="1104"/>
        </w:trPr>
        <w:tc>
          <w:tcPr>
            <w:tcW w:w="630" w:type="dxa"/>
            <w:tcBorders>
              <w:top w:val="nil"/>
              <w:left w:val="single" w:sz="4" w:space="0" w:color="auto"/>
              <w:bottom w:val="single" w:sz="4" w:space="0" w:color="auto"/>
              <w:right w:val="single" w:sz="4" w:space="0" w:color="auto"/>
            </w:tcBorders>
            <w:vAlign w:val="center"/>
            <w:hideMark/>
          </w:tcPr>
          <w:p w14:paraId="6798B8D9" w14:textId="77777777" w:rsidR="007C26D2" w:rsidRPr="001D1332" w:rsidRDefault="007C26D2" w:rsidP="007C26D2">
            <w:pPr>
              <w:rPr>
                <w:lang w:val="en-US" w:eastAsia="en-US"/>
              </w:rPr>
            </w:pPr>
            <w:r w:rsidRPr="001D1332">
              <w:rPr>
                <w:lang w:val="en-US" w:eastAsia="en-US"/>
              </w:rPr>
              <w:t>166</w:t>
            </w:r>
          </w:p>
        </w:tc>
        <w:tc>
          <w:tcPr>
            <w:tcW w:w="3317" w:type="dxa"/>
            <w:tcBorders>
              <w:top w:val="nil"/>
              <w:left w:val="nil"/>
              <w:bottom w:val="single" w:sz="4" w:space="0" w:color="auto"/>
              <w:right w:val="single" w:sz="4" w:space="0" w:color="auto"/>
            </w:tcBorders>
            <w:shd w:val="clear" w:color="000000" w:fill="FFFFFF"/>
            <w:vAlign w:val="center"/>
            <w:hideMark/>
          </w:tcPr>
          <w:p w14:paraId="68F84102"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ябълка</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16E2E450"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195D8AD6"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4A3E8F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w:t>
            </w:r>
            <w:proofErr w:type="spellStart"/>
            <w:r w:rsidRPr="001D1332">
              <w:rPr>
                <w:lang w:val="en-US" w:eastAsia="en-US"/>
              </w:rPr>
              <w:t>пластмасови</w:t>
            </w:r>
            <w:proofErr w:type="spellEnd"/>
            <w:r w:rsidRPr="001D1332">
              <w:rPr>
                <w:lang w:val="en-US" w:eastAsia="en-US"/>
              </w:rPr>
              <w:t>/</w:t>
            </w:r>
            <w:proofErr w:type="spellStart"/>
            <w:r w:rsidRPr="001D1332">
              <w:rPr>
                <w:lang w:val="en-US" w:eastAsia="en-US"/>
              </w:rPr>
              <w:t>картонени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F2C3E0B" w14:textId="77777777" w:rsidR="007C26D2" w:rsidRPr="001D1332" w:rsidRDefault="007C26D2" w:rsidP="007C26D2">
            <w:pPr>
              <w:rPr>
                <w:lang w:val="en-US" w:eastAsia="en-US"/>
              </w:rPr>
            </w:pPr>
          </w:p>
        </w:tc>
      </w:tr>
      <w:tr w:rsidR="007C26D2" w:rsidRPr="007C26D2" w14:paraId="3D96D9F4" w14:textId="77777777" w:rsidTr="007C26D2">
        <w:trPr>
          <w:trHeight w:val="1104"/>
        </w:trPr>
        <w:tc>
          <w:tcPr>
            <w:tcW w:w="630" w:type="dxa"/>
            <w:tcBorders>
              <w:top w:val="nil"/>
              <w:left w:val="single" w:sz="4" w:space="0" w:color="auto"/>
              <w:bottom w:val="single" w:sz="4" w:space="0" w:color="auto"/>
              <w:right w:val="single" w:sz="4" w:space="0" w:color="auto"/>
            </w:tcBorders>
            <w:vAlign w:val="center"/>
            <w:hideMark/>
          </w:tcPr>
          <w:p w14:paraId="6907B45B" w14:textId="77777777" w:rsidR="007C26D2" w:rsidRPr="001D1332" w:rsidRDefault="007C26D2" w:rsidP="007C26D2">
            <w:pPr>
              <w:rPr>
                <w:lang w:val="en-US" w:eastAsia="en-US"/>
              </w:rPr>
            </w:pPr>
            <w:r w:rsidRPr="001D1332">
              <w:rPr>
                <w:lang w:val="en-US" w:eastAsia="en-US"/>
              </w:rPr>
              <w:lastRenderedPageBreak/>
              <w:t>167</w:t>
            </w:r>
          </w:p>
        </w:tc>
        <w:tc>
          <w:tcPr>
            <w:tcW w:w="3317" w:type="dxa"/>
            <w:tcBorders>
              <w:top w:val="nil"/>
              <w:left w:val="nil"/>
              <w:bottom w:val="single" w:sz="4" w:space="0" w:color="auto"/>
              <w:right w:val="single" w:sz="4" w:space="0" w:color="auto"/>
            </w:tcBorders>
            <w:shd w:val="clear" w:color="000000" w:fill="FFFFFF"/>
            <w:vAlign w:val="center"/>
            <w:hideMark/>
          </w:tcPr>
          <w:p w14:paraId="679EF4E7"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Телешки</w:t>
            </w:r>
            <w:proofErr w:type="spellEnd"/>
            <w:r w:rsidRPr="001D1332">
              <w:rPr>
                <w:lang w:val="en-US" w:eastAsia="en-US"/>
              </w:rPr>
              <w:t xml:space="preserve"> </w:t>
            </w:r>
            <w:proofErr w:type="spellStart"/>
            <w:r w:rsidRPr="001D1332">
              <w:rPr>
                <w:lang w:val="en-US" w:eastAsia="en-US"/>
              </w:rPr>
              <w:t>шол</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582626B2"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4AA76044"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224F63C"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2F0713FF" w14:textId="77777777" w:rsidR="007C26D2" w:rsidRPr="001D1332" w:rsidRDefault="007C26D2" w:rsidP="007C26D2">
            <w:pPr>
              <w:rPr>
                <w:lang w:val="en-US" w:eastAsia="en-US"/>
              </w:rPr>
            </w:pPr>
          </w:p>
        </w:tc>
      </w:tr>
      <w:tr w:rsidR="007C26D2" w:rsidRPr="007C26D2" w14:paraId="45299D1E" w14:textId="77777777" w:rsidTr="007C26D2">
        <w:trPr>
          <w:trHeight w:val="1104"/>
        </w:trPr>
        <w:tc>
          <w:tcPr>
            <w:tcW w:w="630" w:type="dxa"/>
            <w:tcBorders>
              <w:top w:val="nil"/>
              <w:left w:val="single" w:sz="4" w:space="0" w:color="auto"/>
              <w:bottom w:val="single" w:sz="4" w:space="0" w:color="auto"/>
              <w:right w:val="single" w:sz="4" w:space="0" w:color="auto"/>
            </w:tcBorders>
            <w:vAlign w:val="center"/>
            <w:hideMark/>
          </w:tcPr>
          <w:p w14:paraId="5F3447F2" w14:textId="77777777" w:rsidR="007C26D2" w:rsidRPr="001D1332" w:rsidRDefault="007C26D2" w:rsidP="007C26D2">
            <w:pPr>
              <w:rPr>
                <w:lang w:val="en-US" w:eastAsia="en-US"/>
              </w:rPr>
            </w:pPr>
            <w:r w:rsidRPr="001D1332">
              <w:rPr>
                <w:lang w:val="en-US" w:eastAsia="en-US"/>
              </w:rPr>
              <w:t>168</w:t>
            </w:r>
          </w:p>
        </w:tc>
        <w:tc>
          <w:tcPr>
            <w:tcW w:w="3317" w:type="dxa"/>
            <w:tcBorders>
              <w:top w:val="nil"/>
              <w:left w:val="nil"/>
              <w:bottom w:val="single" w:sz="4" w:space="0" w:color="auto"/>
              <w:right w:val="single" w:sz="4" w:space="0" w:color="auto"/>
            </w:tcBorders>
            <w:shd w:val="clear" w:color="000000" w:fill="FFFFFF"/>
            <w:vAlign w:val="center"/>
            <w:hideMark/>
          </w:tcPr>
          <w:p w14:paraId="73B8F4BD"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мляко</w:t>
            </w:r>
            <w:proofErr w:type="spellEnd"/>
          </w:p>
        </w:tc>
        <w:tc>
          <w:tcPr>
            <w:tcW w:w="2438" w:type="dxa"/>
            <w:tcBorders>
              <w:top w:val="nil"/>
              <w:left w:val="nil"/>
              <w:bottom w:val="single" w:sz="4" w:space="0" w:color="auto"/>
              <w:right w:val="single" w:sz="4" w:space="0" w:color="auto"/>
            </w:tcBorders>
            <w:shd w:val="clear" w:color="000000" w:fill="FFFFFF"/>
            <w:vAlign w:val="center"/>
            <w:hideMark/>
          </w:tcPr>
          <w:p w14:paraId="1991F118"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0EDAF811" w14:textId="77777777" w:rsidR="007C26D2" w:rsidRPr="001D1332" w:rsidRDefault="007C26D2" w:rsidP="007C26D2">
            <w:pPr>
              <w:rPr>
                <w:lang w:val="en-US" w:eastAsia="en-US"/>
              </w:rPr>
            </w:pPr>
            <w:r w:rsidRPr="001D1332">
              <w:rPr>
                <w:lang w:val="en-US" w:eastAsia="en-US"/>
              </w:rPr>
              <w:t>л</w:t>
            </w:r>
          </w:p>
        </w:tc>
        <w:tc>
          <w:tcPr>
            <w:tcW w:w="1260" w:type="dxa"/>
            <w:tcBorders>
              <w:top w:val="nil"/>
              <w:left w:val="nil"/>
              <w:bottom w:val="single" w:sz="4" w:space="0" w:color="auto"/>
              <w:right w:val="single" w:sz="4" w:space="0" w:color="auto"/>
            </w:tcBorders>
            <w:shd w:val="clear" w:color="000000" w:fill="FFFFFF"/>
            <w:vAlign w:val="center"/>
            <w:hideMark/>
          </w:tcPr>
          <w:p w14:paraId="016B6F8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тетрапак</w:t>
            </w:r>
            <w:proofErr w:type="spellEnd"/>
            <w:r w:rsidRPr="001D1332">
              <w:rPr>
                <w:lang w:val="en-US" w:eastAsia="en-US"/>
              </w:rPr>
              <w:t xml:space="preserve"> </w:t>
            </w:r>
            <w:proofErr w:type="spellStart"/>
            <w:r w:rsidRPr="001D1332">
              <w:rPr>
                <w:lang w:val="en-US" w:eastAsia="en-US"/>
              </w:rPr>
              <w:t>кутии</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1 л.</w:t>
            </w:r>
          </w:p>
        </w:tc>
        <w:tc>
          <w:tcPr>
            <w:tcW w:w="1440" w:type="dxa"/>
            <w:tcBorders>
              <w:top w:val="nil"/>
              <w:left w:val="nil"/>
              <w:bottom w:val="single" w:sz="4" w:space="0" w:color="auto"/>
              <w:right w:val="single" w:sz="4" w:space="0" w:color="auto"/>
            </w:tcBorders>
            <w:shd w:val="clear" w:color="000000" w:fill="FFFFFF"/>
            <w:noWrap/>
            <w:vAlign w:val="center"/>
          </w:tcPr>
          <w:p w14:paraId="11A36A17" w14:textId="77777777" w:rsidR="007C26D2" w:rsidRPr="001D1332" w:rsidRDefault="007C26D2" w:rsidP="007C26D2">
            <w:pPr>
              <w:rPr>
                <w:lang w:val="en-US" w:eastAsia="en-US"/>
              </w:rPr>
            </w:pPr>
          </w:p>
        </w:tc>
      </w:tr>
      <w:tr w:rsidR="007C26D2" w:rsidRPr="007C26D2" w14:paraId="6C0B4DFB" w14:textId="77777777" w:rsidTr="007C26D2">
        <w:trPr>
          <w:trHeight w:val="2484"/>
        </w:trPr>
        <w:tc>
          <w:tcPr>
            <w:tcW w:w="630" w:type="dxa"/>
            <w:tcBorders>
              <w:top w:val="nil"/>
              <w:left w:val="single" w:sz="4" w:space="0" w:color="auto"/>
              <w:bottom w:val="single" w:sz="4" w:space="0" w:color="auto"/>
              <w:right w:val="single" w:sz="4" w:space="0" w:color="auto"/>
            </w:tcBorders>
            <w:vAlign w:val="center"/>
            <w:hideMark/>
          </w:tcPr>
          <w:p w14:paraId="687D660B" w14:textId="77777777" w:rsidR="007C26D2" w:rsidRPr="001D1332" w:rsidRDefault="007C26D2" w:rsidP="007C26D2">
            <w:pPr>
              <w:rPr>
                <w:lang w:val="en-US" w:eastAsia="en-US"/>
              </w:rPr>
            </w:pPr>
            <w:r w:rsidRPr="001D1332">
              <w:rPr>
                <w:lang w:val="en-US" w:eastAsia="en-US"/>
              </w:rPr>
              <w:t>169</w:t>
            </w:r>
          </w:p>
        </w:tc>
        <w:tc>
          <w:tcPr>
            <w:tcW w:w="3317" w:type="dxa"/>
            <w:tcBorders>
              <w:top w:val="nil"/>
              <w:left w:val="nil"/>
              <w:bottom w:val="single" w:sz="4" w:space="0" w:color="auto"/>
              <w:right w:val="single" w:sz="4" w:space="0" w:color="auto"/>
            </w:tcBorders>
            <w:shd w:val="clear" w:color="000000" w:fill="FFFFFF"/>
            <w:vAlign w:val="center"/>
            <w:hideMark/>
          </w:tcPr>
          <w:p w14:paraId="2DC0A9EF"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пилешко</w:t>
            </w:r>
            <w:proofErr w:type="spellEnd"/>
            <w:r w:rsidRPr="001D1332">
              <w:rPr>
                <w:lang w:val="en-US" w:eastAsia="en-US"/>
              </w:rPr>
              <w:t xml:space="preserve"> </w:t>
            </w:r>
            <w:proofErr w:type="spellStart"/>
            <w:r w:rsidRPr="001D1332">
              <w:rPr>
                <w:lang w:val="en-US" w:eastAsia="en-US"/>
              </w:rPr>
              <w:t>филе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гърди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кожа</w:t>
            </w:r>
            <w:proofErr w:type="spellEnd"/>
            <w:r w:rsidRPr="001D1332">
              <w:rPr>
                <w:lang w:val="en-US" w:eastAsia="en-US"/>
              </w:rPr>
              <w:t xml:space="preserve"> - </w:t>
            </w:r>
            <w:proofErr w:type="spellStart"/>
            <w:r w:rsidRPr="001D1332">
              <w:rPr>
                <w:lang w:val="en-US" w:eastAsia="en-US"/>
              </w:rPr>
              <w:t>натурално</w:t>
            </w:r>
            <w:proofErr w:type="spellEnd"/>
            <w:r w:rsidRPr="001D1332">
              <w:rPr>
                <w:lang w:val="en-US" w:eastAsia="en-US"/>
              </w:rPr>
              <w:t xml:space="preserve">, </w:t>
            </w:r>
            <w:proofErr w:type="spellStart"/>
            <w:r w:rsidRPr="001D1332">
              <w:rPr>
                <w:lang w:val="en-US" w:eastAsia="en-US"/>
              </w:rPr>
              <w:t>замразено</w:t>
            </w:r>
            <w:proofErr w:type="spellEnd"/>
            <w:r w:rsidRPr="001D1332">
              <w:rPr>
                <w:lang w:val="en-US" w:eastAsia="en-US"/>
              </w:rPr>
              <w:t xml:space="preserve">. </w:t>
            </w:r>
            <w:proofErr w:type="spellStart"/>
            <w:r w:rsidRPr="001D1332">
              <w:rPr>
                <w:lang w:val="en-US" w:eastAsia="en-US"/>
              </w:rPr>
              <w:t>Обезкостени</w:t>
            </w:r>
            <w:proofErr w:type="spellEnd"/>
            <w:r w:rsidRPr="001D1332">
              <w:rPr>
                <w:lang w:val="en-US" w:eastAsia="en-US"/>
              </w:rPr>
              <w:t xml:space="preserve"> </w:t>
            </w:r>
            <w:proofErr w:type="spellStart"/>
            <w:r w:rsidRPr="001D1332">
              <w:rPr>
                <w:lang w:val="en-US" w:eastAsia="en-US"/>
              </w:rPr>
              <w:t>пилешки</w:t>
            </w:r>
            <w:proofErr w:type="spellEnd"/>
            <w:r w:rsidRPr="001D1332">
              <w:rPr>
                <w:lang w:val="en-US" w:eastAsia="en-US"/>
              </w:rPr>
              <w:t xml:space="preserve"> </w:t>
            </w:r>
            <w:proofErr w:type="spellStart"/>
            <w:r w:rsidRPr="001D1332">
              <w:rPr>
                <w:lang w:val="en-US" w:eastAsia="en-US"/>
              </w:rPr>
              <w:t>гърди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кожа</w:t>
            </w:r>
            <w:proofErr w:type="spellEnd"/>
            <w:r w:rsidRPr="001D1332">
              <w:rPr>
                <w:lang w:val="en-US" w:eastAsia="en-US"/>
              </w:rPr>
              <w:t xml:space="preserve">, </w:t>
            </w:r>
            <w:proofErr w:type="spellStart"/>
            <w:r w:rsidRPr="001D1332">
              <w:rPr>
                <w:lang w:val="en-US" w:eastAsia="en-US"/>
              </w:rPr>
              <w:t>обхващащи</w:t>
            </w:r>
            <w:proofErr w:type="spellEnd"/>
            <w:r w:rsidRPr="001D1332">
              <w:rPr>
                <w:lang w:val="en-US" w:eastAsia="en-US"/>
              </w:rPr>
              <w:t xml:space="preserve"> </w:t>
            </w:r>
            <w:proofErr w:type="spellStart"/>
            <w:r w:rsidRPr="001D1332">
              <w:rPr>
                <w:lang w:val="en-US" w:eastAsia="en-US"/>
              </w:rPr>
              <w:t>отпред</w:t>
            </w:r>
            <w:proofErr w:type="spellEnd"/>
            <w:r w:rsidRPr="001D1332">
              <w:rPr>
                <w:lang w:val="en-US" w:eastAsia="en-US"/>
              </w:rPr>
              <w:t xml:space="preserve"> </w:t>
            </w:r>
            <w:proofErr w:type="spellStart"/>
            <w:r w:rsidRPr="001D1332">
              <w:rPr>
                <w:lang w:val="en-US" w:eastAsia="en-US"/>
              </w:rPr>
              <w:t>раменната</w:t>
            </w:r>
            <w:proofErr w:type="spellEnd"/>
            <w:r w:rsidRPr="001D1332">
              <w:rPr>
                <w:lang w:val="en-US" w:eastAsia="en-US"/>
              </w:rPr>
              <w:t xml:space="preserve"> </w:t>
            </w:r>
            <w:proofErr w:type="spellStart"/>
            <w:r w:rsidRPr="001D1332">
              <w:rPr>
                <w:lang w:val="en-US" w:eastAsia="en-US"/>
              </w:rPr>
              <w:t>става</w:t>
            </w:r>
            <w:proofErr w:type="spellEnd"/>
            <w:r w:rsidRPr="001D1332">
              <w:rPr>
                <w:lang w:val="en-US" w:eastAsia="en-US"/>
              </w:rPr>
              <w:t xml:space="preserve">, </w:t>
            </w:r>
            <w:proofErr w:type="spellStart"/>
            <w:r w:rsidRPr="001D1332">
              <w:rPr>
                <w:lang w:val="en-US" w:eastAsia="en-US"/>
              </w:rPr>
              <w:t>назад</w:t>
            </w:r>
            <w:proofErr w:type="spellEnd"/>
            <w:r w:rsidRPr="001D1332">
              <w:rPr>
                <w:lang w:val="en-US" w:eastAsia="en-US"/>
              </w:rPr>
              <w:t xml:space="preserve"> </w:t>
            </w:r>
            <w:proofErr w:type="spellStart"/>
            <w:r w:rsidRPr="001D1332">
              <w:rPr>
                <w:lang w:val="en-US" w:eastAsia="en-US"/>
              </w:rPr>
              <w:t>по</w:t>
            </w:r>
            <w:proofErr w:type="spellEnd"/>
            <w:r w:rsidRPr="001D1332">
              <w:rPr>
                <w:lang w:val="en-US" w:eastAsia="en-US"/>
              </w:rPr>
              <w:t xml:space="preserve"> </w:t>
            </w:r>
            <w:proofErr w:type="spellStart"/>
            <w:r w:rsidRPr="001D1332">
              <w:rPr>
                <w:lang w:val="en-US" w:eastAsia="en-US"/>
              </w:rPr>
              <w:t>границата</w:t>
            </w:r>
            <w:proofErr w:type="spellEnd"/>
            <w:r w:rsidRPr="001D1332">
              <w:rPr>
                <w:lang w:val="en-US" w:eastAsia="en-US"/>
              </w:rPr>
              <w:t xml:space="preserve"> </w:t>
            </w:r>
            <w:proofErr w:type="spellStart"/>
            <w:r w:rsidRPr="001D1332">
              <w:rPr>
                <w:lang w:val="en-US" w:eastAsia="en-US"/>
              </w:rPr>
              <w:t>между</w:t>
            </w:r>
            <w:proofErr w:type="spellEnd"/>
            <w:r w:rsidRPr="001D1332">
              <w:rPr>
                <w:lang w:val="en-US" w:eastAsia="en-US"/>
              </w:rPr>
              <w:t xml:space="preserve"> </w:t>
            </w:r>
            <w:proofErr w:type="spellStart"/>
            <w:r w:rsidRPr="001D1332">
              <w:rPr>
                <w:lang w:val="en-US" w:eastAsia="en-US"/>
              </w:rPr>
              <w:t>ребрата</w:t>
            </w:r>
            <w:proofErr w:type="spellEnd"/>
            <w:r w:rsidRPr="001D1332">
              <w:rPr>
                <w:lang w:val="en-US" w:eastAsia="en-US"/>
              </w:rPr>
              <w:t xml:space="preserve"> и </w:t>
            </w:r>
            <w:proofErr w:type="spellStart"/>
            <w:r w:rsidRPr="001D1332">
              <w:rPr>
                <w:lang w:val="en-US" w:eastAsia="en-US"/>
              </w:rPr>
              <w:t>гръдната</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w:t>
            </w:r>
            <w:proofErr w:type="spellStart"/>
            <w:r w:rsidRPr="001D1332">
              <w:rPr>
                <w:lang w:val="en-US" w:eastAsia="en-US"/>
              </w:rPr>
              <w:t>края</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гръдната</w:t>
            </w:r>
            <w:proofErr w:type="spellEnd"/>
            <w:r w:rsidRPr="001D1332">
              <w:rPr>
                <w:lang w:val="en-US" w:eastAsia="en-US"/>
              </w:rPr>
              <w:t xml:space="preserve"> </w:t>
            </w:r>
            <w:proofErr w:type="spellStart"/>
            <w:r w:rsidRPr="001D1332">
              <w:rPr>
                <w:lang w:val="en-US" w:eastAsia="en-US"/>
              </w:rPr>
              <w:t>кост</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пилето</w:t>
            </w:r>
            <w:proofErr w:type="spellEnd"/>
            <w:r w:rsidRPr="001D1332">
              <w:rPr>
                <w:lang w:val="en-US" w:eastAsia="en-US"/>
              </w:rPr>
              <w:t xml:space="preserve">. </w:t>
            </w:r>
            <w:proofErr w:type="spellStart"/>
            <w:r w:rsidRPr="001D1332">
              <w:rPr>
                <w:lang w:val="en-US" w:eastAsia="en-US"/>
              </w:rPr>
              <w:t>Външен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 </w:t>
            </w:r>
            <w:proofErr w:type="spellStart"/>
            <w:r w:rsidRPr="001D1332">
              <w:rPr>
                <w:lang w:val="en-US" w:eastAsia="en-US"/>
              </w:rPr>
              <w:t>правилно</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разкъсвания</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 </w:t>
            </w:r>
            <w:proofErr w:type="spellStart"/>
            <w:r w:rsidRPr="001D1332">
              <w:rPr>
                <w:lang w:val="en-US" w:eastAsia="en-US"/>
              </w:rPr>
              <w:t>чиста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ослизяване</w:t>
            </w:r>
            <w:proofErr w:type="spellEnd"/>
            <w:r w:rsidRPr="001D1332">
              <w:rPr>
                <w:lang w:val="en-US" w:eastAsia="en-US"/>
              </w:rPr>
              <w:t xml:space="preserve">.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специфичен</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прясно</w:t>
            </w:r>
            <w:proofErr w:type="spellEnd"/>
            <w:r w:rsidRPr="001D1332">
              <w:rPr>
                <w:lang w:val="en-US" w:eastAsia="en-US"/>
              </w:rPr>
              <w:t xml:space="preserve"> </w:t>
            </w:r>
            <w:proofErr w:type="spellStart"/>
            <w:r w:rsidRPr="001D1332">
              <w:rPr>
                <w:lang w:val="en-US" w:eastAsia="en-US"/>
              </w:rPr>
              <w:t>птиче</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високо</w:t>
            </w:r>
            <w:proofErr w:type="spellEnd"/>
            <w:r w:rsidRPr="001D1332">
              <w:rPr>
                <w:lang w:val="en-US" w:eastAsia="en-US"/>
              </w:rPr>
              <w:t xml:space="preserve"> </w:t>
            </w:r>
            <w:proofErr w:type="spellStart"/>
            <w:r w:rsidRPr="001D1332">
              <w:rPr>
                <w:lang w:val="en-US" w:eastAsia="en-US"/>
              </w:rPr>
              <w:t>качествено</w:t>
            </w:r>
            <w:proofErr w:type="spellEnd"/>
            <w:r w:rsidRPr="001D1332">
              <w:rPr>
                <w:lang w:val="en-US" w:eastAsia="en-US"/>
              </w:rPr>
              <w:t xml:space="preserve"> </w:t>
            </w:r>
            <w:proofErr w:type="spellStart"/>
            <w:r w:rsidRPr="001D1332">
              <w:rPr>
                <w:lang w:val="en-US" w:eastAsia="en-US"/>
              </w:rPr>
              <w:t>биологично</w:t>
            </w:r>
            <w:proofErr w:type="spellEnd"/>
            <w:r w:rsidRPr="001D1332">
              <w:rPr>
                <w:lang w:val="en-US" w:eastAsia="en-US"/>
              </w:rPr>
              <w:t xml:space="preserve"> </w:t>
            </w:r>
            <w:proofErr w:type="spellStart"/>
            <w:r w:rsidRPr="001D1332">
              <w:rPr>
                <w:lang w:val="en-US" w:eastAsia="en-US"/>
              </w:rPr>
              <w:t>пилешко</w:t>
            </w:r>
            <w:proofErr w:type="spellEnd"/>
            <w:r w:rsidRPr="001D1332">
              <w:rPr>
                <w:lang w:val="en-US" w:eastAsia="en-US"/>
              </w:rPr>
              <w:t xml:space="preserve"> </w:t>
            </w:r>
            <w:proofErr w:type="spellStart"/>
            <w:r w:rsidRPr="001D1332">
              <w:rPr>
                <w:lang w:val="en-US" w:eastAsia="en-US"/>
              </w:rPr>
              <w:t>месо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сертифициран</w:t>
            </w:r>
            <w:proofErr w:type="spellEnd"/>
            <w:r w:rsidRPr="001D1332">
              <w:rPr>
                <w:lang w:val="en-US" w:eastAsia="en-US"/>
              </w:rPr>
              <w:t xml:space="preserve"> </w:t>
            </w:r>
            <w:proofErr w:type="spellStart"/>
            <w:r w:rsidRPr="001D1332">
              <w:rPr>
                <w:lang w:val="en-US" w:eastAsia="en-US"/>
              </w:rPr>
              <w:t>производител</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3440BEA"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748A04E5"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6DEAACD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5EF4AFDB" w14:textId="77777777" w:rsidR="007C26D2" w:rsidRPr="001D1332" w:rsidRDefault="007C26D2" w:rsidP="007C26D2">
            <w:pPr>
              <w:rPr>
                <w:lang w:val="en-US" w:eastAsia="en-US"/>
              </w:rPr>
            </w:pPr>
          </w:p>
        </w:tc>
      </w:tr>
      <w:tr w:rsidR="007C26D2" w:rsidRPr="007C26D2" w14:paraId="45A6CB97" w14:textId="77777777" w:rsidTr="007C26D2">
        <w:trPr>
          <w:trHeight w:val="1104"/>
        </w:trPr>
        <w:tc>
          <w:tcPr>
            <w:tcW w:w="630" w:type="dxa"/>
            <w:tcBorders>
              <w:top w:val="nil"/>
              <w:left w:val="single" w:sz="4" w:space="0" w:color="auto"/>
              <w:bottom w:val="single" w:sz="4" w:space="0" w:color="auto"/>
              <w:right w:val="single" w:sz="4" w:space="0" w:color="auto"/>
            </w:tcBorders>
            <w:vAlign w:val="center"/>
            <w:hideMark/>
          </w:tcPr>
          <w:p w14:paraId="08BB85D5" w14:textId="77777777" w:rsidR="007C26D2" w:rsidRPr="001D1332" w:rsidRDefault="007C26D2" w:rsidP="007C26D2">
            <w:pPr>
              <w:rPr>
                <w:lang w:val="en-US" w:eastAsia="en-US"/>
              </w:rPr>
            </w:pPr>
            <w:r w:rsidRPr="001D1332">
              <w:rPr>
                <w:lang w:val="en-US" w:eastAsia="en-US"/>
              </w:rPr>
              <w:t>170</w:t>
            </w:r>
          </w:p>
        </w:tc>
        <w:tc>
          <w:tcPr>
            <w:tcW w:w="3317" w:type="dxa"/>
            <w:tcBorders>
              <w:top w:val="nil"/>
              <w:left w:val="nil"/>
              <w:bottom w:val="single" w:sz="4" w:space="0" w:color="auto"/>
              <w:right w:val="single" w:sz="4" w:space="0" w:color="auto"/>
            </w:tcBorders>
            <w:shd w:val="clear" w:color="000000" w:fill="FFFFFF"/>
            <w:vAlign w:val="center"/>
            <w:hideMark/>
          </w:tcPr>
          <w:p w14:paraId="1D09E25F"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филе</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Треска.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биологично</w:t>
            </w:r>
            <w:proofErr w:type="spellEnd"/>
            <w:r w:rsidRPr="001D1332">
              <w:rPr>
                <w:lang w:val="en-US" w:eastAsia="en-US"/>
              </w:rPr>
              <w:t xml:space="preserve"> </w:t>
            </w:r>
            <w:proofErr w:type="spellStart"/>
            <w:r w:rsidRPr="001D1332">
              <w:rPr>
                <w:lang w:val="en-US" w:eastAsia="en-US"/>
              </w:rPr>
              <w:t>сертифициран</w:t>
            </w:r>
            <w:proofErr w:type="spellEnd"/>
            <w:r w:rsidRPr="001D1332">
              <w:rPr>
                <w:lang w:val="en-US" w:eastAsia="en-US"/>
              </w:rPr>
              <w:t xml:space="preserve"> </w:t>
            </w:r>
            <w:proofErr w:type="spellStart"/>
            <w:r w:rsidRPr="001D1332">
              <w:rPr>
                <w:lang w:val="en-US" w:eastAsia="en-US"/>
              </w:rPr>
              <w:t>производите</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1F3E0D83"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2A991A81"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4E9A9E61"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CBACF13" w14:textId="77777777" w:rsidR="007C26D2" w:rsidRPr="001D1332" w:rsidRDefault="007C26D2" w:rsidP="007C26D2">
            <w:pPr>
              <w:rPr>
                <w:lang w:val="en-US" w:eastAsia="en-US"/>
              </w:rPr>
            </w:pPr>
          </w:p>
        </w:tc>
      </w:tr>
      <w:tr w:rsidR="007C26D2" w:rsidRPr="007C26D2" w14:paraId="0A27F555" w14:textId="77777777" w:rsidTr="007C26D2">
        <w:trPr>
          <w:trHeight w:val="1104"/>
        </w:trPr>
        <w:tc>
          <w:tcPr>
            <w:tcW w:w="630" w:type="dxa"/>
            <w:tcBorders>
              <w:top w:val="nil"/>
              <w:left w:val="single" w:sz="4" w:space="0" w:color="auto"/>
              <w:bottom w:val="single" w:sz="4" w:space="0" w:color="auto"/>
              <w:right w:val="single" w:sz="4" w:space="0" w:color="auto"/>
            </w:tcBorders>
            <w:vAlign w:val="center"/>
            <w:hideMark/>
          </w:tcPr>
          <w:p w14:paraId="2ADD48D5" w14:textId="77777777" w:rsidR="007C26D2" w:rsidRPr="001D1332" w:rsidRDefault="007C26D2" w:rsidP="007C26D2">
            <w:pPr>
              <w:rPr>
                <w:lang w:val="en-US" w:eastAsia="en-US"/>
              </w:rPr>
            </w:pPr>
            <w:r w:rsidRPr="001D1332">
              <w:rPr>
                <w:lang w:val="en-US" w:eastAsia="en-US"/>
              </w:rPr>
              <w:t>171</w:t>
            </w:r>
          </w:p>
        </w:tc>
        <w:tc>
          <w:tcPr>
            <w:tcW w:w="3317" w:type="dxa"/>
            <w:tcBorders>
              <w:top w:val="nil"/>
              <w:left w:val="nil"/>
              <w:bottom w:val="single" w:sz="4" w:space="0" w:color="auto"/>
              <w:right w:val="single" w:sz="4" w:space="0" w:color="auto"/>
            </w:tcBorders>
            <w:shd w:val="clear" w:color="000000" w:fill="FFFFFF"/>
            <w:vAlign w:val="center"/>
            <w:hideMark/>
          </w:tcPr>
          <w:p w14:paraId="063FD937"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слънчогледово</w:t>
            </w:r>
            <w:proofErr w:type="spellEnd"/>
            <w:r w:rsidRPr="001D1332">
              <w:rPr>
                <w:lang w:val="en-US" w:eastAsia="en-US"/>
              </w:rPr>
              <w:t xml:space="preserve"> </w:t>
            </w:r>
            <w:proofErr w:type="spellStart"/>
            <w:r w:rsidRPr="001D1332">
              <w:rPr>
                <w:lang w:val="en-US" w:eastAsia="en-US"/>
              </w:rPr>
              <w:t>масло</w:t>
            </w:r>
            <w:proofErr w:type="spellEnd"/>
            <w:r w:rsidRPr="001D1332">
              <w:rPr>
                <w:lang w:val="en-US" w:eastAsia="en-US"/>
              </w:rPr>
              <w:t xml:space="preserve"> - </w:t>
            </w:r>
            <w:proofErr w:type="spellStart"/>
            <w:r w:rsidRPr="001D1332">
              <w:rPr>
                <w:lang w:val="en-US" w:eastAsia="en-US"/>
              </w:rPr>
              <w:t>рафинирано</w:t>
            </w:r>
            <w:proofErr w:type="spellEnd"/>
            <w:r w:rsidRPr="001D1332">
              <w:rPr>
                <w:lang w:val="en-US" w:eastAsia="en-US"/>
              </w:rPr>
              <w:t xml:space="preserve">, </w:t>
            </w:r>
            <w:proofErr w:type="spellStart"/>
            <w:r w:rsidRPr="001D1332">
              <w:rPr>
                <w:lang w:val="en-US" w:eastAsia="en-US"/>
              </w:rPr>
              <w:t>подходящо</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готвене</w:t>
            </w:r>
            <w:proofErr w:type="spellEnd"/>
            <w:r w:rsidRPr="001D1332">
              <w:rPr>
                <w:lang w:val="en-US" w:eastAsia="en-US"/>
              </w:rPr>
              <w:t xml:space="preserve">.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биологично</w:t>
            </w:r>
            <w:proofErr w:type="spellEnd"/>
            <w:r w:rsidRPr="001D1332">
              <w:rPr>
                <w:lang w:val="en-US" w:eastAsia="en-US"/>
              </w:rPr>
              <w:t xml:space="preserve"> </w:t>
            </w:r>
            <w:proofErr w:type="spellStart"/>
            <w:r w:rsidRPr="001D1332">
              <w:rPr>
                <w:lang w:val="en-US" w:eastAsia="en-US"/>
              </w:rPr>
              <w:t>сертифициран</w:t>
            </w:r>
            <w:proofErr w:type="spellEnd"/>
            <w:r w:rsidRPr="001D1332">
              <w:rPr>
                <w:lang w:val="en-US" w:eastAsia="en-US"/>
              </w:rPr>
              <w:t xml:space="preserve"> </w:t>
            </w:r>
            <w:proofErr w:type="spellStart"/>
            <w:r w:rsidRPr="001D1332">
              <w:rPr>
                <w:lang w:val="en-US" w:eastAsia="en-US"/>
              </w:rPr>
              <w:t>производител</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A7CD18B"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017FB50A" w14:textId="77777777" w:rsidR="007C26D2" w:rsidRPr="001D1332" w:rsidRDefault="007C26D2" w:rsidP="007C26D2">
            <w:pPr>
              <w:rPr>
                <w:lang w:val="en-US" w:eastAsia="en-US"/>
              </w:rPr>
            </w:pPr>
            <w:r w:rsidRPr="001D1332">
              <w:rPr>
                <w:lang w:val="en-US" w:eastAsia="en-US"/>
              </w:rPr>
              <w:t>л</w:t>
            </w:r>
          </w:p>
        </w:tc>
        <w:tc>
          <w:tcPr>
            <w:tcW w:w="1260" w:type="dxa"/>
            <w:tcBorders>
              <w:top w:val="nil"/>
              <w:left w:val="nil"/>
              <w:bottom w:val="single" w:sz="4" w:space="0" w:color="auto"/>
              <w:right w:val="single" w:sz="4" w:space="0" w:color="auto"/>
            </w:tcBorders>
            <w:shd w:val="clear" w:color="000000" w:fill="FFFFFF"/>
            <w:vAlign w:val="center"/>
            <w:hideMark/>
          </w:tcPr>
          <w:p w14:paraId="1B50F78F"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стъклена</w:t>
            </w:r>
            <w:proofErr w:type="spellEnd"/>
            <w:r w:rsidRPr="001D1332">
              <w:rPr>
                <w:lang w:val="en-US" w:eastAsia="en-US"/>
              </w:rPr>
              <w:t>/</w:t>
            </w:r>
            <w:proofErr w:type="spellStart"/>
            <w:r w:rsidRPr="001D1332">
              <w:rPr>
                <w:lang w:val="en-US" w:eastAsia="en-US"/>
              </w:rPr>
              <w:t>пластмасова</w:t>
            </w:r>
            <w:proofErr w:type="spellEnd"/>
            <w:r w:rsidRPr="001D1332">
              <w:rPr>
                <w:lang w:val="en-US" w:eastAsia="en-US"/>
              </w:rPr>
              <w:t xml:space="preserve"> </w:t>
            </w:r>
            <w:proofErr w:type="spellStart"/>
            <w:r w:rsidRPr="001D1332">
              <w:rPr>
                <w:lang w:val="en-US" w:eastAsia="en-US"/>
              </w:rPr>
              <w:t>бутилка</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0C35E1E6" w14:textId="77777777" w:rsidR="007C26D2" w:rsidRPr="001D1332" w:rsidRDefault="007C26D2" w:rsidP="007C26D2">
            <w:pPr>
              <w:rPr>
                <w:lang w:val="en-US" w:eastAsia="en-US"/>
              </w:rPr>
            </w:pPr>
          </w:p>
        </w:tc>
      </w:tr>
      <w:tr w:rsidR="007C26D2" w:rsidRPr="007C26D2" w14:paraId="0294C8DF" w14:textId="77777777" w:rsidTr="007C26D2">
        <w:trPr>
          <w:trHeight w:val="1380"/>
        </w:trPr>
        <w:tc>
          <w:tcPr>
            <w:tcW w:w="630" w:type="dxa"/>
            <w:tcBorders>
              <w:top w:val="nil"/>
              <w:left w:val="single" w:sz="4" w:space="0" w:color="auto"/>
              <w:bottom w:val="single" w:sz="4" w:space="0" w:color="auto"/>
              <w:right w:val="single" w:sz="4" w:space="0" w:color="auto"/>
            </w:tcBorders>
            <w:vAlign w:val="center"/>
            <w:hideMark/>
          </w:tcPr>
          <w:p w14:paraId="39FB85A0" w14:textId="77777777" w:rsidR="007C26D2" w:rsidRPr="001D1332" w:rsidRDefault="007C26D2" w:rsidP="007C26D2">
            <w:pPr>
              <w:rPr>
                <w:lang w:val="en-US" w:eastAsia="en-US"/>
              </w:rPr>
            </w:pPr>
            <w:r w:rsidRPr="001D1332">
              <w:rPr>
                <w:lang w:val="en-US" w:eastAsia="en-US"/>
              </w:rPr>
              <w:t>172</w:t>
            </w:r>
          </w:p>
        </w:tc>
        <w:tc>
          <w:tcPr>
            <w:tcW w:w="3317" w:type="dxa"/>
            <w:tcBorders>
              <w:top w:val="nil"/>
              <w:left w:val="nil"/>
              <w:bottom w:val="single" w:sz="4" w:space="0" w:color="auto"/>
              <w:right w:val="single" w:sz="4" w:space="0" w:color="auto"/>
            </w:tcBorders>
            <w:shd w:val="clear" w:color="000000" w:fill="FFFFFF"/>
            <w:vAlign w:val="center"/>
            <w:hideMark/>
          </w:tcPr>
          <w:p w14:paraId="01420EC0"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брашно</w:t>
            </w:r>
            <w:proofErr w:type="spellEnd"/>
            <w:r w:rsidRPr="001D1332">
              <w:rPr>
                <w:lang w:val="en-US" w:eastAsia="en-US"/>
              </w:rPr>
              <w:t xml:space="preserve"> </w:t>
            </w:r>
            <w:proofErr w:type="spellStart"/>
            <w:r w:rsidRPr="001D1332">
              <w:rPr>
                <w:lang w:val="en-US" w:eastAsia="en-US"/>
              </w:rPr>
              <w:t>тип</w:t>
            </w:r>
            <w:proofErr w:type="spellEnd"/>
            <w:r w:rsidRPr="001D1332">
              <w:rPr>
                <w:lang w:val="en-US" w:eastAsia="en-US"/>
              </w:rPr>
              <w:t xml:space="preserve"> 500 - </w:t>
            </w:r>
            <w:proofErr w:type="spellStart"/>
            <w:r w:rsidRPr="001D1332">
              <w:rPr>
                <w:lang w:val="en-US" w:eastAsia="en-US"/>
              </w:rPr>
              <w:t>цвят</w:t>
            </w:r>
            <w:proofErr w:type="spellEnd"/>
            <w:r w:rsidRPr="001D1332">
              <w:rPr>
                <w:lang w:val="en-US" w:eastAsia="en-US"/>
              </w:rPr>
              <w:t xml:space="preserve"> </w:t>
            </w:r>
            <w:proofErr w:type="spellStart"/>
            <w:r w:rsidRPr="001D1332">
              <w:rPr>
                <w:lang w:val="en-US" w:eastAsia="en-US"/>
              </w:rPr>
              <w:t>бял</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и </w:t>
            </w:r>
            <w:proofErr w:type="spellStart"/>
            <w:r w:rsidRPr="001D1332">
              <w:rPr>
                <w:lang w:val="en-US" w:eastAsia="en-US"/>
              </w:rPr>
              <w:t>мирис</w:t>
            </w:r>
            <w:proofErr w:type="spellEnd"/>
            <w:r w:rsidRPr="001D1332">
              <w:rPr>
                <w:lang w:val="en-US" w:eastAsia="en-US"/>
              </w:rPr>
              <w:t xml:space="preserve"> - </w:t>
            </w:r>
            <w:proofErr w:type="spellStart"/>
            <w:r w:rsidRPr="001D1332">
              <w:rPr>
                <w:lang w:val="en-US" w:eastAsia="en-US"/>
              </w:rPr>
              <w:t>специфични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страничен</w:t>
            </w:r>
            <w:proofErr w:type="spellEnd"/>
            <w:r w:rsidRPr="001D1332">
              <w:rPr>
                <w:lang w:val="en-US" w:eastAsia="en-US"/>
              </w:rPr>
              <w:t xml:space="preserve"> </w:t>
            </w:r>
            <w:proofErr w:type="spellStart"/>
            <w:r w:rsidRPr="001D1332">
              <w:rPr>
                <w:lang w:val="en-US" w:eastAsia="en-US"/>
              </w:rPr>
              <w:t>привкус</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плесен</w:t>
            </w:r>
            <w:proofErr w:type="spellEnd"/>
            <w:r w:rsidRPr="001D1332">
              <w:rPr>
                <w:lang w:val="en-US" w:eastAsia="en-US"/>
              </w:rPr>
              <w:t xml:space="preserve"> и </w:t>
            </w:r>
            <w:proofErr w:type="spellStart"/>
            <w:r w:rsidRPr="001D1332">
              <w:rPr>
                <w:lang w:val="en-US" w:eastAsia="en-US"/>
              </w:rPr>
              <w:t>запарено</w:t>
            </w:r>
            <w:proofErr w:type="spellEnd"/>
            <w:r w:rsidRPr="001D1332">
              <w:rPr>
                <w:lang w:val="en-US" w:eastAsia="en-US"/>
              </w:rPr>
              <w:t xml:space="preserve">, </w:t>
            </w:r>
            <w:proofErr w:type="spellStart"/>
            <w:r w:rsidRPr="001D1332">
              <w:rPr>
                <w:lang w:val="en-US" w:eastAsia="en-US"/>
              </w:rPr>
              <w:t>да</w:t>
            </w:r>
            <w:proofErr w:type="spellEnd"/>
            <w:r w:rsidRPr="001D1332">
              <w:rPr>
                <w:lang w:val="en-US" w:eastAsia="en-US"/>
              </w:rPr>
              <w:t xml:space="preserve">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усеща</w:t>
            </w:r>
            <w:proofErr w:type="spellEnd"/>
            <w:r w:rsidRPr="001D1332">
              <w:rPr>
                <w:lang w:val="en-US" w:eastAsia="en-US"/>
              </w:rPr>
              <w:t xml:space="preserve"> </w:t>
            </w:r>
            <w:proofErr w:type="spellStart"/>
            <w:r w:rsidRPr="001D1332">
              <w:rPr>
                <w:lang w:val="en-US" w:eastAsia="en-US"/>
              </w:rPr>
              <w:t>хрус</w:t>
            </w:r>
            <w:proofErr w:type="spellEnd"/>
            <w:r w:rsidRPr="001D1332">
              <w:rPr>
                <w:lang w:val="en-US" w:eastAsia="en-US"/>
              </w:rPr>
              <w:t xml:space="preserve"> </w:t>
            </w:r>
            <w:proofErr w:type="spellStart"/>
            <w:r w:rsidRPr="001D1332">
              <w:rPr>
                <w:lang w:val="en-US" w:eastAsia="en-US"/>
              </w:rPr>
              <w:t>при</w:t>
            </w:r>
            <w:proofErr w:type="spellEnd"/>
            <w:r w:rsidRPr="001D1332">
              <w:rPr>
                <w:lang w:val="en-US" w:eastAsia="en-US"/>
              </w:rPr>
              <w:t xml:space="preserve"> </w:t>
            </w:r>
            <w:proofErr w:type="spellStart"/>
            <w:r w:rsidRPr="001D1332">
              <w:rPr>
                <w:lang w:val="en-US" w:eastAsia="en-US"/>
              </w:rPr>
              <w:t>сдъвкване</w:t>
            </w:r>
            <w:proofErr w:type="spellEnd"/>
            <w:r w:rsidRPr="001D1332">
              <w:rPr>
                <w:lang w:val="en-US" w:eastAsia="en-US"/>
              </w:rPr>
              <w:t xml:space="preserve">. </w:t>
            </w:r>
            <w:proofErr w:type="spellStart"/>
            <w:r w:rsidRPr="001D1332">
              <w:rPr>
                <w:lang w:val="en-US" w:eastAsia="en-US"/>
              </w:rPr>
              <w:t>Произведено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биологично</w:t>
            </w:r>
            <w:proofErr w:type="spellEnd"/>
            <w:r w:rsidRPr="001D1332">
              <w:rPr>
                <w:lang w:val="en-US" w:eastAsia="en-US"/>
              </w:rPr>
              <w:t xml:space="preserve"> </w:t>
            </w:r>
            <w:proofErr w:type="spellStart"/>
            <w:r w:rsidRPr="001D1332">
              <w:rPr>
                <w:lang w:val="en-US" w:eastAsia="en-US"/>
              </w:rPr>
              <w:t>сертифициран</w:t>
            </w:r>
            <w:proofErr w:type="spellEnd"/>
            <w:r w:rsidRPr="001D1332">
              <w:rPr>
                <w:lang w:val="en-US" w:eastAsia="en-US"/>
              </w:rPr>
              <w:t xml:space="preserve"> </w:t>
            </w:r>
            <w:proofErr w:type="spellStart"/>
            <w:r w:rsidRPr="001D1332">
              <w:rPr>
                <w:lang w:val="en-US" w:eastAsia="en-US"/>
              </w:rPr>
              <w:t>производител</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E3C9FC9"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56CAB929"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A2E48B7"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хартиена</w:t>
            </w:r>
            <w:proofErr w:type="spellEnd"/>
            <w:r w:rsidRPr="001D1332">
              <w:rPr>
                <w:lang w:val="en-US" w:eastAsia="en-US"/>
              </w:rPr>
              <w:t xml:space="preserve"> </w:t>
            </w:r>
            <w:proofErr w:type="spellStart"/>
            <w:r w:rsidRPr="001D1332">
              <w:rPr>
                <w:lang w:val="en-US" w:eastAsia="en-US"/>
              </w:rPr>
              <w:t>опаковка</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произовдителя</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1CA860C3" w14:textId="77777777" w:rsidR="007C26D2" w:rsidRPr="001D1332" w:rsidRDefault="007C26D2" w:rsidP="007C26D2">
            <w:pPr>
              <w:rPr>
                <w:lang w:val="en-US" w:eastAsia="en-US"/>
              </w:rPr>
            </w:pPr>
          </w:p>
        </w:tc>
      </w:tr>
      <w:tr w:rsidR="007C26D2" w:rsidRPr="007C26D2" w14:paraId="160F7313" w14:textId="77777777" w:rsidTr="007C26D2">
        <w:trPr>
          <w:trHeight w:val="1104"/>
        </w:trPr>
        <w:tc>
          <w:tcPr>
            <w:tcW w:w="630" w:type="dxa"/>
            <w:tcBorders>
              <w:top w:val="nil"/>
              <w:left w:val="single" w:sz="4" w:space="0" w:color="auto"/>
              <w:bottom w:val="single" w:sz="4" w:space="0" w:color="auto"/>
              <w:right w:val="single" w:sz="4" w:space="0" w:color="auto"/>
            </w:tcBorders>
            <w:vAlign w:val="center"/>
            <w:hideMark/>
          </w:tcPr>
          <w:p w14:paraId="20EAD70D" w14:textId="77777777" w:rsidR="007C26D2" w:rsidRPr="001D1332" w:rsidRDefault="007C26D2" w:rsidP="007C26D2">
            <w:pPr>
              <w:rPr>
                <w:lang w:val="en-US" w:eastAsia="en-US"/>
              </w:rPr>
            </w:pPr>
            <w:r w:rsidRPr="001D1332">
              <w:rPr>
                <w:lang w:val="en-US" w:eastAsia="en-US"/>
              </w:rPr>
              <w:t>173</w:t>
            </w:r>
          </w:p>
        </w:tc>
        <w:tc>
          <w:tcPr>
            <w:tcW w:w="3317" w:type="dxa"/>
            <w:tcBorders>
              <w:top w:val="nil"/>
              <w:left w:val="nil"/>
              <w:bottom w:val="single" w:sz="4" w:space="0" w:color="auto"/>
              <w:right w:val="single" w:sz="4" w:space="0" w:color="auto"/>
            </w:tcBorders>
            <w:shd w:val="clear" w:color="000000" w:fill="FFFFFF"/>
            <w:vAlign w:val="center"/>
            <w:hideMark/>
          </w:tcPr>
          <w:p w14:paraId="6C48BE80"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ориз</w:t>
            </w:r>
            <w:proofErr w:type="spellEnd"/>
            <w:r w:rsidRPr="001D1332">
              <w:rPr>
                <w:lang w:val="en-US" w:eastAsia="en-US"/>
              </w:rPr>
              <w:t xml:space="preserve"> (</w:t>
            </w:r>
            <w:proofErr w:type="spellStart"/>
            <w:r w:rsidRPr="001D1332">
              <w:rPr>
                <w:lang w:val="en-US" w:eastAsia="en-US"/>
              </w:rPr>
              <w:t>екстра</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DC12EDC"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372F793A"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334A6E9A"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4981DD31" w14:textId="77777777" w:rsidR="007C26D2" w:rsidRPr="001D1332" w:rsidRDefault="007C26D2" w:rsidP="007C26D2">
            <w:pPr>
              <w:rPr>
                <w:lang w:val="en-US" w:eastAsia="en-US"/>
              </w:rPr>
            </w:pPr>
          </w:p>
        </w:tc>
      </w:tr>
      <w:tr w:rsidR="007C26D2" w:rsidRPr="007C26D2" w14:paraId="68DE9FA0" w14:textId="77777777" w:rsidTr="007C26D2">
        <w:trPr>
          <w:trHeight w:val="1932"/>
        </w:trPr>
        <w:tc>
          <w:tcPr>
            <w:tcW w:w="630" w:type="dxa"/>
            <w:tcBorders>
              <w:top w:val="nil"/>
              <w:left w:val="single" w:sz="4" w:space="0" w:color="auto"/>
              <w:bottom w:val="single" w:sz="4" w:space="0" w:color="auto"/>
              <w:right w:val="single" w:sz="4" w:space="0" w:color="auto"/>
            </w:tcBorders>
            <w:vAlign w:val="center"/>
            <w:hideMark/>
          </w:tcPr>
          <w:p w14:paraId="69BE644F" w14:textId="77777777" w:rsidR="007C26D2" w:rsidRPr="001D1332" w:rsidRDefault="007C26D2" w:rsidP="007C26D2">
            <w:pPr>
              <w:rPr>
                <w:lang w:val="en-US" w:eastAsia="en-US"/>
              </w:rPr>
            </w:pPr>
            <w:r w:rsidRPr="001D1332">
              <w:rPr>
                <w:lang w:val="en-US" w:eastAsia="en-US"/>
              </w:rPr>
              <w:lastRenderedPageBreak/>
              <w:t>174</w:t>
            </w:r>
          </w:p>
        </w:tc>
        <w:tc>
          <w:tcPr>
            <w:tcW w:w="3317" w:type="dxa"/>
            <w:tcBorders>
              <w:top w:val="nil"/>
              <w:left w:val="nil"/>
              <w:bottom w:val="single" w:sz="4" w:space="0" w:color="auto"/>
              <w:right w:val="single" w:sz="4" w:space="0" w:color="auto"/>
            </w:tcBorders>
            <w:shd w:val="clear" w:color="000000" w:fill="FFFFFF"/>
            <w:vAlign w:val="center"/>
            <w:hideMark/>
          </w:tcPr>
          <w:p w14:paraId="481B24AF"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краставици</w:t>
            </w:r>
            <w:proofErr w:type="spellEnd"/>
            <w:r w:rsidRPr="001D1332">
              <w:rPr>
                <w:lang w:val="en-US" w:eastAsia="en-US"/>
              </w:rPr>
              <w:t xml:space="preserve"> - </w:t>
            </w:r>
            <w:proofErr w:type="spellStart"/>
            <w:r w:rsidRPr="001D1332">
              <w:rPr>
                <w:lang w:val="en-US" w:eastAsia="en-US"/>
              </w:rPr>
              <w:t>пресни</w:t>
            </w:r>
            <w:proofErr w:type="spellEnd"/>
            <w:r w:rsidRPr="001D1332">
              <w:rPr>
                <w:lang w:val="en-US" w:eastAsia="en-US"/>
              </w:rPr>
              <w:t xml:space="preserve">, </w:t>
            </w:r>
            <w:proofErr w:type="spellStart"/>
            <w:r w:rsidRPr="001D1332">
              <w:rPr>
                <w:lang w:val="en-US" w:eastAsia="en-US"/>
              </w:rPr>
              <w:t>цели</w:t>
            </w:r>
            <w:proofErr w:type="spellEnd"/>
            <w:r w:rsidRPr="001D1332">
              <w:rPr>
                <w:lang w:val="en-US" w:eastAsia="en-US"/>
              </w:rPr>
              <w:t xml:space="preserve">, </w:t>
            </w:r>
            <w:proofErr w:type="spellStart"/>
            <w:r w:rsidRPr="001D1332">
              <w:rPr>
                <w:lang w:val="en-US" w:eastAsia="en-US"/>
              </w:rPr>
              <w:t>здрави</w:t>
            </w:r>
            <w:proofErr w:type="spellEnd"/>
            <w:r w:rsidRPr="001D1332">
              <w:rPr>
                <w:lang w:val="en-US" w:eastAsia="en-US"/>
              </w:rPr>
              <w:t xml:space="preserve"> с </w:t>
            </w:r>
            <w:proofErr w:type="spellStart"/>
            <w:r w:rsidRPr="001D1332">
              <w:rPr>
                <w:lang w:val="en-US" w:eastAsia="en-US"/>
              </w:rPr>
              <w:t>дължина</w:t>
            </w:r>
            <w:proofErr w:type="spellEnd"/>
            <w:r w:rsidRPr="001D1332">
              <w:rPr>
                <w:lang w:val="en-US" w:eastAsia="en-US"/>
              </w:rPr>
              <w:t xml:space="preserve"> </w:t>
            </w:r>
            <w:proofErr w:type="spellStart"/>
            <w:r w:rsidRPr="001D1332">
              <w:rPr>
                <w:lang w:val="en-US" w:eastAsia="en-US"/>
              </w:rPr>
              <w:t>до</w:t>
            </w:r>
            <w:proofErr w:type="spellEnd"/>
            <w:r w:rsidRPr="001D1332">
              <w:rPr>
                <w:lang w:val="en-US" w:eastAsia="en-US"/>
              </w:rPr>
              <w:t xml:space="preserve"> 30 </w:t>
            </w:r>
            <w:proofErr w:type="spellStart"/>
            <w:r w:rsidRPr="001D1332">
              <w:rPr>
                <w:lang w:val="en-US" w:eastAsia="en-US"/>
              </w:rPr>
              <w:t>см</w:t>
            </w:r>
            <w:proofErr w:type="spellEnd"/>
            <w:r w:rsidRPr="001D1332">
              <w:rPr>
                <w:lang w:val="en-US" w:eastAsia="en-US"/>
              </w:rPr>
              <w:t xml:space="preserve">; </w:t>
            </w:r>
            <w:proofErr w:type="spellStart"/>
            <w:r w:rsidRPr="001D1332">
              <w:rPr>
                <w:lang w:val="en-US" w:eastAsia="en-US"/>
              </w:rPr>
              <w:t>чисти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видими</w:t>
            </w:r>
            <w:proofErr w:type="spellEnd"/>
            <w:r w:rsidRPr="001D1332">
              <w:rPr>
                <w:lang w:val="en-US" w:eastAsia="en-US"/>
              </w:rPr>
              <w:t xml:space="preserve"> </w:t>
            </w:r>
            <w:proofErr w:type="spellStart"/>
            <w:r w:rsidRPr="001D1332">
              <w:rPr>
                <w:lang w:val="en-US" w:eastAsia="en-US"/>
              </w:rPr>
              <w:t>следи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препарати</w:t>
            </w:r>
            <w:proofErr w:type="spellEnd"/>
            <w:r w:rsidRPr="001D1332">
              <w:rPr>
                <w:lang w:val="en-US" w:eastAsia="en-US"/>
              </w:rPr>
              <w:t xml:space="preserve">, </w:t>
            </w:r>
            <w:proofErr w:type="spellStart"/>
            <w:r w:rsidRPr="001D1332">
              <w:rPr>
                <w:lang w:val="en-US" w:eastAsia="en-US"/>
              </w:rPr>
              <w:t>добре</w:t>
            </w:r>
            <w:proofErr w:type="spellEnd"/>
            <w:r w:rsidRPr="001D1332">
              <w:rPr>
                <w:lang w:val="en-US" w:eastAsia="en-US"/>
              </w:rPr>
              <w:t xml:space="preserve"> </w:t>
            </w:r>
            <w:proofErr w:type="spellStart"/>
            <w:r w:rsidRPr="001D1332">
              <w:rPr>
                <w:lang w:val="en-US" w:eastAsia="en-US"/>
              </w:rPr>
              <w:t>оформени</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външни</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оплождане</w:t>
            </w:r>
            <w:proofErr w:type="spellEnd"/>
            <w:r w:rsidRPr="001D1332">
              <w:rPr>
                <w:lang w:val="en-US" w:eastAsia="en-US"/>
              </w:rPr>
              <w:t xml:space="preserve"> с </w:t>
            </w:r>
            <w:proofErr w:type="spellStart"/>
            <w:r w:rsidRPr="001D1332">
              <w:rPr>
                <w:lang w:val="en-US" w:eastAsia="en-US"/>
              </w:rPr>
              <w:t>гладка</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грапава</w:t>
            </w:r>
            <w:proofErr w:type="spellEnd"/>
            <w:r w:rsidRPr="001D1332">
              <w:rPr>
                <w:lang w:val="en-US" w:eastAsia="en-US"/>
              </w:rPr>
              <w:t xml:space="preserve"> </w:t>
            </w:r>
            <w:proofErr w:type="spellStart"/>
            <w:r w:rsidRPr="001D1332">
              <w:rPr>
                <w:lang w:val="en-US" w:eastAsia="en-US"/>
              </w:rPr>
              <w:t>повърхност</w:t>
            </w:r>
            <w:proofErr w:type="spellEnd"/>
            <w:r w:rsidRPr="001D1332">
              <w:rPr>
                <w:lang w:val="en-US" w:eastAsia="en-US"/>
              </w:rPr>
              <w:t xml:space="preserve"> </w:t>
            </w:r>
            <w:proofErr w:type="spellStart"/>
            <w:r w:rsidRPr="001D1332">
              <w:rPr>
                <w:lang w:val="en-US" w:eastAsia="en-US"/>
              </w:rPr>
              <w:t>типична</w:t>
            </w:r>
            <w:proofErr w:type="spellEnd"/>
            <w:r w:rsidRPr="001D1332">
              <w:rPr>
                <w:lang w:val="en-US" w:eastAsia="en-US"/>
              </w:rPr>
              <w:t xml:space="preserve"> </w:t>
            </w:r>
            <w:proofErr w:type="spellStart"/>
            <w:r w:rsidRPr="001D1332">
              <w:rPr>
                <w:lang w:val="en-US" w:eastAsia="en-US"/>
              </w:rPr>
              <w:t>за</w:t>
            </w:r>
            <w:proofErr w:type="spellEnd"/>
            <w:r w:rsidRPr="001D1332">
              <w:rPr>
                <w:lang w:val="en-US" w:eastAsia="en-US"/>
              </w:rPr>
              <w:t xml:space="preserve"> </w:t>
            </w:r>
            <w:proofErr w:type="spellStart"/>
            <w:r w:rsidRPr="001D1332">
              <w:rPr>
                <w:lang w:val="en-US" w:eastAsia="en-US"/>
              </w:rPr>
              <w:t>сорта</w:t>
            </w:r>
            <w:proofErr w:type="spellEnd"/>
            <w:r w:rsidRPr="001D1332">
              <w:rPr>
                <w:lang w:val="en-US" w:eastAsia="en-US"/>
              </w:rPr>
              <w:t xml:space="preserve">, </w:t>
            </w:r>
            <w:proofErr w:type="spellStart"/>
            <w:r w:rsidRPr="001D1332">
              <w:rPr>
                <w:lang w:val="en-US" w:eastAsia="en-US"/>
              </w:rPr>
              <w:t>без</w:t>
            </w:r>
            <w:proofErr w:type="spellEnd"/>
            <w:r w:rsidRPr="001D1332">
              <w:rPr>
                <w:lang w:val="en-US" w:eastAsia="en-US"/>
              </w:rPr>
              <w:t xml:space="preserve"> </w:t>
            </w:r>
            <w:proofErr w:type="spellStart"/>
            <w:r w:rsidRPr="001D1332">
              <w:rPr>
                <w:lang w:val="en-US" w:eastAsia="en-US"/>
              </w:rPr>
              <w:t>признаци</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пожълтяване</w:t>
            </w:r>
            <w:proofErr w:type="spellEnd"/>
            <w:r w:rsidRPr="001D1332">
              <w:rPr>
                <w:lang w:val="en-US" w:eastAsia="en-US"/>
              </w:rPr>
              <w:t xml:space="preserve">, </w:t>
            </w:r>
            <w:proofErr w:type="spellStart"/>
            <w:r w:rsidRPr="001D1332">
              <w:rPr>
                <w:lang w:val="en-US" w:eastAsia="en-US"/>
              </w:rPr>
              <w:t>сортирани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един</w:t>
            </w:r>
            <w:proofErr w:type="spellEnd"/>
            <w:r w:rsidRPr="001D1332">
              <w:rPr>
                <w:lang w:val="en-US" w:eastAsia="en-US"/>
              </w:rPr>
              <w:t xml:space="preserve"> </w:t>
            </w:r>
            <w:proofErr w:type="spellStart"/>
            <w:r w:rsidRPr="001D1332">
              <w:rPr>
                <w:lang w:val="en-US" w:eastAsia="en-US"/>
              </w:rPr>
              <w:t>вид</w:t>
            </w:r>
            <w:proofErr w:type="spellEnd"/>
            <w:r w:rsidRPr="001D1332">
              <w:rPr>
                <w:lang w:val="en-US" w:eastAsia="en-US"/>
              </w:rPr>
              <w:t xml:space="preserve"> </w:t>
            </w:r>
            <w:proofErr w:type="spellStart"/>
            <w:r w:rsidRPr="001D1332">
              <w:rPr>
                <w:lang w:val="en-US" w:eastAsia="en-US"/>
              </w:rPr>
              <w:t>или</w:t>
            </w:r>
            <w:proofErr w:type="spellEnd"/>
            <w:r w:rsidRPr="001D1332">
              <w:rPr>
                <w:lang w:val="en-US" w:eastAsia="en-US"/>
              </w:rPr>
              <w:t xml:space="preserve"> </w:t>
            </w:r>
            <w:proofErr w:type="spellStart"/>
            <w:r w:rsidRPr="001D1332">
              <w:rPr>
                <w:lang w:val="en-US" w:eastAsia="en-US"/>
              </w:rPr>
              <w:t>едно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Първо</w:t>
            </w:r>
            <w:proofErr w:type="spellEnd"/>
            <w:r w:rsidRPr="001D1332">
              <w:rPr>
                <w:lang w:val="en-US" w:eastAsia="en-US"/>
              </w:rPr>
              <w:t xml:space="preserve"> </w:t>
            </w:r>
            <w:proofErr w:type="spellStart"/>
            <w:r w:rsidRPr="001D1332">
              <w:rPr>
                <w:lang w:val="en-US" w:eastAsia="en-US"/>
              </w:rPr>
              <w:t>качество</w:t>
            </w:r>
            <w:proofErr w:type="spellEnd"/>
            <w:r w:rsidRPr="001D1332">
              <w:rPr>
                <w:lang w:val="en-US" w:eastAsia="en-US"/>
              </w:rPr>
              <w:t xml:space="preserve">. </w:t>
            </w:r>
            <w:proofErr w:type="spellStart"/>
            <w:r w:rsidRPr="001D1332">
              <w:rPr>
                <w:lang w:val="en-US" w:eastAsia="en-US"/>
              </w:rPr>
              <w:t>Произведени</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биологично</w:t>
            </w:r>
            <w:proofErr w:type="spellEnd"/>
            <w:r w:rsidRPr="001D1332">
              <w:rPr>
                <w:lang w:val="en-US" w:eastAsia="en-US"/>
              </w:rPr>
              <w:t xml:space="preserve"> </w:t>
            </w:r>
            <w:proofErr w:type="spellStart"/>
            <w:r w:rsidRPr="001D1332">
              <w:rPr>
                <w:lang w:val="en-US" w:eastAsia="en-US"/>
              </w:rPr>
              <w:t>сертифициран</w:t>
            </w:r>
            <w:proofErr w:type="spellEnd"/>
            <w:r w:rsidRPr="001D1332">
              <w:rPr>
                <w:lang w:val="en-US" w:eastAsia="en-US"/>
              </w:rPr>
              <w:t xml:space="preserve"> </w:t>
            </w:r>
            <w:proofErr w:type="spellStart"/>
            <w:r w:rsidRPr="001D1332">
              <w:rPr>
                <w:lang w:val="en-US" w:eastAsia="en-US"/>
              </w:rPr>
              <w:t>производител</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545B1C53"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465A725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6E08949"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дървени</w:t>
            </w:r>
            <w:proofErr w:type="spellEnd"/>
            <w:r w:rsidRPr="001D1332">
              <w:rPr>
                <w:lang w:val="en-US" w:eastAsia="en-US"/>
              </w:rPr>
              <w:t>/</w:t>
            </w:r>
            <w:proofErr w:type="spellStart"/>
            <w:r w:rsidRPr="001D1332">
              <w:rPr>
                <w:lang w:val="en-US" w:eastAsia="en-US"/>
              </w:rPr>
              <w:t>пластмасови</w:t>
            </w:r>
            <w:proofErr w:type="spellEnd"/>
            <w:r w:rsidRPr="001D1332">
              <w:rPr>
                <w:lang w:val="en-US" w:eastAsia="en-US"/>
              </w:rPr>
              <w:t>/</w:t>
            </w:r>
            <w:proofErr w:type="spellStart"/>
            <w:r w:rsidRPr="001D1332">
              <w:rPr>
                <w:lang w:val="en-US" w:eastAsia="en-US"/>
              </w:rPr>
              <w:t>картонени</w:t>
            </w:r>
            <w:proofErr w:type="spellEnd"/>
            <w:r w:rsidRPr="001D1332">
              <w:rPr>
                <w:lang w:val="en-US" w:eastAsia="en-US"/>
              </w:rPr>
              <w:t xml:space="preserve"> </w:t>
            </w:r>
            <w:proofErr w:type="spellStart"/>
            <w:r w:rsidRPr="001D1332">
              <w:rPr>
                <w:lang w:val="en-US" w:eastAsia="en-US"/>
              </w:rPr>
              <w:t>касетки</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3EFF72A9" w14:textId="77777777" w:rsidR="007C26D2" w:rsidRPr="001D1332" w:rsidRDefault="007C26D2" w:rsidP="007C26D2">
            <w:pPr>
              <w:rPr>
                <w:lang w:val="en-US" w:eastAsia="en-US"/>
              </w:rPr>
            </w:pPr>
          </w:p>
        </w:tc>
      </w:tr>
      <w:tr w:rsidR="007C26D2" w:rsidRPr="007C26D2" w14:paraId="35B9C0B7" w14:textId="77777777" w:rsidTr="007C26D2">
        <w:trPr>
          <w:trHeight w:val="1932"/>
        </w:trPr>
        <w:tc>
          <w:tcPr>
            <w:tcW w:w="630" w:type="dxa"/>
            <w:tcBorders>
              <w:top w:val="nil"/>
              <w:left w:val="single" w:sz="4" w:space="0" w:color="auto"/>
              <w:bottom w:val="single" w:sz="4" w:space="0" w:color="auto"/>
              <w:right w:val="single" w:sz="4" w:space="0" w:color="auto"/>
            </w:tcBorders>
            <w:vAlign w:val="center"/>
            <w:hideMark/>
          </w:tcPr>
          <w:p w14:paraId="3F9E9BFC" w14:textId="77777777" w:rsidR="007C26D2" w:rsidRPr="001D1332" w:rsidRDefault="007C26D2" w:rsidP="007C26D2">
            <w:pPr>
              <w:rPr>
                <w:lang w:val="en-US" w:eastAsia="en-US"/>
              </w:rPr>
            </w:pPr>
            <w:r w:rsidRPr="001D1332">
              <w:rPr>
                <w:lang w:val="en-US" w:eastAsia="en-US"/>
              </w:rPr>
              <w:t>175</w:t>
            </w:r>
          </w:p>
        </w:tc>
        <w:tc>
          <w:tcPr>
            <w:tcW w:w="3317" w:type="dxa"/>
            <w:tcBorders>
              <w:top w:val="nil"/>
              <w:left w:val="nil"/>
              <w:bottom w:val="single" w:sz="4" w:space="0" w:color="auto"/>
              <w:right w:val="single" w:sz="4" w:space="0" w:color="auto"/>
            </w:tcBorders>
            <w:shd w:val="clear" w:color="000000" w:fill="FFFFFF"/>
            <w:vAlign w:val="center"/>
            <w:hideMark/>
          </w:tcPr>
          <w:p w14:paraId="42D2EABD" w14:textId="77777777" w:rsidR="007C26D2" w:rsidRPr="001D1332" w:rsidRDefault="007C26D2" w:rsidP="007C26D2">
            <w:pPr>
              <w:rPr>
                <w:lang w:val="en-US" w:eastAsia="en-US"/>
              </w:rPr>
            </w:pPr>
            <w:proofErr w:type="spellStart"/>
            <w:r w:rsidRPr="001D1332">
              <w:rPr>
                <w:lang w:val="en-US" w:eastAsia="en-US"/>
              </w:rPr>
              <w:t>Био</w:t>
            </w:r>
            <w:proofErr w:type="spellEnd"/>
            <w:r w:rsidRPr="001D1332">
              <w:rPr>
                <w:lang w:val="en-US" w:eastAsia="en-US"/>
              </w:rPr>
              <w:t xml:space="preserve"> </w:t>
            </w:r>
            <w:proofErr w:type="spellStart"/>
            <w:r w:rsidRPr="001D1332">
              <w:rPr>
                <w:lang w:val="en-US" w:eastAsia="en-US"/>
              </w:rPr>
              <w:t>захар</w:t>
            </w:r>
            <w:proofErr w:type="spellEnd"/>
            <w:r w:rsidRPr="001D1332">
              <w:rPr>
                <w:lang w:val="en-US" w:eastAsia="en-US"/>
              </w:rPr>
              <w:t xml:space="preserve"> - </w:t>
            </w:r>
            <w:proofErr w:type="spellStart"/>
            <w:r w:rsidRPr="001D1332">
              <w:rPr>
                <w:lang w:val="en-US" w:eastAsia="en-US"/>
              </w:rPr>
              <w:t>рафинирана</w:t>
            </w:r>
            <w:proofErr w:type="spellEnd"/>
            <w:r w:rsidRPr="001D1332">
              <w:rPr>
                <w:lang w:val="en-US" w:eastAsia="en-US"/>
              </w:rPr>
              <w:t xml:space="preserve">, </w:t>
            </w:r>
            <w:proofErr w:type="spellStart"/>
            <w:r w:rsidRPr="001D1332">
              <w:rPr>
                <w:lang w:val="en-US" w:eastAsia="en-US"/>
              </w:rPr>
              <w:t>бяла</w:t>
            </w:r>
            <w:proofErr w:type="spellEnd"/>
            <w:r w:rsidRPr="001D1332">
              <w:rPr>
                <w:lang w:val="en-US" w:eastAsia="en-US"/>
              </w:rPr>
              <w:t xml:space="preserve">, </w:t>
            </w:r>
            <w:proofErr w:type="spellStart"/>
            <w:r w:rsidRPr="001D1332">
              <w:rPr>
                <w:lang w:val="en-US" w:eastAsia="en-US"/>
              </w:rPr>
              <w:t>екстра</w:t>
            </w:r>
            <w:proofErr w:type="spellEnd"/>
            <w:r w:rsidRPr="001D1332">
              <w:rPr>
                <w:lang w:val="en-US" w:eastAsia="en-US"/>
              </w:rPr>
              <w:t xml:space="preserve">, </w:t>
            </w:r>
            <w:proofErr w:type="spellStart"/>
            <w:r w:rsidRPr="001D1332">
              <w:rPr>
                <w:lang w:val="en-US" w:eastAsia="en-US"/>
              </w:rPr>
              <w:t>кристална</w:t>
            </w:r>
            <w:proofErr w:type="spellEnd"/>
            <w:r w:rsidRPr="001D1332">
              <w:rPr>
                <w:lang w:val="en-US" w:eastAsia="en-US"/>
              </w:rPr>
              <w:t xml:space="preserve">, </w:t>
            </w:r>
            <w:proofErr w:type="spellStart"/>
            <w:r w:rsidRPr="001D1332">
              <w:rPr>
                <w:lang w:val="en-US" w:eastAsia="en-US"/>
              </w:rPr>
              <w:t>пакет</w:t>
            </w:r>
            <w:proofErr w:type="spellEnd"/>
            <w:r w:rsidRPr="001D1332">
              <w:rPr>
                <w:lang w:val="en-US" w:eastAsia="en-US"/>
              </w:rPr>
              <w:t xml:space="preserve">. </w:t>
            </w:r>
            <w:proofErr w:type="spellStart"/>
            <w:r w:rsidRPr="001D1332">
              <w:rPr>
                <w:lang w:val="en-US" w:eastAsia="en-US"/>
              </w:rPr>
              <w:t>Бяла</w:t>
            </w:r>
            <w:proofErr w:type="spellEnd"/>
            <w:r w:rsidRPr="001D1332">
              <w:rPr>
                <w:lang w:val="en-US" w:eastAsia="en-US"/>
              </w:rPr>
              <w:t xml:space="preserve">, </w:t>
            </w:r>
            <w:proofErr w:type="spellStart"/>
            <w:r w:rsidRPr="001D1332">
              <w:rPr>
                <w:lang w:val="en-US" w:eastAsia="en-US"/>
              </w:rPr>
              <w:t>суха</w:t>
            </w:r>
            <w:proofErr w:type="spellEnd"/>
            <w:r w:rsidRPr="001D1332">
              <w:rPr>
                <w:lang w:val="en-US" w:eastAsia="en-US"/>
              </w:rPr>
              <w:t xml:space="preserve">, </w:t>
            </w:r>
            <w:proofErr w:type="spellStart"/>
            <w:r w:rsidRPr="001D1332">
              <w:rPr>
                <w:lang w:val="en-US" w:eastAsia="en-US"/>
              </w:rPr>
              <w:t>нелепнеща</w:t>
            </w:r>
            <w:proofErr w:type="spellEnd"/>
            <w:r w:rsidRPr="001D1332">
              <w:rPr>
                <w:lang w:val="en-US" w:eastAsia="en-US"/>
              </w:rPr>
              <w:t xml:space="preserve">, </w:t>
            </w:r>
            <w:proofErr w:type="spellStart"/>
            <w:r w:rsidRPr="001D1332">
              <w:rPr>
                <w:lang w:val="en-US" w:eastAsia="en-US"/>
              </w:rPr>
              <w:t>еднородни</w:t>
            </w:r>
            <w:proofErr w:type="spellEnd"/>
            <w:r w:rsidRPr="001D1332">
              <w:rPr>
                <w:lang w:val="en-US" w:eastAsia="en-US"/>
              </w:rPr>
              <w:t xml:space="preserve"> </w:t>
            </w:r>
            <w:proofErr w:type="spellStart"/>
            <w:r w:rsidRPr="001D1332">
              <w:rPr>
                <w:lang w:val="en-US" w:eastAsia="en-US"/>
              </w:rPr>
              <w:t>кристали</w:t>
            </w:r>
            <w:proofErr w:type="spellEnd"/>
            <w:r w:rsidRPr="001D1332">
              <w:rPr>
                <w:lang w:val="en-US" w:eastAsia="en-US"/>
              </w:rPr>
              <w:t xml:space="preserve"> с </w:t>
            </w:r>
            <w:proofErr w:type="spellStart"/>
            <w:r w:rsidRPr="001D1332">
              <w:rPr>
                <w:lang w:val="en-US" w:eastAsia="en-US"/>
              </w:rPr>
              <w:t>ясно</w:t>
            </w:r>
            <w:proofErr w:type="spellEnd"/>
            <w:r w:rsidRPr="001D1332">
              <w:rPr>
                <w:lang w:val="en-US" w:eastAsia="en-US"/>
              </w:rPr>
              <w:t xml:space="preserve"> </w:t>
            </w:r>
            <w:proofErr w:type="spellStart"/>
            <w:r w:rsidRPr="001D1332">
              <w:rPr>
                <w:lang w:val="en-US" w:eastAsia="en-US"/>
              </w:rPr>
              <w:t>изразени</w:t>
            </w:r>
            <w:proofErr w:type="spellEnd"/>
            <w:r w:rsidRPr="001D1332">
              <w:rPr>
                <w:lang w:val="en-US" w:eastAsia="en-US"/>
              </w:rPr>
              <w:t xml:space="preserve"> </w:t>
            </w:r>
            <w:proofErr w:type="spellStart"/>
            <w:r w:rsidRPr="001D1332">
              <w:rPr>
                <w:lang w:val="en-US" w:eastAsia="en-US"/>
              </w:rPr>
              <w:t>стени</w:t>
            </w:r>
            <w:proofErr w:type="spellEnd"/>
            <w:r w:rsidRPr="001D1332">
              <w:rPr>
                <w:lang w:val="en-US" w:eastAsia="en-US"/>
              </w:rPr>
              <w:t xml:space="preserve">, </w:t>
            </w:r>
            <w:proofErr w:type="spellStart"/>
            <w:r w:rsidRPr="001D1332">
              <w:rPr>
                <w:lang w:val="en-US" w:eastAsia="en-US"/>
              </w:rPr>
              <w:t>цвят</w:t>
            </w:r>
            <w:proofErr w:type="spellEnd"/>
            <w:r w:rsidRPr="001D1332">
              <w:rPr>
                <w:lang w:val="en-US" w:eastAsia="en-US"/>
              </w:rPr>
              <w:t xml:space="preserve"> – </w:t>
            </w:r>
            <w:proofErr w:type="spellStart"/>
            <w:r w:rsidRPr="001D1332">
              <w:rPr>
                <w:lang w:val="en-US" w:eastAsia="en-US"/>
              </w:rPr>
              <w:t>бял</w:t>
            </w:r>
            <w:proofErr w:type="spellEnd"/>
            <w:r w:rsidRPr="001D1332">
              <w:rPr>
                <w:lang w:val="en-US" w:eastAsia="en-US"/>
              </w:rPr>
              <w:t xml:space="preserve"> с </w:t>
            </w:r>
            <w:proofErr w:type="spellStart"/>
            <w:r w:rsidRPr="001D1332">
              <w:rPr>
                <w:lang w:val="en-US" w:eastAsia="en-US"/>
              </w:rPr>
              <w:t>блясък</w:t>
            </w:r>
            <w:proofErr w:type="spellEnd"/>
            <w:r w:rsidRPr="001D1332">
              <w:rPr>
                <w:lang w:val="en-US" w:eastAsia="en-US"/>
              </w:rPr>
              <w:t xml:space="preserve">, </w:t>
            </w:r>
            <w:proofErr w:type="spellStart"/>
            <w:r w:rsidRPr="001D1332">
              <w:rPr>
                <w:lang w:val="en-US" w:eastAsia="en-US"/>
              </w:rPr>
              <w:t>вкус</w:t>
            </w:r>
            <w:proofErr w:type="spellEnd"/>
            <w:r w:rsidRPr="001D1332">
              <w:rPr>
                <w:lang w:val="en-US" w:eastAsia="en-US"/>
              </w:rPr>
              <w:t xml:space="preserve"> – </w:t>
            </w:r>
            <w:proofErr w:type="spellStart"/>
            <w:r w:rsidRPr="001D1332">
              <w:rPr>
                <w:lang w:val="en-US" w:eastAsia="en-US"/>
              </w:rPr>
              <w:t>сладък</w:t>
            </w:r>
            <w:proofErr w:type="spellEnd"/>
            <w:r w:rsidRPr="001D1332">
              <w:rPr>
                <w:lang w:val="en-US" w:eastAsia="en-US"/>
              </w:rPr>
              <w:t xml:space="preserve">, </w:t>
            </w:r>
            <w:proofErr w:type="spellStart"/>
            <w:r w:rsidRPr="001D1332">
              <w:rPr>
                <w:lang w:val="en-US" w:eastAsia="en-US"/>
              </w:rPr>
              <w:t>разтворимост</w:t>
            </w:r>
            <w:proofErr w:type="spellEnd"/>
            <w:r w:rsidRPr="001D1332">
              <w:rPr>
                <w:lang w:val="en-US" w:eastAsia="en-US"/>
              </w:rPr>
              <w:t xml:space="preserve"> – </w:t>
            </w:r>
            <w:proofErr w:type="spellStart"/>
            <w:r w:rsidRPr="001D1332">
              <w:rPr>
                <w:lang w:val="en-US" w:eastAsia="en-US"/>
              </w:rPr>
              <w:t>пълна</w:t>
            </w:r>
            <w:proofErr w:type="spellEnd"/>
            <w:r w:rsidRPr="001D1332">
              <w:rPr>
                <w:lang w:val="en-US" w:eastAsia="en-US"/>
              </w:rPr>
              <w:t xml:space="preserve">, </w:t>
            </w:r>
            <w:proofErr w:type="spellStart"/>
            <w:r w:rsidRPr="001D1332">
              <w:rPr>
                <w:lang w:val="en-US" w:eastAsia="en-US"/>
              </w:rPr>
              <w:t>чужди</w:t>
            </w:r>
            <w:proofErr w:type="spellEnd"/>
            <w:r w:rsidRPr="001D1332">
              <w:rPr>
                <w:lang w:val="en-US" w:eastAsia="en-US"/>
              </w:rPr>
              <w:t xml:space="preserve"> </w:t>
            </w:r>
            <w:proofErr w:type="spellStart"/>
            <w:r w:rsidRPr="001D1332">
              <w:rPr>
                <w:lang w:val="en-US" w:eastAsia="en-US"/>
              </w:rPr>
              <w:t>примеси</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се</w:t>
            </w:r>
            <w:proofErr w:type="spellEnd"/>
            <w:r w:rsidRPr="001D1332">
              <w:rPr>
                <w:lang w:val="en-US" w:eastAsia="en-US"/>
              </w:rPr>
              <w:t xml:space="preserve"> </w:t>
            </w:r>
            <w:proofErr w:type="spellStart"/>
            <w:r w:rsidRPr="001D1332">
              <w:rPr>
                <w:lang w:val="en-US" w:eastAsia="en-US"/>
              </w:rPr>
              <w:t>допускат</w:t>
            </w:r>
            <w:proofErr w:type="spellEnd"/>
            <w:r w:rsidRPr="001D1332">
              <w:rPr>
                <w:lang w:val="en-US" w:eastAsia="en-US"/>
              </w:rPr>
              <w:t xml:space="preserve"> </w:t>
            </w:r>
            <w:proofErr w:type="spellStart"/>
            <w:r w:rsidRPr="001D1332">
              <w:rPr>
                <w:lang w:val="en-US" w:eastAsia="en-US"/>
              </w:rPr>
              <w:t>Еднородност</w:t>
            </w:r>
            <w:proofErr w:type="spellEnd"/>
            <w:r w:rsidRPr="001D1332">
              <w:rPr>
                <w:lang w:val="en-US" w:eastAsia="en-US"/>
              </w:rPr>
              <w:t xml:space="preserve">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кристалите</w:t>
            </w:r>
            <w:proofErr w:type="spellEnd"/>
            <w:r w:rsidRPr="001D1332">
              <w:rPr>
                <w:lang w:val="en-US" w:eastAsia="en-US"/>
              </w:rPr>
              <w:t xml:space="preserve"> – </w:t>
            </w:r>
            <w:proofErr w:type="spellStart"/>
            <w:r w:rsidRPr="001D1332">
              <w:rPr>
                <w:lang w:val="en-US" w:eastAsia="en-US"/>
              </w:rPr>
              <w:t>не</w:t>
            </w:r>
            <w:proofErr w:type="spellEnd"/>
            <w:r w:rsidRPr="001D1332">
              <w:rPr>
                <w:lang w:val="en-US" w:eastAsia="en-US"/>
              </w:rPr>
              <w:t xml:space="preserve"> </w:t>
            </w:r>
            <w:proofErr w:type="spellStart"/>
            <w:r w:rsidRPr="001D1332">
              <w:rPr>
                <w:lang w:val="en-US" w:eastAsia="en-US"/>
              </w:rPr>
              <w:t>по-малко</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99,9 %. </w:t>
            </w:r>
            <w:proofErr w:type="spellStart"/>
            <w:r w:rsidRPr="001D1332">
              <w:rPr>
                <w:lang w:val="en-US" w:eastAsia="en-US"/>
              </w:rPr>
              <w:t>Произведена</w:t>
            </w:r>
            <w:proofErr w:type="spellEnd"/>
            <w:r w:rsidRPr="001D1332">
              <w:rPr>
                <w:lang w:val="en-US" w:eastAsia="en-US"/>
              </w:rPr>
              <w:t xml:space="preserve"> </w:t>
            </w:r>
            <w:proofErr w:type="spellStart"/>
            <w:r w:rsidRPr="001D1332">
              <w:rPr>
                <w:lang w:val="en-US" w:eastAsia="en-US"/>
              </w:rPr>
              <w:t>от</w:t>
            </w:r>
            <w:proofErr w:type="spellEnd"/>
            <w:r w:rsidRPr="001D1332">
              <w:rPr>
                <w:lang w:val="en-US" w:eastAsia="en-US"/>
              </w:rPr>
              <w:t xml:space="preserve"> </w:t>
            </w:r>
            <w:proofErr w:type="spellStart"/>
            <w:r w:rsidRPr="001D1332">
              <w:rPr>
                <w:lang w:val="en-US" w:eastAsia="en-US"/>
              </w:rPr>
              <w:t>биологично</w:t>
            </w:r>
            <w:proofErr w:type="spellEnd"/>
            <w:r w:rsidRPr="001D1332">
              <w:rPr>
                <w:lang w:val="en-US" w:eastAsia="en-US"/>
              </w:rPr>
              <w:t xml:space="preserve"> </w:t>
            </w:r>
            <w:proofErr w:type="spellStart"/>
            <w:r w:rsidRPr="001D1332">
              <w:rPr>
                <w:lang w:val="en-US" w:eastAsia="en-US"/>
              </w:rPr>
              <w:t>сертифициран</w:t>
            </w:r>
            <w:proofErr w:type="spellEnd"/>
            <w:r w:rsidRPr="001D1332">
              <w:rPr>
                <w:lang w:val="en-US" w:eastAsia="en-US"/>
              </w:rPr>
              <w:t xml:space="preserve"> </w:t>
            </w:r>
            <w:proofErr w:type="spellStart"/>
            <w:r w:rsidRPr="001D1332">
              <w:rPr>
                <w:lang w:val="en-US" w:eastAsia="en-US"/>
              </w:rPr>
              <w:t>производител</w:t>
            </w:r>
            <w:proofErr w:type="spellEnd"/>
            <w:r w:rsidRPr="001D1332">
              <w:rPr>
                <w:lang w:val="en-US" w:eastAsia="en-US"/>
              </w:rPr>
              <w:t>.</w:t>
            </w:r>
          </w:p>
        </w:tc>
        <w:tc>
          <w:tcPr>
            <w:tcW w:w="2438" w:type="dxa"/>
            <w:tcBorders>
              <w:top w:val="nil"/>
              <w:left w:val="nil"/>
              <w:bottom w:val="single" w:sz="4" w:space="0" w:color="auto"/>
              <w:right w:val="single" w:sz="4" w:space="0" w:color="auto"/>
            </w:tcBorders>
            <w:shd w:val="clear" w:color="000000" w:fill="FFFFFF"/>
            <w:vAlign w:val="center"/>
            <w:hideMark/>
          </w:tcPr>
          <w:p w14:paraId="3084267C" w14:textId="77777777" w:rsidR="007C26D2" w:rsidRPr="001D1332" w:rsidRDefault="007C26D2" w:rsidP="007C26D2">
            <w:pPr>
              <w:rPr>
                <w:lang w:val="en-US" w:eastAsia="en-US"/>
              </w:rPr>
            </w:pPr>
            <w:proofErr w:type="spellStart"/>
            <w:r w:rsidRPr="001D1332">
              <w:rPr>
                <w:lang w:val="en-US" w:eastAsia="en-US"/>
              </w:rPr>
              <w:t>Съобразно</w:t>
            </w:r>
            <w:proofErr w:type="spellEnd"/>
            <w:r w:rsidRPr="001D1332">
              <w:rPr>
                <w:lang w:val="en-US" w:eastAsia="en-US"/>
              </w:rPr>
              <w:t xml:space="preserve"> </w:t>
            </w:r>
            <w:proofErr w:type="spellStart"/>
            <w:r w:rsidRPr="001D1332">
              <w:rPr>
                <w:lang w:val="en-US" w:eastAsia="en-US"/>
              </w:rPr>
              <w:t>Регламент</w:t>
            </w:r>
            <w:proofErr w:type="spellEnd"/>
            <w:r w:rsidRPr="001D1332">
              <w:rPr>
                <w:lang w:val="en-US" w:eastAsia="en-US"/>
              </w:rPr>
              <w:t xml:space="preserve"> (ЕС) 2018/848 </w:t>
            </w:r>
            <w:proofErr w:type="spellStart"/>
            <w:r w:rsidRPr="001D1332">
              <w:rPr>
                <w:lang w:val="en-US" w:eastAsia="en-US"/>
              </w:rPr>
              <w:t>на</w:t>
            </w:r>
            <w:proofErr w:type="spellEnd"/>
            <w:r w:rsidRPr="001D1332">
              <w:rPr>
                <w:lang w:val="en-US" w:eastAsia="en-US"/>
              </w:rPr>
              <w:t xml:space="preserve"> </w:t>
            </w:r>
            <w:proofErr w:type="spellStart"/>
            <w:r w:rsidRPr="001D1332">
              <w:rPr>
                <w:lang w:val="en-US" w:eastAsia="en-US"/>
              </w:rPr>
              <w:t>Комисията</w:t>
            </w:r>
            <w:proofErr w:type="spellEnd"/>
            <w:r w:rsidRPr="001D1332">
              <w:rPr>
                <w:lang w:val="en-US" w:eastAsia="en-US"/>
              </w:rPr>
              <w:t xml:space="preserve"> и </w:t>
            </w:r>
            <w:proofErr w:type="spellStart"/>
            <w:r w:rsidRPr="001D1332">
              <w:rPr>
                <w:lang w:val="en-US" w:eastAsia="en-US"/>
              </w:rPr>
              <w:t>Наредба</w:t>
            </w:r>
            <w:proofErr w:type="spellEnd"/>
            <w:r w:rsidRPr="001D1332">
              <w:rPr>
                <w:lang w:val="en-US" w:eastAsia="en-US"/>
              </w:rPr>
              <w:t xml:space="preserve"> № 2/20.01.2021г. </w:t>
            </w:r>
            <w:proofErr w:type="spellStart"/>
            <w:r w:rsidRPr="001D1332">
              <w:rPr>
                <w:lang w:val="en-US" w:eastAsia="en-US"/>
              </w:rPr>
              <w:t>на</w:t>
            </w:r>
            <w:proofErr w:type="spellEnd"/>
            <w:r w:rsidRPr="001D1332">
              <w:rPr>
                <w:lang w:val="en-US" w:eastAsia="en-US"/>
              </w:rPr>
              <w:t xml:space="preserve"> МЗХГ</w:t>
            </w:r>
          </w:p>
        </w:tc>
        <w:tc>
          <w:tcPr>
            <w:tcW w:w="1080" w:type="dxa"/>
            <w:tcBorders>
              <w:top w:val="nil"/>
              <w:left w:val="nil"/>
              <w:bottom w:val="single" w:sz="4" w:space="0" w:color="auto"/>
              <w:right w:val="single" w:sz="4" w:space="0" w:color="auto"/>
            </w:tcBorders>
            <w:shd w:val="clear" w:color="000000" w:fill="FFFFFF"/>
            <w:vAlign w:val="center"/>
            <w:hideMark/>
          </w:tcPr>
          <w:p w14:paraId="58C52402" w14:textId="77777777" w:rsidR="007C26D2" w:rsidRPr="001D1332" w:rsidRDefault="007C26D2" w:rsidP="007C26D2">
            <w:pPr>
              <w:rPr>
                <w:lang w:val="en-US" w:eastAsia="en-US"/>
              </w:rPr>
            </w:pPr>
            <w:proofErr w:type="spellStart"/>
            <w:r w:rsidRPr="001D1332">
              <w:rPr>
                <w:lang w:val="en-US" w:eastAsia="en-US"/>
              </w:rPr>
              <w:t>кг</w:t>
            </w:r>
            <w:proofErr w:type="spellEnd"/>
          </w:p>
        </w:tc>
        <w:tc>
          <w:tcPr>
            <w:tcW w:w="1260" w:type="dxa"/>
            <w:tcBorders>
              <w:top w:val="nil"/>
              <w:left w:val="nil"/>
              <w:bottom w:val="single" w:sz="4" w:space="0" w:color="auto"/>
              <w:right w:val="single" w:sz="4" w:space="0" w:color="auto"/>
            </w:tcBorders>
            <w:shd w:val="clear" w:color="000000" w:fill="FFFFFF"/>
            <w:vAlign w:val="center"/>
            <w:hideMark/>
          </w:tcPr>
          <w:p w14:paraId="1E034D13" w14:textId="77777777" w:rsidR="007C26D2" w:rsidRPr="001D1332" w:rsidRDefault="007C26D2" w:rsidP="007C26D2">
            <w:pPr>
              <w:rPr>
                <w:lang w:val="en-US" w:eastAsia="en-US"/>
              </w:rPr>
            </w:pPr>
            <w:r w:rsidRPr="001D1332">
              <w:rPr>
                <w:lang w:val="en-US" w:eastAsia="en-US"/>
              </w:rPr>
              <w:t xml:space="preserve">в </w:t>
            </w:r>
            <w:proofErr w:type="spellStart"/>
            <w:r w:rsidRPr="001D1332">
              <w:rPr>
                <w:lang w:val="en-US" w:eastAsia="en-US"/>
              </w:rPr>
              <w:t>полиетиленови</w:t>
            </w:r>
            <w:proofErr w:type="spellEnd"/>
            <w:r w:rsidRPr="001D1332">
              <w:rPr>
                <w:lang w:val="en-US" w:eastAsia="en-US"/>
              </w:rPr>
              <w:t xml:space="preserve"> </w:t>
            </w:r>
            <w:proofErr w:type="spellStart"/>
            <w:r w:rsidRPr="001D1332">
              <w:rPr>
                <w:lang w:val="en-US" w:eastAsia="en-US"/>
              </w:rPr>
              <w:t>пликове</w:t>
            </w:r>
            <w:proofErr w:type="spellEnd"/>
          </w:p>
        </w:tc>
        <w:tc>
          <w:tcPr>
            <w:tcW w:w="1440" w:type="dxa"/>
            <w:tcBorders>
              <w:top w:val="nil"/>
              <w:left w:val="nil"/>
              <w:bottom w:val="single" w:sz="4" w:space="0" w:color="auto"/>
              <w:right w:val="single" w:sz="4" w:space="0" w:color="auto"/>
            </w:tcBorders>
            <w:shd w:val="clear" w:color="000000" w:fill="FFFFFF"/>
            <w:noWrap/>
            <w:vAlign w:val="center"/>
          </w:tcPr>
          <w:p w14:paraId="7FB09E67" w14:textId="77777777" w:rsidR="007C26D2" w:rsidRPr="001D1332" w:rsidRDefault="007C26D2" w:rsidP="007C26D2">
            <w:pPr>
              <w:rPr>
                <w:lang w:val="en-US" w:eastAsia="en-US"/>
              </w:rPr>
            </w:pPr>
          </w:p>
        </w:tc>
      </w:tr>
    </w:tbl>
    <w:p w14:paraId="32230A84" w14:textId="77777777" w:rsidR="00E929B7" w:rsidRDefault="00E929B7" w:rsidP="007C26D2"/>
    <w:p w14:paraId="05574239" w14:textId="77777777" w:rsidR="004007D6" w:rsidRDefault="004007D6" w:rsidP="005E0550"/>
    <w:p w14:paraId="7F943721" w14:textId="77777777" w:rsidR="00966E15" w:rsidRPr="00BE371B" w:rsidRDefault="00966E15" w:rsidP="00BE371B">
      <w:pPr>
        <w:jc w:val="both"/>
        <w:rPr>
          <w:i/>
        </w:rPr>
      </w:pPr>
      <w:r w:rsidRPr="00BE371B">
        <w:rPr>
          <w:i/>
        </w:rPr>
        <w:t>* Забележка: Възложителят ще отстрани от участие и няма да допусне до оценка участник, в случай, че предложената осреднена цена между предложените за артикулите</w:t>
      </w:r>
      <w:r w:rsidR="00526518">
        <w:rPr>
          <w:i/>
        </w:rPr>
        <w:t xml:space="preserve"> (хранителните продукти)</w:t>
      </w:r>
      <w:r w:rsidRPr="00BE371B">
        <w:rPr>
          <w:i/>
        </w:rPr>
        <w:t xml:space="preserve"> единични цени без ДДС е математически неправилна. Математически правилната осреднена цена се получава по следния начин - сборуват се цените без ДДС, предложени за всеки един от артикулите за посочената мерна единица, след което полученият сбор се разделя на общия брой на артикулите. Получената стойност се закръглява до втория знак след десетичната запетая.</w:t>
      </w:r>
    </w:p>
    <w:p w14:paraId="7413F68E" w14:textId="77777777" w:rsidR="00BE371B" w:rsidRDefault="00BE371B" w:rsidP="005E0550"/>
    <w:p w14:paraId="3CE6924F" w14:textId="77777777" w:rsidR="00BE371B" w:rsidRDefault="00BE371B" w:rsidP="00BE371B">
      <w:pPr>
        <w:spacing w:before="60" w:after="144"/>
        <w:jc w:val="both"/>
        <w:rPr>
          <w:color w:val="000000"/>
        </w:rPr>
      </w:pPr>
    </w:p>
    <w:p w14:paraId="7487A9C0" w14:textId="77777777" w:rsidR="00BE371B" w:rsidRDefault="00BE371B" w:rsidP="00BE371B">
      <w:pPr>
        <w:rPr>
          <w:b/>
          <w:sz w:val="22"/>
        </w:rPr>
      </w:pPr>
      <w:r>
        <w:rPr>
          <w:b/>
        </w:rPr>
        <w:t>ДАТА:</w:t>
      </w:r>
      <w:r w:rsidR="009D6B36">
        <w:rPr>
          <w:b/>
          <w:sz w:val="22"/>
        </w:rPr>
        <w:t xml:space="preserve"> __________ 202</w:t>
      </w:r>
      <w:r w:rsidR="00730452">
        <w:rPr>
          <w:b/>
          <w:sz w:val="22"/>
        </w:rPr>
        <w:t>6</w:t>
      </w:r>
      <w:r>
        <w:rPr>
          <w:b/>
          <w:sz w:val="22"/>
          <w:lang w:val="ru-RU"/>
        </w:rPr>
        <w:t xml:space="preserve"> </w:t>
      </w:r>
      <w:r>
        <w:rPr>
          <w:b/>
          <w:sz w:val="22"/>
        </w:rPr>
        <w:t>г.</w:t>
      </w:r>
      <w:r>
        <w:rPr>
          <w:b/>
          <w:sz w:val="22"/>
        </w:rPr>
        <w:tab/>
      </w:r>
      <w:r>
        <w:rPr>
          <w:b/>
          <w:sz w:val="22"/>
        </w:rPr>
        <w:tab/>
      </w:r>
      <w:r>
        <w:rPr>
          <w:b/>
          <w:sz w:val="22"/>
        </w:rPr>
        <w:tab/>
      </w:r>
      <w:r>
        <w:rPr>
          <w:b/>
        </w:rPr>
        <w:t>ПОДПИС и ПЕЧАТ</w:t>
      </w:r>
      <w:r>
        <w:rPr>
          <w:b/>
          <w:sz w:val="22"/>
        </w:rPr>
        <w:t>:______________________</w:t>
      </w:r>
    </w:p>
    <w:p w14:paraId="13882EC7" w14:textId="77777777" w:rsidR="00BE371B" w:rsidRDefault="00BE371B" w:rsidP="00BE371B">
      <w:pPr>
        <w:rPr>
          <w:sz w:val="22"/>
        </w:rPr>
      </w:pPr>
      <w:r>
        <w:rPr>
          <w:b/>
          <w:sz w:val="22"/>
        </w:rPr>
        <w:tab/>
      </w:r>
      <w:r>
        <w:rPr>
          <w:b/>
          <w:sz w:val="22"/>
        </w:rPr>
        <w:tab/>
      </w:r>
      <w:r>
        <w:rPr>
          <w:b/>
          <w:sz w:val="22"/>
        </w:rPr>
        <w:tab/>
      </w:r>
      <w:r>
        <w:rPr>
          <w:b/>
          <w:sz w:val="22"/>
        </w:rPr>
        <w:tab/>
      </w:r>
      <w:r>
        <w:rPr>
          <w:b/>
          <w:sz w:val="22"/>
        </w:rPr>
        <w:tab/>
      </w:r>
      <w:r>
        <w:rPr>
          <w:b/>
          <w:sz w:val="22"/>
        </w:rPr>
        <w:tab/>
      </w:r>
    </w:p>
    <w:p w14:paraId="6A773DDD" w14:textId="77777777" w:rsidR="00BE371B" w:rsidRDefault="00BE371B" w:rsidP="00BE371B">
      <w:pPr>
        <w:ind w:left="3540" w:firstLine="708"/>
        <w:rPr>
          <w:sz w:val="22"/>
        </w:rPr>
      </w:pPr>
      <w:r>
        <w:rPr>
          <w:sz w:val="22"/>
        </w:rPr>
        <w:t>___________________________________________</w:t>
      </w:r>
    </w:p>
    <w:p w14:paraId="7B8D429D" w14:textId="77777777" w:rsidR="00BE371B" w:rsidRDefault="00BE371B" w:rsidP="00BE371B">
      <w:pPr>
        <w:rPr>
          <w:sz w:val="22"/>
        </w:rPr>
      </w:pPr>
    </w:p>
    <w:p w14:paraId="7541807C" w14:textId="77777777" w:rsidR="00BE371B" w:rsidRPr="00186F6C" w:rsidRDefault="00BE371B" w:rsidP="00BE371B">
      <w:pPr>
        <w:rPr>
          <w:sz w:val="16"/>
          <w:szCs w:val="16"/>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16"/>
          <w:szCs w:val="16"/>
        </w:rPr>
        <w:t>(име и фамилия)</w:t>
      </w:r>
    </w:p>
    <w:p w14:paraId="6CEB1433" w14:textId="77777777" w:rsidR="006F2314" w:rsidRDefault="006F2314" w:rsidP="00836CB6"/>
    <w:sectPr w:rsidR="006F2314" w:rsidSect="00500BBA">
      <w:pgSz w:w="11906" w:h="16838"/>
      <w:pgMar w:top="630" w:right="1106" w:bottom="540" w:left="1417" w:header="708" w:footer="708" w:gutter="0"/>
      <w:cols w:space="708"/>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Liberation Sans">
    <w:charset w:val="CC"/>
    <w:family w:val="swiss"/>
    <w:pitch w:val="variable"/>
    <w:sig w:usb0="E0000AFF" w:usb1="500078FF" w:usb2="00000021" w:usb3="00000000" w:csb0="000001B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Times New Roman Bold">
    <w:panose1 w:val="02020803070505020304"/>
    <w:charset w:val="00"/>
    <w:family w:val="roman"/>
    <w:notTrueType/>
    <w:pitch w:val="default"/>
    <w:sig w:usb0="00000003" w:usb1="00000000" w:usb2="00000000" w:usb3="00000000" w:csb0="00000001" w:csb1="00000000"/>
  </w:font>
  <w:font w:name="Century Gothic">
    <w:panose1 w:val="020B0502020202020204"/>
    <w:charset w:val="CC"/>
    <w:family w:val="swiss"/>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Franklin Gothic Book">
    <w:panose1 w:val="020B0503020102020204"/>
    <w:charset w:val="CC"/>
    <w:family w:val="swiss"/>
    <w:pitch w:val="variable"/>
    <w:sig w:usb0="00000287" w:usb1="00000000" w:usb2="00000000" w:usb3="00000000" w:csb0="0000009F" w:csb1="00000000"/>
  </w:font>
  <w:font w:name="Corbel">
    <w:panose1 w:val="020B0503020204020204"/>
    <w:charset w:val="CC"/>
    <w:family w:val="swiss"/>
    <w:pitch w:val="variable"/>
    <w:sig w:usb0="A00002EF" w:usb1="4000A44B" w:usb2="00000000" w:usb3="00000000" w:csb0="0000019F" w:csb1="00000000"/>
  </w:font>
  <w:font w:name="Consolas">
    <w:panose1 w:val="020B0609020204030204"/>
    <w:charset w:val="CC"/>
    <w:family w:val="modern"/>
    <w:pitch w:val="fixed"/>
    <w:sig w:usb0="E00006FF" w:usb1="0000FCFF" w:usb2="00000001" w:usb3="00000000" w:csb0="0000019F" w:csb1="00000000"/>
  </w:font>
  <w:font w:name="Constantia">
    <w:panose1 w:val="02030602050306030303"/>
    <w:charset w:val="CC"/>
    <w:family w:val="roman"/>
    <w:pitch w:val="variable"/>
    <w:sig w:usb0="A00002EF" w:usb1="4000204B" w:usb2="00000000" w:usb3="00000000" w:csb0="0000019F" w:csb1="00000000"/>
  </w:font>
  <w:font w:name="Times CY">
    <w:altName w:val="Times New Roman"/>
    <w:charset w:val="00"/>
    <w:family w:val="auto"/>
    <w:pitch w:val="variable"/>
    <w:sig w:usb0="00000003" w:usb1="00000000" w:usb2="00000000" w:usb3="00000000" w:csb0="00000001" w:csb1="00000000"/>
  </w:font>
  <w:font w:name="Timok">
    <w:altName w:val="Arial"/>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196358E"/>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multilevel"/>
    <w:tmpl w:val="B3BEF606"/>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cs="Symbol"/>
      </w:rPr>
    </w:lvl>
  </w:abstractNum>
  <w:abstractNum w:abstractNumId="3" w15:restartNumberingAfterBreak="0">
    <w:nsid w:val="00000003"/>
    <w:multiLevelType w:val="singleLevel"/>
    <w:tmpl w:val="00000003"/>
    <w:name w:val="WW8Num3"/>
    <w:lvl w:ilvl="0">
      <w:start w:val="1"/>
      <w:numFmt w:val="bullet"/>
      <w:pStyle w:val="titre4"/>
      <w:lvlText w:val=""/>
      <w:lvlJc w:val="left"/>
      <w:pPr>
        <w:tabs>
          <w:tab w:val="num" w:pos="1080"/>
        </w:tabs>
        <w:ind w:left="1080" w:hanging="360"/>
      </w:pPr>
      <w:rPr>
        <w:rFonts w:ascii="Symbol" w:hAnsi="Symbol" w:cs="Symbol"/>
        <w:b/>
        <w:bCs/>
      </w:rPr>
    </w:lvl>
  </w:abstractNum>
  <w:abstractNum w:abstractNumId="4" w15:restartNumberingAfterBreak="0">
    <w:nsid w:val="00000006"/>
    <w:multiLevelType w:val="singleLevel"/>
    <w:tmpl w:val="00000006"/>
    <w:name w:val="WW8Num6"/>
    <w:lvl w:ilvl="0">
      <w:start w:val="1"/>
      <w:numFmt w:val="bullet"/>
      <w:pStyle w:val="Tiret1"/>
      <w:lvlText w:val=""/>
      <w:lvlJc w:val="left"/>
      <w:pPr>
        <w:tabs>
          <w:tab w:val="num" w:pos="1417"/>
        </w:tabs>
        <w:ind w:left="1417" w:hanging="567"/>
      </w:pPr>
      <w:rPr>
        <w:rFonts w:ascii="Symbol" w:hAnsi="Symbol" w:cs="Symbol"/>
      </w:rPr>
    </w:lvl>
  </w:abstractNum>
  <w:abstractNum w:abstractNumId="5" w15:restartNumberingAfterBreak="0">
    <w:nsid w:val="00000007"/>
    <w:multiLevelType w:val="singleLevel"/>
    <w:tmpl w:val="00000007"/>
    <w:name w:val="WW8Num8"/>
    <w:lvl w:ilvl="0">
      <w:start w:val="1"/>
      <w:numFmt w:val="bullet"/>
      <w:pStyle w:val="Tiret0"/>
      <w:lvlText w:val=""/>
      <w:lvlJc w:val="left"/>
      <w:pPr>
        <w:tabs>
          <w:tab w:val="num" w:pos="850"/>
        </w:tabs>
        <w:ind w:left="850" w:hanging="850"/>
      </w:pPr>
      <w:rPr>
        <w:rFonts w:ascii="Symbol" w:hAnsi="Symbol" w:cs="Symbol"/>
      </w:rPr>
    </w:lvl>
  </w:abstractNum>
  <w:abstractNum w:abstractNumId="6" w15:restartNumberingAfterBreak="0">
    <w:nsid w:val="0000000A"/>
    <w:multiLevelType w:val="multilevel"/>
    <w:tmpl w:val="D1D2E668"/>
    <w:lvl w:ilvl="0">
      <w:start w:val="1"/>
      <w:numFmt w:val="decimal"/>
      <w:pStyle w:val="NumPar1"/>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7" w15:restartNumberingAfterBreak="0">
    <w:nsid w:val="274D7FFE"/>
    <w:multiLevelType w:val="multilevel"/>
    <w:tmpl w:val="7E62D2A4"/>
    <w:lvl w:ilvl="0">
      <w:start w:val="1"/>
      <w:numFmt w:val="decimal"/>
      <w:pStyle w:val="Application3"/>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7325FD6"/>
    <w:multiLevelType w:val="multilevel"/>
    <w:tmpl w:val="9DC066A4"/>
    <w:lvl w:ilvl="0">
      <w:start w:val="1"/>
      <w:numFmt w:val="decimal"/>
      <w:pStyle w:val="ListBullet"/>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5"/>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8"/>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D4"/>
    <w:rsid w:val="00007BA8"/>
    <w:rsid w:val="00015EAA"/>
    <w:rsid w:val="0003534D"/>
    <w:rsid w:val="00051CAC"/>
    <w:rsid w:val="000821F3"/>
    <w:rsid w:val="000C4A70"/>
    <w:rsid w:val="000F0DB5"/>
    <w:rsid w:val="00102CF0"/>
    <w:rsid w:val="00213BD4"/>
    <w:rsid w:val="00214467"/>
    <w:rsid w:val="00263609"/>
    <w:rsid w:val="002655FC"/>
    <w:rsid w:val="00275C79"/>
    <w:rsid w:val="0031044B"/>
    <w:rsid w:val="00320C4A"/>
    <w:rsid w:val="0032711B"/>
    <w:rsid w:val="00347931"/>
    <w:rsid w:val="00351E44"/>
    <w:rsid w:val="00370C7A"/>
    <w:rsid w:val="003862FC"/>
    <w:rsid w:val="003A210D"/>
    <w:rsid w:val="003A5E85"/>
    <w:rsid w:val="003C734F"/>
    <w:rsid w:val="004007D6"/>
    <w:rsid w:val="00417C12"/>
    <w:rsid w:val="00424C15"/>
    <w:rsid w:val="00485665"/>
    <w:rsid w:val="00493A4F"/>
    <w:rsid w:val="004A1F20"/>
    <w:rsid w:val="00500BBA"/>
    <w:rsid w:val="00506203"/>
    <w:rsid w:val="00526518"/>
    <w:rsid w:val="00547B73"/>
    <w:rsid w:val="00550027"/>
    <w:rsid w:val="00575345"/>
    <w:rsid w:val="005B2DBF"/>
    <w:rsid w:val="005C3DE9"/>
    <w:rsid w:val="005E0550"/>
    <w:rsid w:val="00616582"/>
    <w:rsid w:val="006678AE"/>
    <w:rsid w:val="00670217"/>
    <w:rsid w:val="00676439"/>
    <w:rsid w:val="00676D18"/>
    <w:rsid w:val="006A6F14"/>
    <w:rsid w:val="006E4694"/>
    <w:rsid w:val="006F2314"/>
    <w:rsid w:val="007040A4"/>
    <w:rsid w:val="007257B6"/>
    <w:rsid w:val="00730452"/>
    <w:rsid w:val="00772E57"/>
    <w:rsid w:val="007A030F"/>
    <w:rsid w:val="007C09AD"/>
    <w:rsid w:val="007C26D2"/>
    <w:rsid w:val="007F7102"/>
    <w:rsid w:val="00814767"/>
    <w:rsid w:val="00836CB6"/>
    <w:rsid w:val="008401FB"/>
    <w:rsid w:val="0084040A"/>
    <w:rsid w:val="008515C1"/>
    <w:rsid w:val="008A2EFD"/>
    <w:rsid w:val="00960427"/>
    <w:rsid w:val="009652C7"/>
    <w:rsid w:val="00966E15"/>
    <w:rsid w:val="009D6B36"/>
    <w:rsid w:val="009E53CD"/>
    <w:rsid w:val="00A4072A"/>
    <w:rsid w:val="00AC659D"/>
    <w:rsid w:val="00AF3AE4"/>
    <w:rsid w:val="00AF494D"/>
    <w:rsid w:val="00B401CF"/>
    <w:rsid w:val="00B47686"/>
    <w:rsid w:val="00B8594B"/>
    <w:rsid w:val="00B95752"/>
    <w:rsid w:val="00BD030D"/>
    <w:rsid w:val="00BE371B"/>
    <w:rsid w:val="00BF00C0"/>
    <w:rsid w:val="00C31124"/>
    <w:rsid w:val="00C63344"/>
    <w:rsid w:val="00C67E9C"/>
    <w:rsid w:val="00C70C74"/>
    <w:rsid w:val="00C900AF"/>
    <w:rsid w:val="00D76EF3"/>
    <w:rsid w:val="00D85E83"/>
    <w:rsid w:val="00D871EB"/>
    <w:rsid w:val="00DC1DE6"/>
    <w:rsid w:val="00E2404E"/>
    <w:rsid w:val="00E32050"/>
    <w:rsid w:val="00E41A02"/>
    <w:rsid w:val="00E75D2D"/>
    <w:rsid w:val="00E929B7"/>
    <w:rsid w:val="00EC02AE"/>
    <w:rsid w:val="00ED15AE"/>
    <w:rsid w:val="00F042F9"/>
    <w:rsid w:val="00F35E07"/>
    <w:rsid w:val="00F441E6"/>
    <w:rsid w:val="00F93F37"/>
    <w:rsid w:val="00F95510"/>
    <w:rsid w:val="00FE32A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C019199"/>
  <w15:chartTrackingRefBased/>
  <w15:docId w15:val="{33BBACD7-354B-4C0A-83AE-03A00B5C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iPriority="99" w:unhideWhenUsed="1" w:qFormat="1"/>
    <w:lsdException w:name="heading 5" w:semiHidden="1"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endnote reference" w:uiPriority="99"/>
    <w:lsdException w:name="List Number" w:uiPriority="99"/>
    <w:lsdException w:name="List Number 3" w:uiPriority="99"/>
    <w:lsdException w:name="Title" w:qFormat="1"/>
    <w:lsdException w:name="Body Text" w:uiPriority="99"/>
    <w:lsdException w:name="Subtitle" w:uiPriority="11" w:qFormat="1"/>
    <w:lsdException w:name="Body Text 2" w:uiPriority="99"/>
    <w:lsdException w:name="Body Text 3" w:uiPriority="99"/>
    <w:lsdException w:name="Body Text Indent 2" w:uiPriority="99"/>
    <w:lsdException w:name="Hyperlink" w:uiPriority="99"/>
    <w:lsdException w:name="FollowedHyperlink" w:uiPriority="99"/>
    <w:lsdException w:name="Strong" w:qFormat="1"/>
    <w:lsdException w:name="Emphasis" w:uiPriority="20" w:qFormat="1"/>
    <w:lsdException w:name="No List" w:uiPriority="99"/>
    <w:lsdException w:name="Table Grid 6"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kern w:val="1"/>
      <w:sz w:val="24"/>
      <w:szCs w:val="24"/>
      <w:lang w:eastAsia="ar-SA"/>
    </w:rPr>
  </w:style>
  <w:style w:type="paragraph" w:styleId="Heading1">
    <w:name w:val="heading 1"/>
    <w:aliases w:val="Heading 1 Char1,Heading 1 Char Char,Heading 1 Char1 Char,Heading 1 Char1 Char Char,Heading 1 Char Char Char Char,Heading 1 Char1 Char1,Heading 1 Char Char Char1,Heading 1 Char Char Char1 Знак Знак Знак"/>
    <w:basedOn w:val="Normal"/>
    <w:next w:val="Normal"/>
    <w:link w:val="Heading1Char"/>
    <w:uiPriority w:val="99"/>
    <w:qFormat/>
    <w:rsid w:val="00485665"/>
    <w:pPr>
      <w:keepNext/>
      <w:keepLines/>
      <w:suppressAutoHyphens w:val="0"/>
      <w:spacing w:before="240" w:line="259" w:lineRule="auto"/>
      <w:outlineLvl w:val="0"/>
    </w:pPr>
    <w:rPr>
      <w:rFonts w:ascii="Calibri Light" w:hAnsi="Calibri Light" w:cs="Calibri Light"/>
      <w:color w:val="2E74B5"/>
      <w:kern w:val="0"/>
      <w:sz w:val="32"/>
      <w:szCs w:val="32"/>
      <w:lang w:eastAsia="en-US"/>
    </w:rPr>
  </w:style>
  <w:style w:type="paragraph" w:styleId="Heading2">
    <w:name w:val="heading 2"/>
    <w:aliases w:val="Ниво 2"/>
    <w:basedOn w:val="Normal"/>
    <w:next w:val="Normal"/>
    <w:link w:val="Heading2Char"/>
    <w:qFormat/>
    <w:rsid w:val="00485665"/>
    <w:pPr>
      <w:keepNext/>
      <w:numPr>
        <w:ilvl w:val="1"/>
        <w:numId w:val="4"/>
      </w:numPr>
      <w:jc w:val="center"/>
      <w:outlineLvl w:val="1"/>
    </w:pPr>
    <w:rPr>
      <w:b/>
      <w:bCs/>
      <w:kern w:val="0"/>
    </w:rPr>
  </w:style>
  <w:style w:type="paragraph" w:styleId="Heading3">
    <w:name w:val="heading 3"/>
    <w:basedOn w:val="Normal"/>
    <w:next w:val="Normal"/>
    <w:link w:val="Heading3Char"/>
    <w:qFormat/>
    <w:rsid w:val="00485665"/>
    <w:pPr>
      <w:keepNext/>
      <w:numPr>
        <w:ilvl w:val="2"/>
        <w:numId w:val="4"/>
      </w:numPr>
      <w:spacing w:before="240" w:after="60"/>
      <w:outlineLvl w:val="2"/>
    </w:pPr>
    <w:rPr>
      <w:rFonts w:ascii="Arial" w:hAnsi="Arial" w:cs="Arial"/>
      <w:b/>
      <w:bCs/>
      <w:kern w:val="0"/>
      <w:sz w:val="26"/>
      <w:szCs w:val="26"/>
      <w:lang w:val="en-AU"/>
    </w:rPr>
  </w:style>
  <w:style w:type="paragraph" w:styleId="Heading4">
    <w:name w:val="heading 4"/>
    <w:basedOn w:val="Normal"/>
    <w:next w:val="Normal"/>
    <w:link w:val="Heading4Char"/>
    <w:uiPriority w:val="99"/>
    <w:qFormat/>
    <w:rsid w:val="00485665"/>
    <w:pPr>
      <w:keepNext/>
      <w:numPr>
        <w:ilvl w:val="3"/>
        <w:numId w:val="4"/>
      </w:numPr>
      <w:spacing w:before="240" w:after="60"/>
      <w:outlineLvl w:val="3"/>
    </w:pPr>
    <w:rPr>
      <w:b/>
      <w:bCs/>
      <w:kern w:val="0"/>
      <w:sz w:val="28"/>
      <w:szCs w:val="28"/>
    </w:rPr>
  </w:style>
  <w:style w:type="paragraph" w:styleId="Heading5">
    <w:name w:val="heading 5"/>
    <w:basedOn w:val="Normal"/>
    <w:next w:val="Normal"/>
    <w:link w:val="Heading5Char"/>
    <w:qFormat/>
    <w:rsid w:val="00485665"/>
    <w:pPr>
      <w:keepNext/>
      <w:suppressAutoHyphens w:val="0"/>
      <w:jc w:val="both"/>
      <w:outlineLvl w:val="4"/>
    </w:pPr>
    <w:rPr>
      <w:b/>
      <w:bCs/>
      <w:color w:val="000000"/>
      <w:kern w:val="0"/>
      <w:position w:val="8"/>
      <w:sz w:val="28"/>
      <w:szCs w:val="28"/>
      <w:lang w:eastAsia="en-US"/>
    </w:rPr>
  </w:style>
  <w:style w:type="paragraph" w:styleId="Heading6">
    <w:name w:val="heading 6"/>
    <w:basedOn w:val="Normal"/>
    <w:next w:val="Normal"/>
    <w:link w:val="Heading6Char"/>
    <w:uiPriority w:val="99"/>
    <w:qFormat/>
    <w:rsid w:val="00485665"/>
    <w:pPr>
      <w:keepNext/>
      <w:suppressAutoHyphens w:val="0"/>
      <w:ind w:left="720"/>
      <w:jc w:val="center"/>
      <w:outlineLvl w:val="5"/>
    </w:pPr>
    <w:rPr>
      <w:rFonts w:ascii="Arial" w:hAnsi="Arial" w:cs="Arial"/>
      <w:b/>
      <w:bCs/>
      <w:kern w:val="0"/>
      <w:lang w:eastAsia="en-US"/>
    </w:rPr>
  </w:style>
  <w:style w:type="paragraph" w:styleId="Heading7">
    <w:name w:val="heading 7"/>
    <w:basedOn w:val="Normal"/>
    <w:next w:val="Normal"/>
    <w:link w:val="Heading7Char"/>
    <w:uiPriority w:val="99"/>
    <w:qFormat/>
    <w:rsid w:val="00485665"/>
    <w:pPr>
      <w:keepNext/>
      <w:suppressAutoHyphens w:val="0"/>
      <w:jc w:val="center"/>
      <w:outlineLvl w:val="6"/>
    </w:pPr>
    <w:rPr>
      <w:rFonts w:ascii="Arial" w:hAnsi="Arial" w:cs="Arial"/>
      <w:b/>
      <w:bCs/>
      <w:kern w:val="0"/>
      <w:lang w:eastAsia="en-US"/>
    </w:rPr>
  </w:style>
  <w:style w:type="paragraph" w:styleId="Heading8">
    <w:name w:val="heading 8"/>
    <w:basedOn w:val="Normal"/>
    <w:next w:val="Normal"/>
    <w:link w:val="Heading8Char"/>
    <w:uiPriority w:val="99"/>
    <w:qFormat/>
    <w:rsid w:val="00485665"/>
    <w:pPr>
      <w:keepNext/>
      <w:suppressAutoHyphens w:val="0"/>
      <w:outlineLvl w:val="7"/>
    </w:pPr>
    <w:rPr>
      <w:rFonts w:ascii="Arial" w:hAnsi="Arial" w:cs="Arial"/>
      <w:b/>
      <w:bCs/>
      <w:kern w:val="0"/>
      <w:sz w:val="28"/>
      <w:szCs w:val="28"/>
      <w:lang w:eastAsia="en-US"/>
    </w:rPr>
  </w:style>
  <w:style w:type="paragraph" w:styleId="Heading9">
    <w:name w:val="heading 9"/>
    <w:basedOn w:val="Normal"/>
    <w:next w:val="Normal"/>
    <w:link w:val="Heading9Char"/>
    <w:uiPriority w:val="99"/>
    <w:qFormat/>
    <w:rsid w:val="00485665"/>
    <w:pPr>
      <w:keepNext/>
      <w:suppressAutoHyphens w:val="0"/>
      <w:outlineLvl w:val="8"/>
    </w:pPr>
    <w:rPr>
      <w:rFonts w:ascii="Arial" w:hAnsi="Arial" w:cs="Arial"/>
      <w:b/>
      <w:bCs/>
      <w:kern w:val="0"/>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WW8Num1z0">
    <w:name w:val="WW8Num1z0"/>
    <w:rPr>
      <w:b/>
    </w:rPr>
  </w:style>
  <w:style w:type="character" w:customStyle="1" w:styleId="WW8Num2z0">
    <w:name w:val="WW8Num2z0"/>
    <w:uiPriority w:val="99"/>
  </w:style>
  <w:style w:type="character" w:customStyle="1" w:styleId="WW8Num2z1">
    <w:name w:val="WW8Num2z1"/>
    <w:uiPriority w:val="99"/>
  </w:style>
  <w:style w:type="character" w:customStyle="1" w:styleId="WW8Num2z2">
    <w:name w:val="WW8Num2z2"/>
  </w:style>
  <w:style w:type="character" w:customStyle="1" w:styleId="WW8Num2z3">
    <w:name w:val="WW8Num2z3"/>
    <w:uiPriority w:val="99"/>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uiPriority w:val="99"/>
    <w:rPr>
      <w:rFonts w:ascii="Times New Roman" w:eastAsia="Times New Roman" w:hAnsi="Times New Roman" w:cs="Times New Roman"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styleId="DefaultParagraphFont0">
    <w:name w:val="Default Paragraph Font"/>
  </w:style>
  <w:style w:type="character" w:customStyle="1" w:styleId="WW-DefaultParagraphFont">
    <w:name w:val="WW-Default Paragraph Font"/>
    <w:uiPriority w:val="99"/>
  </w:style>
  <w:style w:type="character" w:customStyle="1" w:styleId="a">
    <w:name w:val="Основен текст Знак"/>
    <w:rPr>
      <w:rFonts w:ascii="Times New Roman" w:eastAsia="Times New Roman" w:hAnsi="Times New Roman" w:cs="Times New Roman"/>
      <w:sz w:val="24"/>
      <w:szCs w:val="24"/>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b/>
    </w:rPr>
  </w:style>
  <w:style w:type="character" w:customStyle="1" w:styleId="ListLabel4">
    <w:name w:val="ListLabel 4"/>
    <w:rPr>
      <w:b/>
    </w:rPr>
  </w:style>
  <w:style w:type="character" w:customStyle="1" w:styleId="ListLabel5">
    <w:name w:val="ListLabel 5"/>
    <w:rPr>
      <w:b/>
    </w:rPr>
  </w:style>
  <w:style w:type="character" w:customStyle="1" w:styleId="ListLabel6">
    <w:name w:val="ListLabel 6"/>
    <w:rPr>
      <w:b/>
    </w:rPr>
  </w:style>
  <w:style w:type="character" w:customStyle="1" w:styleId="ListLabel7">
    <w:name w:val="ListLabel 7"/>
    <w:rPr>
      <w:b/>
    </w:rPr>
  </w:style>
  <w:style w:type="character" w:customStyle="1" w:styleId="ListLabel8">
    <w:name w:val="ListLabel 8"/>
    <w:rPr>
      <w:b/>
    </w:rPr>
  </w:style>
  <w:style w:type="character" w:customStyle="1" w:styleId="ListLabel9">
    <w:name w:val="ListLabel 9"/>
    <w:rPr>
      <w:b/>
    </w:rPr>
  </w:style>
  <w:style w:type="character" w:customStyle="1" w:styleId="ListLabel10">
    <w:name w:val="ListLabel 10"/>
    <w:rPr>
      <w:b/>
    </w:rPr>
  </w:style>
  <w:style w:type="character" w:customStyle="1" w:styleId="ListLabel11">
    <w:name w:val="ListLabel 11"/>
    <w:rPr>
      <w:b/>
    </w:rPr>
  </w:style>
  <w:style w:type="paragraph" w:customStyle="1" w:styleId="1">
    <w:name w:val="Заглавие1"/>
    <w:basedOn w:val="Normal"/>
    <w:next w:val="BodyText"/>
    <w:pPr>
      <w:keepNext/>
      <w:spacing w:before="240" w:after="120"/>
    </w:pPr>
    <w:rPr>
      <w:rFonts w:eastAsia="Microsoft YaHei" w:cs="Arial"/>
      <w:sz w:val="28"/>
      <w:szCs w:val="28"/>
    </w:rPr>
  </w:style>
  <w:style w:type="paragraph" w:styleId="BodyText">
    <w:name w:val="Body Text"/>
    <w:basedOn w:val="Normal"/>
    <w:link w:val="BodyTextChar"/>
    <w:uiPriority w:val="99"/>
    <w:pPr>
      <w:spacing w:after="120"/>
    </w:pPr>
  </w:style>
  <w:style w:type="paragraph" w:styleId="List">
    <w:name w:val="List"/>
    <w:basedOn w:val="BodyText"/>
    <w:rPr>
      <w:rFonts w:cs="Arial"/>
    </w:rPr>
  </w:style>
  <w:style w:type="paragraph" w:customStyle="1" w:styleId="10">
    <w:name w:val="Надпис1"/>
    <w:basedOn w:val="Normal"/>
    <w:uiPriority w:val="99"/>
    <w:pPr>
      <w:suppressLineNumbers/>
      <w:spacing w:before="120" w:after="120"/>
    </w:pPr>
    <w:rPr>
      <w:rFonts w:cs="Arial"/>
      <w:i/>
      <w:iCs/>
    </w:rPr>
  </w:style>
  <w:style w:type="paragraph" w:customStyle="1" w:styleId="a0">
    <w:name w:val="Указател"/>
    <w:basedOn w:val="Normal"/>
    <w:pPr>
      <w:suppressLineNumbers/>
    </w:pPr>
    <w:rPr>
      <w:rFonts w:cs="Arial"/>
    </w:rPr>
  </w:style>
  <w:style w:type="paragraph" w:customStyle="1" w:styleId="Heading">
    <w:name w:val="Heading"/>
    <w:basedOn w:val="Normal"/>
    <w:next w:val="BodyText"/>
    <w:pPr>
      <w:keepNext/>
      <w:spacing w:before="240" w:after="120"/>
    </w:pPr>
    <w:rPr>
      <w:rFonts w:ascii="Liberation Sans" w:eastAsia="Microsoft YaHei" w:hAnsi="Liberation Sans" w:cs="Arial"/>
      <w:sz w:val="28"/>
      <w:szCs w:val="28"/>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pPr>
      <w:suppressLineNumbers/>
    </w:pPr>
    <w:rPr>
      <w:rFonts w:cs="Arial"/>
    </w:rPr>
  </w:style>
  <w:style w:type="paragraph" w:customStyle="1" w:styleId="-">
    <w:name w:val="Таблица - съдържание"/>
    <w:basedOn w:val="Normal"/>
    <w:pPr>
      <w:widowControl w:val="0"/>
      <w:suppressLineNumbers/>
    </w:pPr>
    <w:rPr>
      <w:rFonts w:eastAsia="Arial Unicode MS"/>
    </w:rPr>
  </w:style>
  <w:style w:type="paragraph" w:customStyle="1" w:styleId="ListParagraph1">
    <w:name w:val="List Paragraph1"/>
    <w:basedOn w:val="Normal"/>
    <w:link w:val="ListParagraphChar"/>
    <w:pPr>
      <w:ind w:left="720"/>
    </w:pPr>
  </w:style>
  <w:style w:type="paragraph" w:customStyle="1" w:styleId="-0">
    <w:name w:val="Таблица - заглавие"/>
    <w:basedOn w:val="-"/>
    <w:pPr>
      <w:jc w:val="center"/>
    </w:pPr>
    <w:rPr>
      <w:b/>
      <w:bCs/>
    </w:rPr>
  </w:style>
  <w:style w:type="paragraph" w:styleId="BodyText2">
    <w:name w:val="Body Text 2"/>
    <w:basedOn w:val="Normal"/>
    <w:link w:val="BodyText2Char"/>
    <w:uiPriority w:val="99"/>
    <w:rsid w:val="00575345"/>
    <w:pPr>
      <w:spacing w:after="120" w:line="480" w:lineRule="auto"/>
    </w:pPr>
    <w:rPr>
      <w:lang w:val="x-none"/>
    </w:rPr>
  </w:style>
  <w:style w:type="character" w:customStyle="1" w:styleId="BodyText2Char">
    <w:name w:val="Body Text 2 Char"/>
    <w:link w:val="BodyText2"/>
    <w:rsid w:val="00575345"/>
    <w:rPr>
      <w:kern w:val="1"/>
      <w:sz w:val="24"/>
      <w:szCs w:val="24"/>
      <w:lang w:eastAsia="ar-SA"/>
    </w:rPr>
  </w:style>
  <w:style w:type="character" w:customStyle="1" w:styleId="ListParagraphChar">
    <w:name w:val="List Paragraph Char"/>
    <w:aliases w:val="ПАРАГРАФ Char"/>
    <w:link w:val="ListParagraph1"/>
    <w:locked/>
    <w:rsid w:val="00BD030D"/>
    <w:rPr>
      <w:kern w:val="1"/>
      <w:sz w:val="24"/>
      <w:szCs w:val="24"/>
      <w:lang w:val="bg-BG" w:eastAsia="ar-SA" w:bidi="ar-SA"/>
    </w:rPr>
  </w:style>
  <w:style w:type="paragraph" w:customStyle="1" w:styleId="ListParagraph">
    <w:name w:val="List Paragraph"/>
    <w:aliases w:val="ПАРАГРАФ"/>
    <w:basedOn w:val="Normal"/>
    <w:rsid w:val="006F2314"/>
    <w:pPr>
      <w:suppressAutoHyphens w:val="0"/>
      <w:ind w:left="720"/>
    </w:pPr>
    <w:rPr>
      <w:rFonts w:ascii="Calibri" w:eastAsia="Calibri" w:hAnsi="Calibri"/>
      <w:kern w:val="0"/>
      <w:lang w:eastAsia="bg-BG"/>
    </w:rPr>
  </w:style>
  <w:style w:type="character" w:customStyle="1" w:styleId="Heading1Char">
    <w:name w:val="Heading 1 Char"/>
    <w:aliases w:val="Heading 1 Char1 Char2,Heading 1 Char Char Char,Heading 1 Char1 Char Char1,Heading 1 Char1 Char Char Char,Heading 1 Char Char Char Char Char,Heading 1 Char1 Char1 Char,Heading 1 Char Char Char1 Char"/>
    <w:link w:val="Heading1"/>
    <w:rsid w:val="00485665"/>
    <w:rPr>
      <w:rFonts w:ascii="Calibri Light" w:hAnsi="Calibri Light" w:cs="Calibri Light"/>
      <w:color w:val="2E74B5"/>
      <w:sz w:val="32"/>
      <w:szCs w:val="32"/>
      <w:lang w:val="bg-BG"/>
    </w:rPr>
  </w:style>
  <w:style w:type="character" w:customStyle="1" w:styleId="2">
    <w:name w:val="Заглавие 2 Знак"/>
    <w:aliases w:val="Ниво 2 Знак"/>
    <w:rsid w:val="00485665"/>
    <w:rPr>
      <w:rFonts w:ascii="Calibri Light" w:eastAsia="Times New Roman" w:hAnsi="Calibri Light" w:cs="Times New Roman"/>
      <w:b/>
      <w:bCs/>
      <w:i/>
      <w:iCs/>
      <w:kern w:val="1"/>
      <w:sz w:val="28"/>
      <w:szCs w:val="28"/>
      <w:lang w:val="bg-BG" w:eastAsia="ar-SA"/>
    </w:rPr>
  </w:style>
  <w:style w:type="character" w:customStyle="1" w:styleId="Heading3Char">
    <w:name w:val="Heading 3 Char"/>
    <w:link w:val="Heading3"/>
    <w:rsid w:val="00485665"/>
    <w:rPr>
      <w:rFonts w:ascii="Arial" w:hAnsi="Arial" w:cs="Arial"/>
      <w:b/>
      <w:bCs/>
      <w:sz w:val="26"/>
      <w:szCs w:val="26"/>
      <w:lang w:val="en-AU" w:eastAsia="ar-SA"/>
    </w:rPr>
  </w:style>
  <w:style w:type="character" w:customStyle="1" w:styleId="Heading4Char">
    <w:name w:val="Heading 4 Char"/>
    <w:link w:val="Heading4"/>
    <w:uiPriority w:val="99"/>
    <w:rsid w:val="00485665"/>
    <w:rPr>
      <w:b/>
      <w:bCs/>
      <w:sz w:val="28"/>
      <w:szCs w:val="28"/>
      <w:lang w:eastAsia="ar-SA"/>
    </w:rPr>
  </w:style>
  <w:style w:type="character" w:customStyle="1" w:styleId="Heading5Char">
    <w:name w:val="Heading 5 Char"/>
    <w:link w:val="Heading5"/>
    <w:rsid w:val="00485665"/>
    <w:rPr>
      <w:b/>
      <w:bCs/>
      <w:color w:val="000000"/>
      <w:position w:val="8"/>
      <w:sz w:val="28"/>
      <w:szCs w:val="28"/>
      <w:lang w:val="bg-BG"/>
    </w:rPr>
  </w:style>
  <w:style w:type="character" w:customStyle="1" w:styleId="Heading6Char">
    <w:name w:val="Heading 6 Char"/>
    <w:link w:val="Heading6"/>
    <w:uiPriority w:val="99"/>
    <w:rsid w:val="00485665"/>
    <w:rPr>
      <w:rFonts w:ascii="Arial" w:hAnsi="Arial" w:cs="Arial"/>
      <w:b/>
      <w:bCs/>
      <w:sz w:val="24"/>
      <w:szCs w:val="24"/>
      <w:lang w:val="bg-BG"/>
    </w:rPr>
  </w:style>
  <w:style w:type="character" w:customStyle="1" w:styleId="Heading7Char">
    <w:name w:val="Heading 7 Char"/>
    <w:link w:val="Heading7"/>
    <w:uiPriority w:val="99"/>
    <w:rsid w:val="00485665"/>
    <w:rPr>
      <w:rFonts w:ascii="Arial" w:hAnsi="Arial" w:cs="Arial"/>
      <w:b/>
      <w:bCs/>
      <w:sz w:val="24"/>
      <w:szCs w:val="24"/>
      <w:lang w:val="bg-BG"/>
    </w:rPr>
  </w:style>
  <w:style w:type="character" w:customStyle="1" w:styleId="Heading8Char">
    <w:name w:val="Heading 8 Char"/>
    <w:link w:val="Heading8"/>
    <w:uiPriority w:val="99"/>
    <w:rsid w:val="00485665"/>
    <w:rPr>
      <w:rFonts w:ascii="Arial" w:hAnsi="Arial" w:cs="Arial"/>
      <w:b/>
      <w:bCs/>
      <w:sz w:val="28"/>
      <w:szCs w:val="28"/>
      <w:lang w:val="bg-BG"/>
    </w:rPr>
  </w:style>
  <w:style w:type="character" w:customStyle="1" w:styleId="Heading9Char">
    <w:name w:val="Heading 9 Char"/>
    <w:link w:val="Heading9"/>
    <w:uiPriority w:val="99"/>
    <w:rsid w:val="00485665"/>
    <w:rPr>
      <w:rFonts w:ascii="Arial" w:hAnsi="Arial" w:cs="Arial"/>
      <w:b/>
      <w:bCs/>
      <w:sz w:val="24"/>
      <w:szCs w:val="24"/>
      <w:lang w:val="bg-BG"/>
    </w:rPr>
  </w:style>
  <w:style w:type="character" w:customStyle="1" w:styleId="Heading2Char">
    <w:name w:val="Heading 2 Char"/>
    <w:aliases w:val="Ниво 2 Char"/>
    <w:link w:val="Heading2"/>
    <w:locked/>
    <w:rsid w:val="00485665"/>
    <w:rPr>
      <w:b/>
      <w:bCs/>
      <w:sz w:val="24"/>
      <w:szCs w:val="24"/>
      <w:lang w:eastAsia="ar-SA"/>
    </w:rPr>
  </w:style>
  <w:style w:type="character" w:customStyle="1" w:styleId="WW8Num7z1">
    <w:name w:val="WW8Num7z1"/>
    <w:uiPriority w:val="99"/>
    <w:rsid w:val="00485665"/>
    <w:rPr>
      <w:b/>
      <w:bCs/>
    </w:rPr>
  </w:style>
  <w:style w:type="character" w:customStyle="1" w:styleId="7">
    <w:name w:val="Шрифт на абзаца по подразбиране7"/>
    <w:uiPriority w:val="99"/>
    <w:rsid w:val="00485665"/>
  </w:style>
  <w:style w:type="character" w:customStyle="1" w:styleId="Absatz-Standardschriftart">
    <w:name w:val="Absatz-Standardschriftart"/>
    <w:uiPriority w:val="99"/>
    <w:rsid w:val="00485665"/>
  </w:style>
  <w:style w:type="character" w:customStyle="1" w:styleId="WW-Absatz-Standardschriftart">
    <w:name w:val="WW-Absatz-Standardschriftart"/>
    <w:uiPriority w:val="99"/>
    <w:rsid w:val="00485665"/>
  </w:style>
  <w:style w:type="character" w:customStyle="1" w:styleId="6">
    <w:name w:val="Шрифт на абзаца по подразбиране6"/>
    <w:uiPriority w:val="99"/>
    <w:rsid w:val="00485665"/>
  </w:style>
  <w:style w:type="character" w:customStyle="1" w:styleId="WW8Num6z0">
    <w:name w:val="WW8Num6z0"/>
    <w:uiPriority w:val="99"/>
    <w:rsid w:val="00485665"/>
    <w:rPr>
      <w:b/>
      <w:bCs/>
    </w:rPr>
  </w:style>
  <w:style w:type="character" w:customStyle="1" w:styleId="WW8Num6z1">
    <w:name w:val="WW8Num6z1"/>
    <w:uiPriority w:val="99"/>
    <w:rsid w:val="00485665"/>
    <w:rPr>
      <w:b/>
      <w:bCs/>
    </w:rPr>
  </w:style>
  <w:style w:type="character" w:customStyle="1" w:styleId="5">
    <w:name w:val="Шрифт на абзаца по подразбиране5"/>
    <w:uiPriority w:val="99"/>
    <w:rsid w:val="00485665"/>
  </w:style>
  <w:style w:type="character" w:customStyle="1" w:styleId="WW8Num4z0">
    <w:name w:val="WW8Num4z0"/>
    <w:uiPriority w:val="99"/>
    <w:rsid w:val="00485665"/>
    <w:rPr>
      <w:b/>
      <w:bCs/>
    </w:rPr>
  </w:style>
  <w:style w:type="character" w:customStyle="1" w:styleId="4">
    <w:name w:val="Шрифт на абзаца по подразбиране4"/>
    <w:uiPriority w:val="99"/>
    <w:rsid w:val="00485665"/>
  </w:style>
  <w:style w:type="character" w:customStyle="1" w:styleId="WW8Num5z0">
    <w:name w:val="WW8Num5z0"/>
    <w:uiPriority w:val="99"/>
    <w:rsid w:val="00485665"/>
    <w:rPr>
      <w:rFonts w:ascii="Times New Roman" w:hAnsi="Times New Roman" w:cs="Times New Roman"/>
    </w:rPr>
  </w:style>
  <w:style w:type="character" w:customStyle="1" w:styleId="3">
    <w:name w:val="Шрифт на абзаца по подразбиране3"/>
    <w:uiPriority w:val="99"/>
    <w:rsid w:val="00485665"/>
  </w:style>
  <w:style w:type="character" w:customStyle="1" w:styleId="WW-Absatz-Standardschriftart1">
    <w:name w:val="WW-Absatz-Standardschriftart1"/>
    <w:uiPriority w:val="99"/>
    <w:rsid w:val="00485665"/>
  </w:style>
  <w:style w:type="character" w:customStyle="1" w:styleId="20">
    <w:name w:val="Шрифт на абзаца по подразбиране2"/>
    <w:uiPriority w:val="99"/>
    <w:rsid w:val="00485665"/>
  </w:style>
  <w:style w:type="character" w:customStyle="1" w:styleId="11">
    <w:name w:val="Шрифт на абзаца по подразбиране1"/>
    <w:uiPriority w:val="99"/>
    <w:rsid w:val="00485665"/>
  </w:style>
  <w:style w:type="character" w:customStyle="1" w:styleId="WW-">
    <w:name w:val="WW-Шрифт на абзаца по подразбиране"/>
    <w:uiPriority w:val="99"/>
    <w:rsid w:val="00485665"/>
  </w:style>
  <w:style w:type="character" w:customStyle="1" w:styleId="WW-Absatz-Standardschriftart11">
    <w:name w:val="WW-Absatz-Standardschriftart11"/>
    <w:uiPriority w:val="99"/>
    <w:rsid w:val="00485665"/>
  </w:style>
  <w:style w:type="character" w:customStyle="1" w:styleId="DefaultParagraphFont2">
    <w:name w:val="Default Paragraph Font2"/>
    <w:uiPriority w:val="99"/>
    <w:rsid w:val="00485665"/>
  </w:style>
  <w:style w:type="character" w:customStyle="1" w:styleId="WW8Num12z0">
    <w:name w:val="WW8Num12z0"/>
    <w:uiPriority w:val="99"/>
    <w:rsid w:val="00485665"/>
    <w:rPr>
      <w:rFonts w:ascii="Symbol" w:hAnsi="Symbol" w:cs="Symbol"/>
    </w:rPr>
  </w:style>
  <w:style w:type="character" w:customStyle="1" w:styleId="WW8Num16z0">
    <w:name w:val="WW8Num16z0"/>
    <w:uiPriority w:val="99"/>
    <w:rsid w:val="00485665"/>
    <w:rPr>
      <w:b/>
      <w:bCs/>
    </w:rPr>
  </w:style>
  <w:style w:type="character" w:customStyle="1" w:styleId="WW8Num18z0">
    <w:name w:val="WW8Num18z0"/>
    <w:uiPriority w:val="99"/>
    <w:rsid w:val="00485665"/>
    <w:rPr>
      <w:rFonts w:ascii="Symbol" w:hAnsi="Symbol" w:cs="Symbol"/>
    </w:rPr>
  </w:style>
  <w:style w:type="character" w:customStyle="1" w:styleId="WW8Num19z0">
    <w:name w:val="WW8Num19z0"/>
    <w:uiPriority w:val="99"/>
    <w:rsid w:val="00485665"/>
    <w:rPr>
      <w:rFonts w:ascii="Symbol" w:hAnsi="Symbol" w:cs="Symbol"/>
    </w:rPr>
  </w:style>
  <w:style w:type="character" w:customStyle="1" w:styleId="WW8Num20z0">
    <w:name w:val="WW8Num20z0"/>
    <w:uiPriority w:val="99"/>
    <w:rsid w:val="00485665"/>
    <w:rPr>
      <w:rFonts w:ascii="Symbol" w:hAnsi="Symbol" w:cs="Symbol"/>
    </w:rPr>
  </w:style>
  <w:style w:type="character" w:customStyle="1" w:styleId="WW8Num22z0">
    <w:name w:val="WW8Num22z0"/>
    <w:uiPriority w:val="99"/>
    <w:rsid w:val="00485665"/>
    <w:rPr>
      <w:rFonts w:ascii="Wingdings" w:hAnsi="Wingdings" w:cs="Wingdings"/>
    </w:rPr>
  </w:style>
  <w:style w:type="character" w:customStyle="1" w:styleId="WW8Num22z1">
    <w:name w:val="WW8Num22z1"/>
    <w:uiPriority w:val="99"/>
    <w:rsid w:val="00485665"/>
    <w:rPr>
      <w:rFonts w:ascii="Courier New" w:hAnsi="Courier New" w:cs="Courier New"/>
    </w:rPr>
  </w:style>
  <w:style w:type="character" w:customStyle="1" w:styleId="WW8Num22z2">
    <w:name w:val="WW8Num22z2"/>
    <w:uiPriority w:val="99"/>
    <w:rsid w:val="00485665"/>
    <w:rPr>
      <w:rFonts w:ascii="Wingdings" w:hAnsi="Wingdings" w:cs="Wingdings"/>
    </w:rPr>
  </w:style>
  <w:style w:type="character" w:customStyle="1" w:styleId="WW8Num22z3">
    <w:name w:val="WW8Num22z3"/>
    <w:uiPriority w:val="99"/>
    <w:rsid w:val="00485665"/>
    <w:rPr>
      <w:rFonts w:ascii="Symbol" w:hAnsi="Symbol" w:cs="Symbol"/>
    </w:rPr>
  </w:style>
  <w:style w:type="character" w:customStyle="1" w:styleId="WW8Num23z0">
    <w:name w:val="WW8Num23z0"/>
    <w:uiPriority w:val="99"/>
    <w:rsid w:val="00485665"/>
    <w:rPr>
      <w:rFonts w:ascii="Times New Roman" w:hAnsi="Times New Roman" w:cs="Times New Roman"/>
    </w:rPr>
  </w:style>
  <w:style w:type="character" w:customStyle="1" w:styleId="WW8Num23z1">
    <w:name w:val="WW8Num23z1"/>
    <w:uiPriority w:val="99"/>
    <w:rsid w:val="00485665"/>
    <w:rPr>
      <w:rFonts w:ascii="Courier New" w:hAnsi="Courier New" w:cs="Courier New"/>
    </w:rPr>
  </w:style>
  <w:style w:type="character" w:customStyle="1" w:styleId="WW8Num23z2">
    <w:name w:val="WW8Num23z2"/>
    <w:uiPriority w:val="99"/>
    <w:rsid w:val="00485665"/>
    <w:rPr>
      <w:rFonts w:ascii="Wingdings" w:hAnsi="Wingdings" w:cs="Wingdings"/>
    </w:rPr>
  </w:style>
  <w:style w:type="character" w:customStyle="1" w:styleId="WW8Num23z3">
    <w:name w:val="WW8Num23z3"/>
    <w:uiPriority w:val="99"/>
    <w:rsid w:val="00485665"/>
    <w:rPr>
      <w:rFonts w:ascii="Symbol" w:hAnsi="Symbol" w:cs="Symbol"/>
    </w:rPr>
  </w:style>
  <w:style w:type="character" w:customStyle="1" w:styleId="WW8Num24z0">
    <w:name w:val="WW8Num24z0"/>
    <w:uiPriority w:val="99"/>
    <w:rsid w:val="00485665"/>
    <w:rPr>
      <w:rFonts w:ascii="Symbol" w:hAnsi="Symbol" w:cs="Symbol"/>
    </w:rPr>
  </w:style>
  <w:style w:type="character" w:customStyle="1" w:styleId="DefaultParagraphFont1">
    <w:name w:val="Default Paragraph Font1"/>
    <w:uiPriority w:val="99"/>
    <w:rsid w:val="00485665"/>
  </w:style>
  <w:style w:type="character" w:customStyle="1" w:styleId="WW8Num5z1">
    <w:name w:val="WW8Num5z1"/>
    <w:uiPriority w:val="99"/>
    <w:rsid w:val="00485665"/>
    <w:rPr>
      <w:rFonts w:ascii="Courier New" w:hAnsi="Courier New" w:cs="Courier New"/>
    </w:rPr>
  </w:style>
  <w:style w:type="character" w:customStyle="1" w:styleId="WW8Num5z2">
    <w:name w:val="WW8Num5z2"/>
    <w:uiPriority w:val="99"/>
    <w:rsid w:val="00485665"/>
    <w:rPr>
      <w:rFonts w:ascii="Wingdings" w:hAnsi="Wingdings" w:cs="Wingdings"/>
    </w:rPr>
  </w:style>
  <w:style w:type="character" w:customStyle="1" w:styleId="WW8Num5z3">
    <w:name w:val="WW8Num5z3"/>
    <w:uiPriority w:val="99"/>
    <w:rsid w:val="00485665"/>
    <w:rPr>
      <w:rFonts w:ascii="Wingdings" w:hAnsi="Wingdings" w:cs="Wingdings"/>
    </w:rPr>
  </w:style>
  <w:style w:type="character" w:customStyle="1" w:styleId="WW8Num5z6">
    <w:name w:val="WW8Num5z6"/>
    <w:uiPriority w:val="99"/>
    <w:rsid w:val="00485665"/>
    <w:rPr>
      <w:rFonts w:ascii="Symbol" w:hAnsi="Symbol" w:cs="Symbol"/>
    </w:rPr>
  </w:style>
  <w:style w:type="character" w:customStyle="1" w:styleId="WW8Num7z0">
    <w:name w:val="WW8Num7z0"/>
    <w:uiPriority w:val="99"/>
    <w:rsid w:val="00485665"/>
    <w:rPr>
      <w:b/>
      <w:bCs/>
    </w:rPr>
  </w:style>
  <w:style w:type="character" w:customStyle="1" w:styleId="WW8Num8z0">
    <w:name w:val="WW8Num8z0"/>
    <w:uiPriority w:val="99"/>
    <w:rsid w:val="00485665"/>
    <w:rPr>
      <w:rFonts w:ascii="Symbol" w:hAnsi="Symbol" w:cs="Symbol"/>
    </w:rPr>
  </w:style>
  <w:style w:type="character" w:customStyle="1" w:styleId="WW8Num8z1">
    <w:name w:val="WW8Num8z1"/>
    <w:uiPriority w:val="99"/>
    <w:rsid w:val="00485665"/>
    <w:rPr>
      <w:rFonts w:ascii="Courier New" w:hAnsi="Courier New" w:cs="Courier New"/>
    </w:rPr>
  </w:style>
  <w:style w:type="character" w:customStyle="1" w:styleId="WW8Num8z2">
    <w:name w:val="WW8Num8z2"/>
    <w:uiPriority w:val="99"/>
    <w:rsid w:val="00485665"/>
    <w:rPr>
      <w:rFonts w:ascii="Wingdings" w:hAnsi="Wingdings" w:cs="Wingdings"/>
    </w:rPr>
  </w:style>
  <w:style w:type="character" w:customStyle="1" w:styleId="WW8Num9z0">
    <w:name w:val="WW8Num9z0"/>
    <w:uiPriority w:val="99"/>
    <w:rsid w:val="00485665"/>
    <w:rPr>
      <w:rFonts w:ascii="Symbol" w:hAnsi="Symbol" w:cs="Symbol"/>
      <w:sz w:val="24"/>
      <w:szCs w:val="24"/>
    </w:rPr>
  </w:style>
  <w:style w:type="character" w:customStyle="1" w:styleId="WW8Num9z1">
    <w:name w:val="WW8Num9z1"/>
    <w:uiPriority w:val="99"/>
    <w:rsid w:val="00485665"/>
    <w:rPr>
      <w:rFonts w:ascii="Courier New" w:hAnsi="Courier New" w:cs="Courier New"/>
    </w:rPr>
  </w:style>
  <w:style w:type="character" w:customStyle="1" w:styleId="WW8Num9z2">
    <w:name w:val="WW8Num9z2"/>
    <w:uiPriority w:val="99"/>
    <w:rsid w:val="00485665"/>
    <w:rPr>
      <w:rFonts w:ascii="Wingdings" w:hAnsi="Wingdings" w:cs="Wingdings"/>
    </w:rPr>
  </w:style>
  <w:style w:type="character" w:customStyle="1" w:styleId="WW8Num9z3">
    <w:name w:val="WW8Num9z3"/>
    <w:uiPriority w:val="99"/>
    <w:rsid w:val="00485665"/>
    <w:rPr>
      <w:rFonts w:ascii="Symbol" w:hAnsi="Symbol" w:cs="Symbol"/>
    </w:rPr>
  </w:style>
  <w:style w:type="character" w:customStyle="1" w:styleId="WW8Num11z0">
    <w:name w:val="WW8Num11z0"/>
    <w:uiPriority w:val="99"/>
    <w:rsid w:val="00485665"/>
    <w:rPr>
      <w:rFonts w:ascii="Times New Roman CYR" w:hAnsi="Times New Roman CYR" w:cs="Times New Roman CYR"/>
    </w:rPr>
  </w:style>
  <w:style w:type="character" w:customStyle="1" w:styleId="WW8Num13z0">
    <w:name w:val="WW8Num13z0"/>
    <w:uiPriority w:val="99"/>
    <w:rsid w:val="00485665"/>
    <w:rPr>
      <w:rFonts w:ascii="Wingdings" w:hAnsi="Wingdings" w:cs="Wingdings"/>
    </w:rPr>
  </w:style>
  <w:style w:type="character" w:customStyle="1" w:styleId="WW8Num13z1">
    <w:name w:val="WW8Num13z1"/>
    <w:uiPriority w:val="99"/>
    <w:rsid w:val="00485665"/>
    <w:rPr>
      <w:rFonts w:ascii="Courier New" w:hAnsi="Courier New" w:cs="Courier New"/>
    </w:rPr>
  </w:style>
  <w:style w:type="character" w:customStyle="1" w:styleId="WW8Num13z3">
    <w:name w:val="WW8Num13z3"/>
    <w:uiPriority w:val="99"/>
    <w:rsid w:val="00485665"/>
    <w:rPr>
      <w:rFonts w:ascii="Symbol" w:hAnsi="Symbol" w:cs="Symbol"/>
    </w:rPr>
  </w:style>
  <w:style w:type="character" w:customStyle="1" w:styleId="WW8Num14z0">
    <w:name w:val="WW8Num14z0"/>
    <w:uiPriority w:val="99"/>
    <w:rsid w:val="00485665"/>
    <w:rPr>
      <w:rFonts w:ascii="Symbol" w:hAnsi="Symbol" w:cs="Symbol"/>
    </w:rPr>
  </w:style>
  <w:style w:type="character" w:customStyle="1" w:styleId="WW8Num14z1">
    <w:name w:val="WW8Num14z1"/>
    <w:uiPriority w:val="99"/>
    <w:rsid w:val="00485665"/>
    <w:rPr>
      <w:rFonts w:ascii="Courier New" w:hAnsi="Courier New" w:cs="Courier New"/>
    </w:rPr>
  </w:style>
  <w:style w:type="character" w:customStyle="1" w:styleId="WW8Num14z2">
    <w:name w:val="WW8Num14z2"/>
    <w:uiPriority w:val="99"/>
    <w:rsid w:val="00485665"/>
    <w:rPr>
      <w:rFonts w:ascii="Wingdings" w:hAnsi="Wingdings" w:cs="Wingdings"/>
    </w:rPr>
  </w:style>
  <w:style w:type="character" w:customStyle="1" w:styleId="WW8Num17z0">
    <w:name w:val="WW8Num17z0"/>
    <w:uiPriority w:val="99"/>
    <w:rsid w:val="00485665"/>
    <w:rPr>
      <w:rFonts w:ascii="Symbol" w:hAnsi="Symbol" w:cs="Symbol"/>
    </w:rPr>
  </w:style>
  <w:style w:type="character" w:customStyle="1" w:styleId="WW8Num17z1">
    <w:name w:val="WW8Num17z1"/>
    <w:uiPriority w:val="99"/>
    <w:rsid w:val="00485665"/>
    <w:rPr>
      <w:rFonts w:ascii="Courier New" w:hAnsi="Courier New" w:cs="Courier New"/>
    </w:rPr>
  </w:style>
  <w:style w:type="character" w:customStyle="1" w:styleId="WW8Num17z2">
    <w:name w:val="WW8Num17z2"/>
    <w:uiPriority w:val="99"/>
    <w:rsid w:val="00485665"/>
    <w:rPr>
      <w:rFonts w:ascii="Wingdings" w:hAnsi="Wingdings" w:cs="Wingdings"/>
    </w:rPr>
  </w:style>
  <w:style w:type="character" w:customStyle="1" w:styleId="WW8Num18z1">
    <w:name w:val="WW8Num18z1"/>
    <w:uiPriority w:val="99"/>
    <w:rsid w:val="00485665"/>
    <w:rPr>
      <w:rFonts w:ascii="Courier New" w:hAnsi="Courier New" w:cs="Courier New"/>
    </w:rPr>
  </w:style>
  <w:style w:type="character" w:customStyle="1" w:styleId="WW8Num18z2">
    <w:name w:val="WW8Num18z2"/>
    <w:uiPriority w:val="99"/>
    <w:rsid w:val="00485665"/>
    <w:rPr>
      <w:rFonts w:ascii="Wingdings" w:hAnsi="Wingdings" w:cs="Wingdings"/>
    </w:rPr>
  </w:style>
  <w:style w:type="character" w:customStyle="1" w:styleId="WW8Num19z1">
    <w:name w:val="WW8Num19z1"/>
    <w:uiPriority w:val="99"/>
    <w:rsid w:val="00485665"/>
    <w:rPr>
      <w:rFonts w:ascii="Courier New" w:hAnsi="Courier New" w:cs="Courier New"/>
    </w:rPr>
  </w:style>
  <w:style w:type="character" w:customStyle="1" w:styleId="WW8Num19z2">
    <w:name w:val="WW8Num19z2"/>
    <w:uiPriority w:val="99"/>
    <w:rsid w:val="00485665"/>
    <w:rPr>
      <w:rFonts w:ascii="Wingdings" w:hAnsi="Wingdings" w:cs="Wingdings"/>
    </w:rPr>
  </w:style>
  <w:style w:type="character" w:customStyle="1" w:styleId="WW8Num20z1">
    <w:name w:val="WW8Num20z1"/>
    <w:uiPriority w:val="99"/>
    <w:rsid w:val="00485665"/>
    <w:rPr>
      <w:rFonts w:ascii="Courier New" w:hAnsi="Courier New" w:cs="Courier New"/>
    </w:rPr>
  </w:style>
  <w:style w:type="character" w:customStyle="1" w:styleId="WW8Num20z2">
    <w:name w:val="WW8Num20z2"/>
    <w:uiPriority w:val="99"/>
    <w:rsid w:val="00485665"/>
    <w:rPr>
      <w:rFonts w:ascii="Wingdings" w:hAnsi="Wingdings" w:cs="Wingdings"/>
    </w:rPr>
  </w:style>
  <w:style w:type="character" w:customStyle="1" w:styleId="WW8Num24z1">
    <w:name w:val="WW8Num24z1"/>
    <w:uiPriority w:val="99"/>
    <w:rsid w:val="00485665"/>
    <w:rPr>
      <w:rFonts w:ascii="Courier New" w:hAnsi="Courier New" w:cs="Courier New"/>
    </w:rPr>
  </w:style>
  <w:style w:type="character" w:customStyle="1" w:styleId="WW8Num24z2">
    <w:name w:val="WW8Num24z2"/>
    <w:uiPriority w:val="99"/>
    <w:rsid w:val="00485665"/>
    <w:rPr>
      <w:rFonts w:ascii="Wingdings" w:hAnsi="Wingdings" w:cs="Wingdings"/>
    </w:rPr>
  </w:style>
  <w:style w:type="character" w:customStyle="1" w:styleId="WW8Num26z0">
    <w:name w:val="WW8Num26z0"/>
    <w:uiPriority w:val="99"/>
    <w:rsid w:val="00485665"/>
    <w:rPr>
      <w:rFonts w:ascii="Wingdings" w:hAnsi="Wingdings" w:cs="Wingdings"/>
    </w:rPr>
  </w:style>
  <w:style w:type="character" w:customStyle="1" w:styleId="WW8Num26z1">
    <w:name w:val="WW8Num26z1"/>
    <w:uiPriority w:val="99"/>
    <w:rsid w:val="00485665"/>
    <w:rPr>
      <w:rFonts w:ascii="Courier New" w:hAnsi="Courier New" w:cs="Courier New"/>
    </w:rPr>
  </w:style>
  <w:style w:type="character" w:customStyle="1" w:styleId="WW8Num26z3">
    <w:name w:val="WW8Num26z3"/>
    <w:uiPriority w:val="99"/>
    <w:rsid w:val="00485665"/>
    <w:rPr>
      <w:rFonts w:ascii="Symbol" w:hAnsi="Symbol" w:cs="Symbol"/>
    </w:rPr>
  </w:style>
  <w:style w:type="character" w:customStyle="1" w:styleId="WW8Num27z0">
    <w:name w:val="WW8Num27z0"/>
    <w:uiPriority w:val="99"/>
    <w:rsid w:val="00485665"/>
    <w:rPr>
      <w:rFonts w:ascii="Wingdings" w:hAnsi="Wingdings" w:cs="Wingdings"/>
    </w:rPr>
  </w:style>
  <w:style w:type="character" w:customStyle="1" w:styleId="WW8Num27z1">
    <w:name w:val="WW8Num27z1"/>
    <w:uiPriority w:val="99"/>
    <w:rsid w:val="00485665"/>
    <w:rPr>
      <w:rFonts w:ascii="Courier New" w:hAnsi="Courier New" w:cs="Courier New"/>
    </w:rPr>
  </w:style>
  <w:style w:type="character" w:customStyle="1" w:styleId="WW8Num27z2">
    <w:name w:val="WW8Num27z2"/>
    <w:uiPriority w:val="99"/>
    <w:rsid w:val="00485665"/>
    <w:rPr>
      <w:rFonts w:ascii="Wingdings" w:hAnsi="Wingdings" w:cs="Wingdings"/>
    </w:rPr>
  </w:style>
  <w:style w:type="character" w:customStyle="1" w:styleId="WW8Num27z3">
    <w:name w:val="WW8Num27z3"/>
    <w:uiPriority w:val="99"/>
    <w:rsid w:val="00485665"/>
    <w:rPr>
      <w:rFonts w:ascii="Symbol" w:hAnsi="Symbol" w:cs="Symbol"/>
    </w:rPr>
  </w:style>
  <w:style w:type="character" w:customStyle="1" w:styleId="WW8Num28z0">
    <w:name w:val="WW8Num28z0"/>
    <w:uiPriority w:val="99"/>
    <w:rsid w:val="00485665"/>
    <w:rPr>
      <w:rFonts w:ascii="Wingdings" w:hAnsi="Wingdings" w:cs="Wingdings"/>
    </w:rPr>
  </w:style>
  <w:style w:type="character" w:customStyle="1" w:styleId="WW8Num28z1">
    <w:name w:val="WW8Num28z1"/>
    <w:uiPriority w:val="99"/>
    <w:rsid w:val="00485665"/>
    <w:rPr>
      <w:rFonts w:ascii="Courier New" w:hAnsi="Courier New" w:cs="Courier New"/>
    </w:rPr>
  </w:style>
  <w:style w:type="character" w:customStyle="1" w:styleId="WW8Num28z3">
    <w:name w:val="WW8Num28z3"/>
    <w:uiPriority w:val="99"/>
    <w:rsid w:val="00485665"/>
    <w:rPr>
      <w:rFonts w:ascii="Symbol" w:hAnsi="Symbol" w:cs="Symbol"/>
    </w:rPr>
  </w:style>
  <w:style w:type="character" w:customStyle="1" w:styleId="WW8Num29z0">
    <w:name w:val="WW8Num29z0"/>
    <w:uiPriority w:val="99"/>
    <w:rsid w:val="00485665"/>
    <w:rPr>
      <w:rFonts w:ascii="Courier New" w:hAnsi="Courier New" w:cs="Courier New"/>
    </w:rPr>
  </w:style>
  <w:style w:type="character" w:customStyle="1" w:styleId="WW8Num29z2">
    <w:name w:val="WW8Num29z2"/>
    <w:uiPriority w:val="99"/>
    <w:rsid w:val="00485665"/>
    <w:rPr>
      <w:rFonts w:ascii="Wingdings" w:hAnsi="Wingdings" w:cs="Wingdings"/>
    </w:rPr>
  </w:style>
  <w:style w:type="character" w:customStyle="1" w:styleId="WW8Num29z3">
    <w:name w:val="WW8Num29z3"/>
    <w:uiPriority w:val="99"/>
    <w:rsid w:val="00485665"/>
    <w:rPr>
      <w:rFonts w:ascii="Symbol" w:hAnsi="Symbol" w:cs="Symbol"/>
    </w:rPr>
  </w:style>
  <w:style w:type="character" w:customStyle="1" w:styleId="WW8Num32z0">
    <w:name w:val="WW8Num32z0"/>
    <w:uiPriority w:val="99"/>
    <w:rsid w:val="00485665"/>
    <w:rPr>
      <w:b/>
      <w:bCs/>
    </w:rPr>
  </w:style>
  <w:style w:type="character" w:customStyle="1" w:styleId="WW8Num33z0">
    <w:name w:val="WW8Num33z0"/>
    <w:uiPriority w:val="99"/>
    <w:rsid w:val="00485665"/>
    <w:rPr>
      <w:rFonts w:ascii="Symbol" w:hAnsi="Symbol" w:cs="Symbol"/>
    </w:rPr>
  </w:style>
  <w:style w:type="character" w:customStyle="1" w:styleId="WW8Num33z1">
    <w:name w:val="WW8Num33z1"/>
    <w:uiPriority w:val="99"/>
    <w:rsid w:val="00485665"/>
    <w:rPr>
      <w:rFonts w:ascii="Courier New" w:hAnsi="Courier New" w:cs="Courier New"/>
    </w:rPr>
  </w:style>
  <w:style w:type="character" w:customStyle="1" w:styleId="WW8Num33z2">
    <w:name w:val="WW8Num33z2"/>
    <w:uiPriority w:val="99"/>
    <w:rsid w:val="00485665"/>
    <w:rPr>
      <w:rFonts w:ascii="Wingdings" w:hAnsi="Wingdings" w:cs="Wingdings"/>
    </w:rPr>
  </w:style>
  <w:style w:type="character" w:customStyle="1" w:styleId="WW8Num35z0">
    <w:name w:val="WW8Num35z0"/>
    <w:uiPriority w:val="99"/>
    <w:rsid w:val="00485665"/>
    <w:rPr>
      <w:rFonts w:ascii="Symbol" w:hAnsi="Symbol" w:cs="Symbol"/>
    </w:rPr>
  </w:style>
  <w:style w:type="character" w:customStyle="1" w:styleId="WW8Num35z1">
    <w:name w:val="WW8Num35z1"/>
    <w:uiPriority w:val="99"/>
    <w:rsid w:val="00485665"/>
    <w:rPr>
      <w:rFonts w:ascii="Courier New" w:hAnsi="Courier New" w:cs="Courier New"/>
    </w:rPr>
  </w:style>
  <w:style w:type="character" w:customStyle="1" w:styleId="WW8Num35z2">
    <w:name w:val="WW8Num35z2"/>
    <w:uiPriority w:val="99"/>
    <w:rsid w:val="00485665"/>
    <w:rPr>
      <w:rFonts w:ascii="Wingdings" w:hAnsi="Wingdings" w:cs="Wingdings"/>
    </w:rPr>
  </w:style>
  <w:style w:type="character" w:customStyle="1" w:styleId="WW8Num36z0">
    <w:name w:val="WW8Num36z0"/>
    <w:uiPriority w:val="99"/>
    <w:rsid w:val="00485665"/>
    <w:rPr>
      <w:rFonts w:ascii="Symbol" w:hAnsi="Symbol" w:cs="Symbol"/>
    </w:rPr>
  </w:style>
  <w:style w:type="character" w:customStyle="1" w:styleId="WW8Num36z1">
    <w:name w:val="WW8Num36z1"/>
    <w:uiPriority w:val="99"/>
    <w:rsid w:val="00485665"/>
    <w:rPr>
      <w:rFonts w:ascii="Courier New" w:hAnsi="Courier New" w:cs="Courier New"/>
    </w:rPr>
  </w:style>
  <w:style w:type="character" w:customStyle="1" w:styleId="WW8Num36z2">
    <w:name w:val="WW8Num36z2"/>
    <w:uiPriority w:val="99"/>
    <w:rsid w:val="00485665"/>
    <w:rPr>
      <w:rFonts w:ascii="Wingdings" w:hAnsi="Wingdings" w:cs="Wingdings"/>
    </w:rPr>
  </w:style>
  <w:style w:type="character" w:customStyle="1" w:styleId="WW8NumSt33z0">
    <w:name w:val="WW8NumSt33z0"/>
    <w:uiPriority w:val="99"/>
    <w:rsid w:val="00485665"/>
    <w:rPr>
      <w:rFonts w:ascii="Times New Roman CYR" w:hAnsi="Times New Roman CYR" w:cs="Times New Roman CYR"/>
    </w:rPr>
  </w:style>
  <w:style w:type="character" w:styleId="PageNumber">
    <w:name w:val="page number"/>
    <w:basedOn w:val="WW-DefaultParagraphFont"/>
    <w:rsid w:val="00485665"/>
  </w:style>
  <w:style w:type="character" w:customStyle="1" w:styleId="CharChar8">
    <w:name w:val="Char Char8"/>
    <w:uiPriority w:val="99"/>
    <w:rsid w:val="00485665"/>
    <w:rPr>
      <w:sz w:val="24"/>
      <w:szCs w:val="24"/>
      <w:lang w:val="bg-BG" w:eastAsia="ar-SA" w:bidi="ar-SA"/>
    </w:rPr>
  </w:style>
  <w:style w:type="character" w:customStyle="1" w:styleId="CharChar9">
    <w:name w:val="Char Char9"/>
    <w:uiPriority w:val="99"/>
    <w:rsid w:val="00485665"/>
    <w:rPr>
      <w:b/>
      <w:bCs/>
      <w:sz w:val="24"/>
      <w:szCs w:val="24"/>
      <w:lang w:val="bg-BG" w:eastAsia="ar-SA" w:bidi="ar-SA"/>
    </w:rPr>
  </w:style>
  <w:style w:type="character" w:customStyle="1" w:styleId="FontStyle23">
    <w:name w:val="Font Style23"/>
    <w:uiPriority w:val="99"/>
    <w:rsid w:val="00485665"/>
    <w:rPr>
      <w:rFonts w:ascii="Times New Roman" w:hAnsi="Times New Roman" w:cs="Times New Roman"/>
      <w:sz w:val="24"/>
      <w:szCs w:val="24"/>
    </w:rPr>
  </w:style>
  <w:style w:type="character" w:customStyle="1" w:styleId="ala2">
    <w:name w:val="al_a2"/>
    <w:rsid w:val="00485665"/>
  </w:style>
  <w:style w:type="character" w:customStyle="1" w:styleId="parinclink">
    <w:name w:val="parinclink"/>
    <w:basedOn w:val="WW-DefaultParagraphFont"/>
    <w:uiPriority w:val="99"/>
    <w:rsid w:val="00485665"/>
  </w:style>
  <w:style w:type="character" w:customStyle="1" w:styleId="alt2">
    <w:name w:val="al_t2"/>
    <w:uiPriority w:val="99"/>
    <w:rsid w:val="00485665"/>
  </w:style>
  <w:style w:type="character" w:customStyle="1" w:styleId="subparinclink">
    <w:name w:val="subparinclink"/>
    <w:basedOn w:val="WW-DefaultParagraphFont"/>
    <w:rsid w:val="00485665"/>
  </w:style>
  <w:style w:type="character" w:customStyle="1" w:styleId="ala3">
    <w:name w:val="al_a3"/>
    <w:uiPriority w:val="99"/>
    <w:rsid w:val="00485665"/>
  </w:style>
  <w:style w:type="character" w:customStyle="1" w:styleId="p">
    <w:name w:val="p"/>
    <w:basedOn w:val="WW-DefaultParagraphFont"/>
    <w:uiPriority w:val="99"/>
    <w:rsid w:val="00485665"/>
  </w:style>
  <w:style w:type="character" w:customStyle="1" w:styleId="ala7">
    <w:name w:val="al_a7"/>
    <w:uiPriority w:val="99"/>
    <w:rsid w:val="00485665"/>
  </w:style>
  <w:style w:type="character" w:customStyle="1" w:styleId="alt6">
    <w:name w:val="al_t6"/>
    <w:uiPriority w:val="99"/>
    <w:rsid w:val="00485665"/>
  </w:style>
  <w:style w:type="character" w:styleId="Hyperlink">
    <w:name w:val="Hyperlink"/>
    <w:uiPriority w:val="99"/>
    <w:rsid w:val="00485665"/>
    <w:rPr>
      <w:color w:val="000080"/>
      <w:u w:val="single"/>
    </w:rPr>
  </w:style>
  <w:style w:type="character" w:customStyle="1" w:styleId="newdocreference5">
    <w:name w:val="newdocreference5"/>
    <w:uiPriority w:val="99"/>
    <w:rsid w:val="00485665"/>
    <w:rPr>
      <w:color w:val="0000FF"/>
      <w:u w:val="single"/>
    </w:rPr>
  </w:style>
  <w:style w:type="character" w:customStyle="1" w:styleId="samedocreference19">
    <w:name w:val="samedocreference19"/>
    <w:uiPriority w:val="99"/>
    <w:rsid w:val="00485665"/>
    <w:rPr>
      <w:color w:val="auto"/>
      <w:u w:val="single"/>
    </w:rPr>
  </w:style>
  <w:style w:type="character" w:customStyle="1" w:styleId="NumberingSymbols">
    <w:name w:val="Numbering Symbols"/>
    <w:uiPriority w:val="99"/>
    <w:rsid w:val="00485665"/>
  </w:style>
  <w:style w:type="character" w:customStyle="1" w:styleId="CharChar1">
    <w:name w:val="Char Char1"/>
    <w:uiPriority w:val="99"/>
    <w:rsid w:val="00485665"/>
    <w:rPr>
      <w:sz w:val="24"/>
      <w:szCs w:val="24"/>
    </w:rPr>
  </w:style>
  <w:style w:type="character" w:customStyle="1" w:styleId="81">
    <w:name w:val="Основен текст81"/>
    <w:uiPriority w:val="99"/>
    <w:rsid w:val="00485665"/>
  </w:style>
  <w:style w:type="character" w:customStyle="1" w:styleId="420">
    <w:name w:val="Основен текст (4)20"/>
    <w:uiPriority w:val="99"/>
    <w:rsid w:val="00485665"/>
  </w:style>
  <w:style w:type="character" w:customStyle="1" w:styleId="12">
    <w:name w:val="Стил1 Знак"/>
    <w:uiPriority w:val="99"/>
    <w:rsid w:val="00485665"/>
    <w:rPr>
      <w:sz w:val="24"/>
      <w:szCs w:val="24"/>
      <w:lang w:eastAsia="ar-SA" w:bidi="ar-SA"/>
    </w:rPr>
  </w:style>
  <w:style w:type="character" w:customStyle="1" w:styleId="a1">
    <w:name w:val="Без разредка Знак"/>
    <w:uiPriority w:val="1"/>
    <w:rsid w:val="00485665"/>
    <w:rPr>
      <w:rFonts w:ascii="Calibri" w:hAnsi="Calibri" w:cs="Calibri"/>
      <w:lang w:val="en-US" w:eastAsia="ar-SA" w:bidi="ar-SA"/>
    </w:rPr>
  </w:style>
  <w:style w:type="character" w:customStyle="1" w:styleId="WW8Num36z3">
    <w:name w:val="WW8Num36z3"/>
    <w:uiPriority w:val="99"/>
    <w:rsid w:val="00485665"/>
    <w:rPr>
      <w:rFonts w:ascii="Symbol" w:hAnsi="Symbol" w:cs="Symbol"/>
    </w:rPr>
  </w:style>
  <w:style w:type="character" w:customStyle="1" w:styleId="a2">
    <w:name w:val="Изнесен текст Знак"/>
    <w:uiPriority w:val="99"/>
    <w:rsid w:val="00485665"/>
    <w:rPr>
      <w:rFonts w:ascii="Tahoma" w:hAnsi="Tahoma" w:cs="Tahoma"/>
      <w:sz w:val="16"/>
      <w:szCs w:val="16"/>
    </w:rPr>
  </w:style>
  <w:style w:type="character" w:customStyle="1" w:styleId="a3">
    <w:name w:val="Текст под линия Знак"/>
    <w:rsid w:val="00485665"/>
  </w:style>
  <w:style w:type="character" w:customStyle="1" w:styleId="DeltaViewInsertion">
    <w:name w:val="DeltaView Insertion"/>
    <w:rsid w:val="00485665"/>
    <w:rPr>
      <w:b/>
      <w:bCs/>
      <w:i/>
      <w:iCs/>
      <w:spacing w:val="0"/>
      <w:lang w:val="bg-BG"/>
    </w:rPr>
  </w:style>
  <w:style w:type="character" w:customStyle="1" w:styleId="FootnoteCharacters">
    <w:name w:val="Footnote Characters"/>
    <w:rsid w:val="00485665"/>
    <w:rPr>
      <w:shd w:val="clear" w:color="auto" w:fill="auto"/>
      <w:vertAlign w:val="superscript"/>
    </w:rPr>
  </w:style>
  <w:style w:type="character" w:styleId="FootnoteReference">
    <w:name w:val="footnote reference"/>
    <w:aliases w:val="Footnote symbol"/>
    <w:rsid w:val="00485665"/>
    <w:rPr>
      <w:vertAlign w:val="superscript"/>
    </w:rPr>
  </w:style>
  <w:style w:type="character" w:styleId="EndnoteReference">
    <w:name w:val="endnote reference"/>
    <w:uiPriority w:val="99"/>
    <w:rsid w:val="00485665"/>
    <w:rPr>
      <w:vertAlign w:val="superscript"/>
    </w:rPr>
  </w:style>
  <w:style w:type="character" w:customStyle="1" w:styleId="EndnoteCharacters">
    <w:name w:val="Endnote Characters"/>
    <w:uiPriority w:val="99"/>
    <w:rsid w:val="00485665"/>
  </w:style>
  <w:style w:type="character" w:customStyle="1" w:styleId="WW8Num12z1">
    <w:name w:val="WW8Num12z1"/>
    <w:uiPriority w:val="99"/>
    <w:rsid w:val="00485665"/>
    <w:rPr>
      <w:rFonts w:ascii="Courier New" w:hAnsi="Courier New" w:cs="Courier New"/>
    </w:rPr>
  </w:style>
  <w:style w:type="character" w:customStyle="1" w:styleId="WW8Num12z3">
    <w:name w:val="WW8Num12z3"/>
    <w:uiPriority w:val="99"/>
    <w:rsid w:val="00485665"/>
    <w:rPr>
      <w:rFonts w:ascii="Symbol" w:hAnsi="Symbol" w:cs="Symbol"/>
    </w:rPr>
  </w:style>
  <w:style w:type="character" w:customStyle="1" w:styleId="WW8Num15z0">
    <w:name w:val="WW8Num15z0"/>
    <w:uiPriority w:val="99"/>
    <w:rsid w:val="00485665"/>
    <w:rPr>
      <w:rFonts w:ascii="Wingdings" w:hAnsi="Wingdings" w:cs="Wingdings"/>
    </w:rPr>
  </w:style>
  <w:style w:type="character" w:customStyle="1" w:styleId="WW8Num15z1">
    <w:name w:val="WW8Num15z1"/>
    <w:uiPriority w:val="99"/>
    <w:rsid w:val="00485665"/>
    <w:rPr>
      <w:rFonts w:ascii="Courier New" w:hAnsi="Courier New" w:cs="Courier New"/>
    </w:rPr>
  </w:style>
  <w:style w:type="character" w:customStyle="1" w:styleId="WW8Num15z3">
    <w:name w:val="WW8Num15z3"/>
    <w:uiPriority w:val="99"/>
    <w:rsid w:val="00485665"/>
    <w:rPr>
      <w:rFonts w:ascii="Symbol" w:hAnsi="Symbol" w:cs="Symbol"/>
    </w:rPr>
  </w:style>
  <w:style w:type="paragraph" w:customStyle="1" w:styleId="Caption3">
    <w:name w:val="Caption3"/>
    <w:basedOn w:val="Normal"/>
    <w:uiPriority w:val="99"/>
    <w:rsid w:val="00485665"/>
    <w:pPr>
      <w:suppressLineNumbers/>
      <w:spacing w:before="120" w:after="120"/>
    </w:pPr>
    <w:rPr>
      <w:i/>
      <w:iCs/>
      <w:kern w:val="0"/>
    </w:rPr>
  </w:style>
  <w:style w:type="paragraph" w:customStyle="1" w:styleId="30">
    <w:name w:val="Надпис3"/>
    <w:basedOn w:val="Normal"/>
    <w:uiPriority w:val="99"/>
    <w:rsid w:val="00485665"/>
    <w:pPr>
      <w:suppressLineNumbers/>
      <w:spacing w:before="120" w:after="120"/>
    </w:pPr>
    <w:rPr>
      <w:i/>
      <w:iCs/>
      <w:kern w:val="0"/>
    </w:rPr>
  </w:style>
  <w:style w:type="paragraph" w:customStyle="1" w:styleId="21">
    <w:name w:val="Надпис2"/>
    <w:basedOn w:val="Normal"/>
    <w:uiPriority w:val="99"/>
    <w:rsid w:val="00485665"/>
    <w:pPr>
      <w:suppressLineNumbers/>
      <w:spacing w:before="120" w:after="120"/>
    </w:pPr>
    <w:rPr>
      <w:i/>
      <w:iCs/>
      <w:kern w:val="0"/>
    </w:rPr>
  </w:style>
  <w:style w:type="paragraph" w:customStyle="1" w:styleId="Caption2">
    <w:name w:val="Caption2"/>
    <w:basedOn w:val="Normal"/>
    <w:uiPriority w:val="99"/>
    <w:rsid w:val="00485665"/>
    <w:pPr>
      <w:suppressLineNumbers/>
      <w:spacing w:before="120" w:after="120"/>
    </w:pPr>
    <w:rPr>
      <w:i/>
      <w:iCs/>
      <w:kern w:val="0"/>
    </w:rPr>
  </w:style>
  <w:style w:type="paragraph" w:customStyle="1" w:styleId="Caption1">
    <w:name w:val="Caption1"/>
    <w:basedOn w:val="Normal"/>
    <w:qFormat/>
    <w:rsid w:val="00485665"/>
    <w:pPr>
      <w:suppressLineNumbers/>
      <w:spacing w:before="120" w:after="120"/>
    </w:pPr>
    <w:rPr>
      <w:i/>
      <w:iCs/>
      <w:kern w:val="0"/>
    </w:rPr>
  </w:style>
  <w:style w:type="paragraph" w:customStyle="1" w:styleId="Style">
    <w:name w:val="Style"/>
    <w:uiPriority w:val="99"/>
    <w:rsid w:val="00485665"/>
    <w:pPr>
      <w:suppressAutoHyphens/>
      <w:autoSpaceDE w:val="0"/>
      <w:ind w:left="140" w:right="140" w:firstLine="840"/>
      <w:jc w:val="both"/>
    </w:pPr>
    <w:rPr>
      <w:rFonts w:eastAsia="Calibri"/>
      <w:sz w:val="24"/>
      <w:szCs w:val="24"/>
      <w:lang w:eastAsia="ar-SA"/>
    </w:rPr>
  </w:style>
  <w:style w:type="paragraph" w:styleId="Footer">
    <w:name w:val="footer"/>
    <w:aliases w:val="Char"/>
    <w:basedOn w:val="Normal"/>
    <w:link w:val="FooterChar"/>
    <w:uiPriority w:val="99"/>
    <w:rsid w:val="00485665"/>
    <w:pPr>
      <w:tabs>
        <w:tab w:val="left" w:pos="709"/>
      </w:tabs>
    </w:pPr>
    <w:rPr>
      <w:rFonts w:ascii="Tahoma" w:hAnsi="Tahoma" w:cs="Tahoma"/>
      <w:kern w:val="0"/>
      <w:lang w:val="pl-PL"/>
    </w:rPr>
  </w:style>
  <w:style w:type="character" w:customStyle="1" w:styleId="FooterChar">
    <w:name w:val="Footer Char"/>
    <w:aliases w:val="Char Char4"/>
    <w:link w:val="Footer"/>
    <w:rsid w:val="00485665"/>
    <w:rPr>
      <w:rFonts w:ascii="Tahoma" w:hAnsi="Tahoma" w:cs="Tahoma"/>
      <w:sz w:val="24"/>
      <w:szCs w:val="24"/>
      <w:lang w:val="pl-PL" w:eastAsia="ar-SA"/>
    </w:rPr>
  </w:style>
  <w:style w:type="paragraph" w:styleId="Header">
    <w:name w:val="header"/>
    <w:aliases w:val="Intestazione.int.intestazione,Intestazione.int,Char1 Char,Char1 Char Знак Знак,Header1"/>
    <w:basedOn w:val="Normal"/>
    <w:link w:val="HeaderChar2"/>
    <w:uiPriority w:val="99"/>
    <w:rsid w:val="00485665"/>
    <w:pPr>
      <w:tabs>
        <w:tab w:val="center" w:pos="4536"/>
        <w:tab w:val="right" w:pos="9072"/>
      </w:tabs>
    </w:pPr>
    <w:rPr>
      <w:kern w:val="0"/>
      <w:sz w:val="28"/>
      <w:szCs w:val="28"/>
      <w:lang w:val="en-US"/>
    </w:rPr>
  </w:style>
  <w:style w:type="character" w:customStyle="1" w:styleId="HeaderChar2">
    <w:name w:val="Header Char2"/>
    <w:aliases w:val="Intestazione.int.intestazione Char,Intestazione.int Char,Char1 Char Char,Char1 Char Знак Знак Char,Header1 Char"/>
    <w:link w:val="Header"/>
    <w:rsid w:val="00485665"/>
    <w:rPr>
      <w:sz w:val="28"/>
      <w:szCs w:val="28"/>
      <w:lang w:eastAsia="ar-SA"/>
    </w:rPr>
  </w:style>
  <w:style w:type="paragraph" w:customStyle="1" w:styleId="BodyTextIndent31">
    <w:name w:val="Body Text Indent 31"/>
    <w:basedOn w:val="Normal"/>
    <w:uiPriority w:val="99"/>
    <w:rsid w:val="00485665"/>
    <w:pPr>
      <w:spacing w:after="120"/>
      <w:ind w:left="283"/>
    </w:pPr>
    <w:rPr>
      <w:kern w:val="0"/>
      <w:sz w:val="16"/>
      <w:szCs w:val="16"/>
    </w:rPr>
  </w:style>
  <w:style w:type="paragraph" w:customStyle="1" w:styleId="NoSpacing1">
    <w:name w:val="No Spacing1"/>
    <w:uiPriority w:val="99"/>
    <w:rsid w:val="00485665"/>
    <w:pPr>
      <w:suppressAutoHyphens/>
    </w:pPr>
    <w:rPr>
      <w:rFonts w:eastAsia="Calibri"/>
      <w:sz w:val="24"/>
      <w:szCs w:val="24"/>
      <w:lang w:eastAsia="ar-SA"/>
    </w:rPr>
  </w:style>
  <w:style w:type="paragraph" w:customStyle="1" w:styleId="firstline">
    <w:name w:val="firstline"/>
    <w:basedOn w:val="Normal"/>
    <w:rsid w:val="00485665"/>
    <w:pPr>
      <w:spacing w:before="280" w:after="280"/>
    </w:pPr>
    <w:rPr>
      <w:kern w:val="0"/>
    </w:rPr>
  </w:style>
  <w:style w:type="paragraph" w:customStyle="1" w:styleId="Style10">
    <w:name w:val="Style10"/>
    <w:basedOn w:val="Normal"/>
    <w:rsid w:val="00485665"/>
    <w:pPr>
      <w:widowControl w:val="0"/>
      <w:autoSpaceDE w:val="0"/>
      <w:spacing w:line="293" w:lineRule="exact"/>
      <w:jc w:val="both"/>
    </w:pPr>
    <w:rPr>
      <w:kern w:val="0"/>
    </w:rPr>
  </w:style>
  <w:style w:type="paragraph" w:customStyle="1" w:styleId="titre4">
    <w:name w:val="titre4"/>
    <w:basedOn w:val="Normal"/>
    <w:uiPriority w:val="99"/>
    <w:rsid w:val="00485665"/>
    <w:pPr>
      <w:numPr>
        <w:numId w:val="1"/>
      </w:numPr>
      <w:tabs>
        <w:tab w:val="decimal" w:pos="357"/>
      </w:tabs>
    </w:pPr>
    <w:rPr>
      <w:rFonts w:ascii="Arial" w:hAnsi="Arial" w:cs="Arial"/>
      <w:b/>
      <w:bCs/>
      <w:kern w:val="0"/>
      <w:lang w:val="en-GB"/>
    </w:rPr>
  </w:style>
  <w:style w:type="paragraph" w:customStyle="1" w:styleId="CharChar2">
    <w:name w:val="Char Char2"/>
    <w:basedOn w:val="Normal"/>
    <w:uiPriority w:val="99"/>
    <w:rsid w:val="00485665"/>
    <w:pPr>
      <w:tabs>
        <w:tab w:val="left" w:pos="709"/>
      </w:tabs>
    </w:pPr>
    <w:rPr>
      <w:rFonts w:ascii="Tahoma" w:hAnsi="Tahoma" w:cs="Tahoma"/>
      <w:kern w:val="0"/>
      <w:lang w:val="pl-PL"/>
    </w:rPr>
  </w:style>
  <w:style w:type="paragraph" w:customStyle="1" w:styleId="BodyText21">
    <w:name w:val="Body Text 21"/>
    <w:basedOn w:val="Normal"/>
    <w:uiPriority w:val="99"/>
    <w:rsid w:val="00485665"/>
    <w:pPr>
      <w:widowControl w:val="0"/>
      <w:overflowPunct w:val="0"/>
      <w:autoSpaceDE w:val="0"/>
      <w:jc w:val="center"/>
      <w:textAlignment w:val="baseline"/>
    </w:pPr>
    <w:rPr>
      <w:b/>
      <w:bCs/>
      <w:kern w:val="0"/>
      <w:lang w:val="en-US"/>
    </w:rPr>
  </w:style>
  <w:style w:type="paragraph" w:customStyle="1" w:styleId="CharCharCharCharChar">
    <w:name w:val="Char Знак Знак Char Знак Знак Char Char Char"/>
    <w:basedOn w:val="Normal"/>
    <w:uiPriority w:val="99"/>
    <w:rsid w:val="00485665"/>
    <w:pPr>
      <w:tabs>
        <w:tab w:val="left" w:pos="709"/>
      </w:tabs>
    </w:pPr>
    <w:rPr>
      <w:rFonts w:ascii="Tahoma" w:hAnsi="Tahoma" w:cs="Tahoma"/>
      <w:kern w:val="0"/>
      <w:lang w:val="pl-PL"/>
    </w:rPr>
  </w:style>
  <w:style w:type="paragraph" w:customStyle="1" w:styleId="Framecontents">
    <w:name w:val="Frame contents"/>
    <w:basedOn w:val="BodyText"/>
    <w:uiPriority w:val="99"/>
    <w:rsid w:val="00485665"/>
    <w:pPr>
      <w:spacing w:after="0"/>
      <w:jc w:val="both"/>
    </w:pPr>
    <w:rPr>
      <w:kern w:val="0"/>
    </w:rPr>
  </w:style>
  <w:style w:type="paragraph" w:customStyle="1" w:styleId="TableContents">
    <w:name w:val="Table Contents"/>
    <w:basedOn w:val="Normal"/>
    <w:uiPriority w:val="99"/>
    <w:rsid w:val="00485665"/>
    <w:pPr>
      <w:suppressLineNumbers/>
    </w:pPr>
    <w:rPr>
      <w:kern w:val="0"/>
    </w:rPr>
  </w:style>
  <w:style w:type="paragraph" w:customStyle="1" w:styleId="TableHeading">
    <w:name w:val="Table Heading"/>
    <w:basedOn w:val="TableContents"/>
    <w:uiPriority w:val="99"/>
    <w:rsid w:val="00485665"/>
    <w:pPr>
      <w:jc w:val="center"/>
    </w:pPr>
    <w:rPr>
      <w:b/>
      <w:bCs/>
    </w:rPr>
  </w:style>
  <w:style w:type="paragraph" w:styleId="BodyTextIndent">
    <w:name w:val="Body Text Indent"/>
    <w:basedOn w:val="Normal"/>
    <w:link w:val="BodyTextIndentChar"/>
    <w:rsid w:val="00485665"/>
    <w:pPr>
      <w:spacing w:after="120"/>
      <w:ind w:left="283"/>
    </w:pPr>
    <w:rPr>
      <w:kern w:val="0"/>
    </w:rPr>
  </w:style>
  <w:style w:type="character" w:customStyle="1" w:styleId="BodyTextIndentChar">
    <w:name w:val="Body Text Indent Char"/>
    <w:link w:val="BodyTextIndent"/>
    <w:rsid w:val="00485665"/>
    <w:rPr>
      <w:sz w:val="24"/>
      <w:szCs w:val="24"/>
      <w:lang w:val="bg-BG" w:eastAsia="ar-SA"/>
    </w:rPr>
  </w:style>
  <w:style w:type="paragraph" w:customStyle="1" w:styleId="NormalWeb1">
    <w:name w:val="Normal (Web)1"/>
    <w:basedOn w:val="Normal"/>
    <w:uiPriority w:val="99"/>
    <w:rsid w:val="00485665"/>
    <w:pPr>
      <w:suppressAutoHyphens w:val="0"/>
      <w:spacing w:before="280" w:after="280"/>
    </w:pPr>
    <w:rPr>
      <w:kern w:val="0"/>
    </w:rPr>
  </w:style>
  <w:style w:type="paragraph" w:customStyle="1" w:styleId="m">
    <w:name w:val="m"/>
    <w:basedOn w:val="Normal"/>
    <w:uiPriority w:val="99"/>
    <w:rsid w:val="00485665"/>
    <w:pPr>
      <w:suppressAutoHyphens w:val="0"/>
      <w:spacing w:before="280" w:after="280"/>
    </w:pPr>
    <w:rPr>
      <w:kern w:val="0"/>
    </w:rPr>
  </w:style>
  <w:style w:type="paragraph" w:customStyle="1" w:styleId="ListParagraph2">
    <w:name w:val="List Paragraph2"/>
    <w:basedOn w:val="Normal"/>
    <w:uiPriority w:val="34"/>
    <w:qFormat/>
    <w:rsid w:val="00485665"/>
    <w:rPr>
      <w:kern w:val="0"/>
    </w:rPr>
  </w:style>
  <w:style w:type="paragraph" w:customStyle="1" w:styleId="13">
    <w:name w:val="Без разредка1"/>
    <w:uiPriority w:val="99"/>
    <w:qFormat/>
    <w:rsid w:val="00485665"/>
    <w:pPr>
      <w:suppressAutoHyphens/>
      <w:jc w:val="both"/>
    </w:pPr>
    <w:rPr>
      <w:rFonts w:eastAsia="Calibri"/>
      <w:sz w:val="24"/>
      <w:szCs w:val="24"/>
      <w:lang w:eastAsia="ar-SA"/>
    </w:rPr>
  </w:style>
  <w:style w:type="paragraph" w:customStyle="1" w:styleId="22">
    <w:name w:val="Основен текст 22"/>
    <w:basedOn w:val="Normal"/>
    <w:uiPriority w:val="99"/>
    <w:rsid w:val="00485665"/>
    <w:pPr>
      <w:spacing w:after="120" w:line="480" w:lineRule="auto"/>
    </w:pPr>
    <w:rPr>
      <w:kern w:val="0"/>
    </w:rPr>
  </w:style>
  <w:style w:type="paragraph" w:customStyle="1" w:styleId="14">
    <w:name w:val="Основен текст1"/>
    <w:basedOn w:val="Normal"/>
    <w:link w:val="1Char"/>
    <w:uiPriority w:val="99"/>
    <w:rsid w:val="00485665"/>
    <w:rPr>
      <w:rFonts w:eastAsia="Calibri"/>
      <w:kern w:val="0"/>
    </w:rPr>
  </w:style>
  <w:style w:type="character" w:customStyle="1" w:styleId="1Char">
    <w:name w:val="Основен текст1 Char"/>
    <w:link w:val="14"/>
    <w:uiPriority w:val="99"/>
    <w:locked/>
    <w:rsid w:val="00485665"/>
    <w:rPr>
      <w:rFonts w:eastAsia="Calibri"/>
      <w:sz w:val="24"/>
      <w:szCs w:val="24"/>
      <w:lang w:val="bg-BG" w:eastAsia="ar-SA"/>
    </w:rPr>
  </w:style>
  <w:style w:type="paragraph" w:customStyle="1" w:styleId="15">
    <w:name w:val="Нормален (уеб)1"/>
    <w:basedOn w:val="Normal"/>
    <w:uiPriority w:val="99"/>
    <w:rsid w:val="00485665"/>
    <w:pPr>
      <w:suppressAutoHyphens w:val="0"/>
      <w:ind w:firstLine="990"/>
      <w:jc w:val="both"/>
    </w:pPr>
    <w:rPr>
      <w:color w:val="000000"/>
      <w:kern w:val="0"/>
    </w:rPr>
  </w:style>
  <w:style w:type="paragraph" w:customStyle="1" w:styleId="16">
    <w:name w:val="Стил1"/>
    <w:basedOn w:val="Heading3"/>
    <w:uiPriority w:val="99"/>
    <w:qFormat/>
    <w:rsid w:val="00485665"/>
    <w:pPr>
      <w:numPr>
        <w:ilvl w:val="0"/>
        <w:numId w:val="0"/>
      </w:numPr>
      <w:tabs>
        <w:tab w:val="left" w:pos="615"/>
      </w:tabs>
      <w:suppressAutoHyphens w:val="0"/>
      <w:spacing w:before="0" w:after="0"/>
      <w:ind w:left="615" w:hanging="435"/>
      <w:jc w:val="both"/>
    </w:pPr>
    <w:rPr>
      <w:rFonts w:ascii="Times New Roman" w:hAnsi="Times New Roman" w:cs="Times New Roman"/>
      <w:b w:val="0"/>
      <w:bCs w:val="0"/>
      <w:sz w:val="24"/>
      <w:szCs w:val="24"/>
    </w:rPr>
  </w:style>
  <w:style w:type="paragraph" w:customStyle="1" w:styleId="110">
    <w:name w:val="Без разредка11"/>
    <w:uiPriority w:val="99"/>
    <w:rsid w:val="00485665"/>
    <w:pPr>
      <w:suppressAutoHyphens/>
    </w:pPr>
    <w:rPr>
      <w:rFonts w:ascii="Calibri" w:eastAsia="Calibri" w:hAnsi="Calibri" w:cs="Calibri"/>
      <w:lang w:val="en-US" w:eastAsia="ar-SA"/>
    </w:rPr>
  </w:style>
  <w:style w:type="paragraph" w:styleId="BalloonText">
    <w:name w:val="Balloon Text"/>
    <w:basedOn w:val="Normal"/>
    <w:link w:val="BalloonTextChar"/>
    <w:uiPriority w:val="99"/>
    <w:rsid w:val="00485665"/>
    <w:rPr>
      <w:rFonts w:ascii="Tahoma" w:hAnsi="Tahoma" w:cs="Tahoma"/>
      <w:kern w:val="0"/>
      <w:sz w:val="16"/>
      <w:szCs w:val="16"/>
    </w:rPr>
  </w:style>
  <w:style w:type="character" w:customStyle="1" w:styleId="BalloonTextChar">
    <w:name w:val="Balloon Text Char"/>
    <w:link w:val="BalloonText"/>
    <w:uiPriority w:val="99"/>
    <w:rsid w:val="00485665"/>
    <w:rPr>
      <w:rFonts w:ascii="Tahoma" w:hAnsi="Tahoma" w:cs="Tahoma"/>
      <w:sz w:val="16"/>
      <w:szCs w:val="16"/>
      <w:lang w:val="bg-BG" w:eastAsia="ar-SA"/>
    </w:rPr>
  </w:style>
  <w:style w:type="paragraph" w:styleId="FootnoteText">
    <w:name w:val="footnote text"/>
    <w:aliases w:val="Podrozdział,stile 1,Footnote,Footnote1,Footnote2,Footnote3,Footnote4,Footnote5,Footnote6,Footnote7,Footnote8,Footnote9,Footnote10,Footnote11,Footnote21,Footnote31,Footnote41,Footnote51,Footnote61,Footnote71,Footnote81,Footnote91,single s"/>
    <w:basedOn w:val="Normal"/>
    <w:link w:val="FootnoteTextChar"/>
    <w:rsid w:val="00485665"/>
    <w:rPr>
      <w:kern w:val="0"/>
      <w:sz w:val="20"/>
      <w:szCs w:val="20"/>
    </w:rPr>
  </w:style>
  <w:style w:type="character" w:customStyle="1" w:styleId="FootnoteTextChar">
    <w:name w:val="Footnote Text Char"/>
    <w:aliases w:val="Podrozdział Char,stile 1 Char,Footnote Char,Footnote1 Char,Footnote2 Char,Footnote3 Char,Footnote4 Char,Footnote5 Char,Footnote6 Char,Footnote7 Char,Footnote8 Char,Footnote9 Char,Footnote10 Char,Footnote11 Char,Footnote21 Char"/>
    <w:link w:val="FootnoteText"/>
    <w:rsid w:val="00485665"/>
    <w:rPr>
      <w:lang w:val="bg-BG" w:eastAsia="ar-SA"/>
    </w:rPr>
  </w:style>
  <w:style w:type="paragraph" w:customStyle="1" w:styleId="Tiret0">
    <w:name w:val="Tiret 0"/>
    <w:basedOn w:val="Normal"/>
    <w:rsid w:val="00485665"/>
    <w:pPr>
      <w:numPr>
        <w:numId w:val="3"/>
      </w:numPr>
      <w:suppressAutoHyphens w:val="0"/>
      <w:spacing w:before="120" w:after="120"/>
      <w:jc w:val="both"/>
    </w:pPr>
    <w:rPr>
      <w:rFonts w:eastAsia="Calibri"/>
      <w:kern w:val="0"/>
    </w:rPr>
  </w:style>
  <w:style w:type="paragraph" w:customStyle="1" w:styleId="Tiret1">
    <w:name w:val="Tiret 1"/>
    <w:basedOn w:val="Normal"/>
    <w:rsid w:val="00485665"/>
    <w:pPr>
      <w:numPr>
        <w:numId w:val="2"/>
      </w:numPr>
      <w:suppressAutoHyphens w:val="0"/>
      <w:spacing w:before="120" w:after="120"/>
      <w:jc w:val="both"/>
    </w:pPr>
    <w:rPr>
      <w:rFonts w:eastAsia="Calibri"/>
      <w:kern w:val="0"/>
    </w:rPr>
  </w:style>
  <w:style w:type="paragraph" w:customStyle="1" w:styleId="NumPar1">
    <w:name w:val="NumPar 1"/>
    <w:basedOn w:val="Normal"/>
    <w:next w:val="Normal"/>
    <w:rsid w:val="00485665"/>
    <w:pPr>
      <w:numPr>
        <w:numId w:val="5"/>
      </w:numPr>
      <w:suppressAutoHyphens w:val="0"/>
      <w:spacing w:before="120" w:after="120"/>
      <w:jc w:val="both"/>
    </w:pPr>
    <w:rPr>
      <w:rFonts w:eastAsia="Calibri"/>
      <w:kern w:val="0"/>
    </w:rPr>
  </w:style>
  <w:style w:type="paragraph" w:customStyle="1" w:styleId="NumPar2">
    <w:name w:val="NumPar 2"/>
    <w:basedOn w:val="Normal"/>
    <w:next w:val="Normal"/>
    <w:rsid w:val="00485665"/>
    <w:pPr>
      <w:tabs>
        <w:tab w:val="num" w:pos="850"/>
      </w:tabs>
      <w:suppressAutoHyphens w:val="0"/>
      <w:spacing w:before="120" w:after="120"/>
      <w:ind w:left="850" w:hanging="850"/>
      <w:jc w:val="both"/>
    </w:pPr>
    <w:rPr>
      <w:rFonts w:eastAsia="Calibri"/>
      <w:kern w:val="0"/>
    </w:rPr>
  </w:style>
  <w:style w:type="paragraph" w:customStyle="1" w:styleId="NumPar3">
    <w:name w:val="NumPar 3"/>
    <w:basedOn w:val="Normal"/>
    <w:next w:val="Normal"/>
    <w:rsid w:val="00485665"/>
    <w:pPr>
      <w:tabs>
        <w:tab w:val="num" w:pos="850"/>
      </w:tabs>
      <w:suppressAutoHyphens w:val="0"/>
      <w:spacing w:before="120" w:after="120"/>
      <w:ind w:left="850" w:hanging="850"/>
      <w:jc w:val="both"/>
    </w:pPr>
    <w:rPr>
      <w:rFonts w:eastAsia="Calibri"/>
      <w:kern w:val="0"/>
    </w:rPr>
  </w:style>
  <w:style w:type="paragraph" w:customStyle="1" w:styleId="NumPar4">
    <w:name w:val="NumPar 4"/>
    <w:basedOn w:val="Normal"/>
    <w:next w:val="Normal"/>
    <w:rsid w:val="00485665"/>
    <w:pPr>
      <w:tabs>
        <w:tab w:val="num" w:pos="850"/>
      </w:tabs>
      <w:suppressAutoHyphens w:val="0"/>
      <w:spacing w:before="120" w:after="120"/>
      <w:ind w:left="850" w:hanging="850"/>
      <w:jc w:val="both"/>
    </w:pPr>
    <w:rPr>
      <w:rFonts w:eastAsia="Calibri"/>
      <w:kern w:val="0"/>
    </w:rPr>
  </w:style>
  <w:style w:type="character" w:customStyle="1" w:styleId="apple-converted-space">
    <w:name w:val="apple-converted-space"/>
    <w:basedOn w:val="DefaultParagraphFont"/>
    <w:rsid w:val="00485665"/>
  </w:style>
  <w:style w:type="character" w:styleId="CommentReference">
    <w:name w:val="annotation reference"/>
    <w:rsid w:val="00485665"/>
    <w:rPr>
      <w:sz w:val="16"/>
      <w:szCs w:val="16"/>
    </w:rPr>
  </w:style>
  <w:style w:type="paragraph" w:styleId="CommentText">
    <w:name w:val="annotation text"/>
    <w:basedOn w:val="Normal"/>
    <w:link w:val="CommentTextChar"/>
    <w:rsid w:val="00485665"/>
    <w:rPr>
      <w:kern w:val="0"/>
      <w:sz w:val="20"/>
      <w:szCs w:val="20"/>
    </w:rPr>
  </w:style>
  <w:style w:type="character" w:customStyle="1" w:styleId="CommentTextChar">
    <w:name w:val="Comment Text Char"/>
    <w:link w:val="CommentText"/>
    <w:rsid w:val="00485665"/>
    <w:rPr>
      <w:lang w:val="bg-BG" w:eastAsia="ar-SA"/>
    </w:rPr>
  </w:style>
  <w:style w:type="paragraph" w:styleId="CommentSubject">
    <w:name w:val="annotation subject"/>
    <w:basedOn w:val="CommentText"/>
    <w:next w:val="CommentText"/>
    <w:link w:val="CommentSubjectChar"/>
    <w:rsid w:val="00485665"/>
    <w:rPr>
      <w:b/>
      <w:bCs/>
    </w:rPr>
  </w:style>
  <w:style w:type="character" w:customStyle="1" w:styleId="CommentSubjectChar">
    <w:name w:val="Comment Subject Char"/>
    <w:link w:val="CommentSubject"/>
    <w:rsid w:val="00485665"/>
    <w:rPr>
      <w:b/>
      <w:bCs/>
      <w:lang w:val="bg-BG" w:eastAsia="ar-SA"/>
    </w:rPr>
  </w:style>
  <w:style w:type="paragraph" w:customStyle="1" w:styleId="title1">
    <w:name w:val="title1"/>
    <w:basedOn w:val="Normal"/>
    <w:uiPriority w:val="99"/>
    <w:rsid w:val="00485665"/>
    <w:pPr>
      <w:suppressAutoHyphens w:val="0"/>
      <w:spacing w:before="100" w:beforeAutospacing="1" w:after="100" w:afterAutospacing="1"/>
      <w:jc w:val="center"/>
      <w:textAlignment w:val="center"/>
    </w:pPr>
    <w:rPr>
      <w:b/>
      <w:bCs/>
      <w:kern w:val="0"/>
      <w:sz w:val="30"/>
      <w:szCs w:val="30"/>
      <w:lang w:eastAsia="bg-BG"/>
    </w:rPr>
  </w:style>
  <w:style w:type="paragraph" w:customStyle="1" w:styleId="17">
    <w:name w:val="Списък на абзаци1"/>
    <w:basedOn w:val="Normal"/>
    <w:uiPriority w:val="99"/>
    <w:qFormat/>
    <w:rsid w:val="00485665"/>
    <w:pPr>
      <w:suppressAutoHyphens w:val="0"/>
      <w:ind w:left="720"/>
    </w:pPr>
    <w:rPr>
      <w:kern w:val="0"/>
      <w:lang w:eastAsia="bg-BG"/>
    </w:rPr>
  </w:style>
  <w:style w:type="character" w:customStyle="1" w:styleId="inputlabel">
    <w:name w:val="input_label"/>
    <w:basedOn w:val="DefaultParagraphFont"/>
    <w:uiPriority w:val="99"/>
    <w:rsid w:val="00485665"/>
  </w:style>
  <w:style w:type="character" w:customStyle="1" w:styleId="inputvalue">
    <w:name w:val="input_value"/>
    <w:basedOn w:val="DefaultParagraphFont"/>
    <w:uiPriority w:val="99"/>
    <w:rsid w:val="00485665"/>
  </w:style>
  <w:style w:type="table" w:styleId="TableGrid6">
    <w:name w:val="Table Grid 6"/>
    <w:basedOn w:val="TableNormal"/>
    <w:uiPriority w:val="99"/>
    <w:rsid w:val="00485665"/>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CharCharCharCharChar0">
    <w:name w:val="Знак Char Char Знак Char Char Char"/>
    <w:basedOn w:val="Normal"/>
    <w:uiPriority w:val="99"/>
    <w:rsid w:val="00485665"/>
    <w:pPr>
      <w:tabs>
        <w:tab w:val="left" w:pos="709"/>
      </w:tabs>
    </w:pPr>
    <w:rPr>
      <w:rFonts w:ascii="Tahoma" w:hAnsi="Tahoma" w:cs="Tahoma"/>
      <w:kern w:val="0"/>
      <w:lang w:val="pl-PL" w:eastAsia="pl-PL"/>
    </w:rPr>
  </w:style>
  <w:style w:type="paragraph" w:customStyle="1" w:styleId="a4">
    <w:name w:val="Знак"/>
    <w:basedOn w:val="Normal"/>
    <w:uiPriority w:val="99"/>
    <w:rsid w:val="00485665"/>
    <w:pPr>
      <w:tabs>
        <w:tab w:val="left" w:pos="709"/>
      </w:tabs>
      <w:suppressAutoHyphens w:val="0"/>
    </w:pPr>
    <w:rPr>
      <w:rFonts w:ascii="Tahoma" w:hAnsi="Tahoma" w:cs="Tahoma"/>
      <w:kern w:val="0"/>
      <w:lang w:val="pl-PL" w:eastAsia="pl-PL"/>
    </w:rPr>
  </w:style>
  <w:style w:type="paragraph" w:styleId="BodyTextIndent2">
    <w:name w:val="Body Text Indent 2"/>
    <w:basedOn w:val="Normal"/>
    <w:link w:val="BodyTextIndent2Char"/>
    <w:uiPriority w:val="99"/>
    <w:rsid w:val="00485665"/>
    <w:pPr>
      <w:suppressAutoHyphens w:val="0"/>
      <w:spacing w:after="120" w:line="480" w:lineRule="auto"/>
      <w:ind w:left="283"/>
    </w:pPr>
    <w:rPr>
      <w:kern w:val="0"/>
      <w:lang w:eastAsia="bg-BG"/>
    </w:rPr>
  </w:style>
  <w:style w:type="character" w:customStyle="1" w:styleId="BodyTextIndent2Char">
    <w:name w:val="Body Text Indent 2 Char"/>
    <w:link w:val="BodyTextIndent2"/>
    <w:uiPriority w:val="99"/>
    <w:rsid w:val="00485665"/>
    <w:rPr>
      <w:sz w:val="24"/>
      <w:szCs w:val="24"/>
      <w:lang w:val="bg-BG" w:eastAsia="bg-BG"/>
    </w:rPr>
  </w:style>
  <w:style w:type="paragraph" w:styleId="BodyText3">
    <w:name w:val="Body Text 3"/>
    <w:basedOn w:val="Normal"/>
    <w:link w:val="BodyText3Char"/>
    <w:uiPriority w:val="99"/>
    <w:rsid w:val="00485665"/>
    <w:pPr>
      <w:suppressAutoHyphens w:val="0"/>
      <w:spacing w:after="120"/>
    </w:pPr>
    <w:rPr>
      <w:kern w:val="0"/>
      <w:sz w:val="16"/>
      <w:szCs w:val="16"/>
      <w:lang w:val="en-US" w:eastAsia="en-US"/>
    </w:rPr>
  </w:style>
  <w:style w:type="character" w:customStyle="1" w:styleId="BodyText3Char">
    <w:name w:val="Body Text 3 Char"/>
    <w:link w:val="BodyText3"/>
    <w:rsid w:val="00485665"/>
    <w:rPr>
      <w:sz w:val="16"/>
      <w:szCs w:val="16"/>
    </w:rPr>
  </w:style>
  <w:style w:type="paragraph" w:customStyle="1" w:styleId="18">
    <w:name w:val="Знак Знак Знак Знак Знак Знак Знак Знак Знак Знак Знак Знак Знак1"/>
    <w:basedOn w:val="Normal"/>
    <w:uiPriority w:val="99"/>
    <w:rsid w:val="00485665"/>
    <w:pPr>
      <w:tabs>
        <w:tab w:val="left" w:pos="709"/>
      </w:tabs>
      <w:suppressAutoHyphens w:val="0"/>
    </w:pPr>
    <w:rPr>
      <w:rFonts w:ascii="Tahoma" w:hAnsi="Tahoma" w:cs="Tahoma"/>
      <w:b/>
      <w:bCs/>
      <w:color w:val="000000"/>
      <w:kern w:val="0"/>
      <w:sz w:val="32"/>
      <w:szCs w:val="32"/>
      <w:lang w:val="pl-PL" w:eastAsia="pl-PL"/>
    </w:rPr>
  </w:style>
  <w:style w:type="paragraph" w:styleId="NormalWeb">
    <w:name w:val="Normal (Web)"/>
    <w:basedOn w:val="Normal"/>
    <w:rsid w:val="00485665"/>
    <w:pPr>
      <w:suppressAutoHyphens w:val="0"/>
      <w:spacing w:before="100" w:beforeAutospacing="1" w:after="100" w:afterAutospacing="1"/>
    </w:pPr>
    <w:rPr>
      <w:kern w:val="0"/>
      <w:lang w:eastAsia="bg-BG"/>
    </w:rPr>
  </w:style>
  <w:style w:type="paragraph" w:customStyle="1" w:styleId="120">
    <w:name w:val="Списък на абзаци12"/>
    <w:basedOn w:val="Normal"/>
    <w:uiPriority w:val="99"/>
    <w:rsid w:val="00485665"/>
    <w:pPr>
      <w:suppressAutoHyphens w:val="0"/>
      <w:spacing w:after="160" w:line="259" w:lineRule="auto"/>
      <w:ind w:left="720"/>
    </w:pPr>
    <w:rPr>
      <w:rFonts w:ascii="Calibri" w:eastAsia="Calibri" w:hAnsi="Calibri" w:cs="Calibri"/>
      <w:kern w:val="0"/>
      <w:sz w:val="22"/>
      <w:szCs w:val="22"/>
      <w:lang w:eastAsia="en-US"/>
    </w:rPr>
  </w:style>
  <w:style w:type="character" w:customStyle="1" w:styleId="50">
    <w:name w:val="Основен текст (5)_"/>
    <w:link w:val="51"/>
    <w:uiPriority w:val="99"/>
    <w:locked/>
    <w:rsid w:val="00485665"/>
    <w:rPr>
      <w:b/>
      <w:bCs/>
      <w:sz w:val="23"/>
      <w:szCs w:val="23"/>
      <w:shd w:val="clear" w:color="auto" w:fill="FFFFFF"/>
    </w:rPr>
  </w:style>
  <w:style w:type="paragraph" w:customStyle="1" w:styleId="51">
    <w:name w:val="Основен текст (5)1"/>
    <w:basedOn w:val="Normal"/>
    <w:link w:val="50"/>
    <w:uiPriority w:val="99"/>
    <w:rsid w:val="00485665"/>
    <w:pPr>
      <w:shd w:val="clear" w:color="auto" w:fill="FFFFFF"/>
      <w:suppressAutoHyphens w:val="0"/>
      <w:spacing w:after="120" w:line="240" w:lineRule="atLeast"/>
      <w:ind w:hanging="360"/>
    </w:pPr>
    <w:rPr>
      <w:b/>
      <w:bCs/>
      <w:kern w:val="0"/>
      <w:sz w:val="23"/>
      <w:szCs w:val="23"/>
      <w:lang w:val="en-US" w:eastAsia="en-US"/>
    </w:rPr>
  </w:style>
  <w:style w:type="character" w:customStyle="1" w:styleId="a5">
    <w:name w:val="Основен текст + Удебелен"/>
    <w:uiPriority w:val="99"/>
    <w:rsid w:val="00485665"/>
    <w:rPr>
      <w:b/>
      <w:bCs/>
      <w:sz w:val="23"/>
      <w:szCs w:val="23"/>
    </w:rPr>
  </w:style>
  <w:style w:type="character" w:customStyle="1" w:styleId="81Char">
    <w:name w:val="Заглавие #81 Char"/>
    <w:link w:val="810"/>
    <w:uiPriority w:val="99"/>
    <w:locked/>
    <w:rsid w:val="00485665"/>
    <w:rPr>
      <w:b/>
      <w:bCs/>
      <w:sz w:val="23"/>
      <w:szCs w:val="23"/>
      <w:shd w:val="clear" w:color="auto" w:fill="FFFFFF"/>
    </w:rPr>
  </w:style>
  <w:style w:type="paragraph" w:customStyle="1" w:styleId="810">
    <w:name w:val="Заглавие #81"/>
    <w:basedOn w:val="Normal"/>
    <w:link w:val="81Char"/>
    <w:uiPriority w:val="99"/>
    <w:rsid w:val="00485665"/>
    <w:pPr>
      <w:shd w:val="clear" w:color="auto" w:fill="FFFFFF"/>
      <w:suppressAutoHyphens w:val="0"/>
      <w:spacing w:line="299" w:lineRule="exact"/>
      <w:outlineLvl w:val="7"/>
    </w:pPr>
    <w:rPr>
      <w:b/>
      <w:bCs/>
      <w:kern w:val="0"/>
      <w:sz w:val="23"/>
      <w:szCs w:val="23"/>
      <w:lang w:val="en-US" w:eastAsia="en-US"/>
    </w:rPr>
  </w:style>
  <w:style w:type="character" w:customStyle="1" w:styleId="50pt">
    <w:name w:val="Заглавие #5 + Разредка 0 pt"/>
    <w:uiPriority w:val="99"/>
    <w:rsid w:val="00485665"/>
    <w:rPr>
      <w:b/>
      <w:bCs/>
      <w:spacing w:val="0"/>
      <w:sz w:val="27"/>
      <w:szCs w:val="27"/>
    </w:rPr>
  </w:style>
  <w:style w:type="character" w:customStyle="1" w:styleId="200">
    <w:name w:val="Основен текст (20)_"/>
    <w:link w:val="201"/>
    <w:uiPriority w:val="99"/>
    <w:locked/>
    <w:rsid w:val="00485665"/>
    <w:rPr>
      <w:b/>
      <w:bCs/>
      <w:spacing w:val="60"/>
      <w:sz w:val="27"/>
      <w:szCs w:val="27"/>
      <w:shd w:val="clear" w:color="auto" w:fill="FFFFFF"/>
    </w:rPr>
  </w:style>
  <w:style w:type="paragraph" w:customStyle="1" w:styleId="201">
    <w:name w:val="Основен текст (20)"/>
    <w:basedOn w:val="Normal"/>
    <w:link w:val="200"/>
    <w:uiPriority w:val="99"/>
    <w:rsid w:val="00485665"/>
    <w:pPr>
      <w:shd w:val="clear" w:color="auto" w:fill="FFFFFF"/>
      <w:suppressAutoHyphens w:val="0"/>
      <w:spacing w:before="60" w:after="300" w:line="240" w:lineRule="atLeast"/>
    </w:pPr>
    <w:rPr>
      <w:b/>
      <w:bCs/>
      <w:spacing w:val="60"/>
      <w:kern w:val="0"/>
      <w:sz w:val="27"/>
      <w:szCs w:val="27"/>
      <w:lang w:val="en-US" w:eastAsia="en-US"/>
    </w:rPr>
  </w:style>
  <w:style w:type="character" w:customStyle="1" w:styleId="200pt">
    <w:name w:val="Основен текст (20) + Разредка 0 pt"/>
    <w:uiPriority w:val="99"/>
    <w:rsid w:val="00485665"/>
    <w:rPr>
      <w:b/>
      <w:bCs/>
      <w:spacing w:val="0"/>
      <w:sz w:val="27"/>
      <w:szCs w:val="27"/>
    </w:rPr>
  </w:style>
  <w:style w:type="character" w:customStyle="1" w:styleId="33">
    <w:name w:val="Основен текст + Удебелен33"/>
    <w:uiPriority w:val="99"/>
    <w:rsid w:val="00485665"/>
    <w:rPr>
      <w:b/>
      <w:bCs/>
      <w:sz w:val="23"/>
      <w:szCs w:val="23"/>
    </w:rPr>
  </w:style>
  <w:style w:type="character" w:customStyle="1" w:styleId="32">
    <w:name w:val="Основен текст + Удебелен32"/>
    <w:uiPriority w:val="99"/>
    <w:rsid w:val="00485665"/>
    <w:rPr>
      <w:b/>
      <w:bCs/>
      <w:sz w:val="23"/>
      <w:szCs w:val="23"/>
    </w:rPr>
  </w:style>
  <w:style w:type="character" w:customStyle="1" w:styleId="31">
    <w:name w:val="Основен текст (3)_"/>
    <w:link w:val="310"/>
    <w:uiPriority w:val="99"/>
    <w:locked/>
    <w:rsid w:val="00485665"/>
    <w:rPr>
      <w:i/>
      <w:iCs/>
      <w:sz w:val="23"/>
      <w:szCs w:val="23"/>
      <w:shd w:val="clear" w:color="auto" w:fill="FFFFFF"/>
    </w:rPr>
  </w:style>
  <w:style w:type="paragraph" w:customStyle="1" w:styleId="310">
    <w:name w:val="Основен текст (3)1"/>
    <w:basedOn w:val="Normal"/>
    <w:link w:val="31"/>
    <w:uiPriority w:val="99"/>
    <w:rsid w:val="00485665"/>
    <w:pPr>
      <w:shd w:val="clear" w:color="auto" w:fill="FFFFFF"/>
      <w:suppressAutoHyphens w:val="0"/>
      <w:spacing w:line="240" w:lineRule="atLeast"/>
      <w:ind w:hanging="1040"/>
    </w:pPr>
    <w:rPr>
      <w:i/>
      <w:iCs/>
      <w:kern w:val="0"/>
      <w:sz w:val="23"/>
      <w:szCs w:val="23"/>
      <w:lang w:val="en-US" w:eastAsia="en-US"/>
    </w:rPr>
  </w:style>
  <w:style w:type="character" w:customStyle="1" w:styleId="202">
    <w:name w:val="Основен текст + Курсив20"/>
    <w:uiPriority w:val="99"/>
    <w:rsid w:val="00485665"/>
    <w:rPr>
      <w:i/>
      <w:iCs/>
      <w:sz w:val="23"/>
      <w:szCs w:val="23"/>
    </w:rPr>
  </w:style>
  <w:style w:type="character" w:customStyle="1" w:styleId="19">
    <w:name w:val="Основен текст + Курсив19"/>
    <w:uiPriority w:val="99"/>
    <w:rsid w:val="00485665"/>
    <w:rPr>
      <w:i/>
      <w:iCs/>
      <w:sz w:val="23"/>
      <w:szCs w:val="23"/>
    </w:rPr>
  </w:style>
  <w:style w:type="character" w:customStyle="1" w:styleId="311">
    <w:name w:val="Основен текст + Удебелен31"/>
    <w:uiPriority w:val="99"/>
    <w:rsid w:val="00485665"/>
    <w:rPr>
      <w:b/>
      <w:bCs/>
      <w:sz w:val="23"/>
      <w:szCs w:val="23"/>
    </w:rPr>
  </w:style>
  <w:style w:type="character" w:customStyle="1" w:styleId="8">
    <w:name w:val="Основен текст8"/>
    <w:uiPriority w:val="99"/>
    <w:rsid w:val="00485665"/>
    <w:rPr>
      <w:sz w:val="23"/>
      <w:szCs w:val="23"/>
      <w:u w:val="single"/>
    </w:rPr>
  </w:style>
  <w:style w:type="character" w:customStyle="1" w:styleId="180">
    <w:name w:val="Основен текст + Курсив18"/>
    <w:uiPriority w:val="99"/>
    <w:rsid w:val="00485665"/>
    <w:rPr>
      <w:i/>
      <w:iCs/>
      <w:sz w:val="23"/>
      <w:szCs w:val="23"/>
    </w:rPr>
  </w:style>
  <w:style w:type="character" w:customStyle="1" w:styleId="170">
    <w:name w:val="Основен текст + Курсив17"/>
    <w:uiPriority w:val="99"/>
    <w:rsid w:val="00485665"/>
    <w:rPr>
      <w:i/>
      <w:iCs/>
      <w:sz w:val="23"/>
      <w:szCs w:val="23"/>
    </w:rPr>
  </w:style>
  <w:style w:type="character" w:customStyle="1" w:styleId="70">
    <w:name w:val="Основен текст7"/>
    <w:uiPriority w:val="99"/>
    <w:rsid w:val="00485665"/>
  </w:style>
  <w:style w:type="character" w:customStyle="1" w:styleId="28">
    <w:name w:val="Основен текст + Удебелен28"/>
    <w:uiPriority w:val="99"/>
    <w:rsid w:val="00485665"/>
    <w:rPr>
      <w:b/>
      <w:bCs/>
      <w:sz w:val="23"/>
      <w:szCs w:val="23"/>
    </w:rPr>
  </w:style>
  <w:style w:type="character" w:customStyle="1" w:styleId="71">
    <w:name w:val="Заглавие #7_"/>
    <w:link w:val="710"/>
    <w:uiPriority w:val="99"/>
    <w:locked/>
    <w:rsid w:val="00485665"/>
    <w:rPr>
      <w:b/>
      <w:bCs/>
      <w:sz w:val="23"/>
      <w:szCs w:val="23"/>
      <w:shd w:val="clear" w:color="auto" w:fill="FFFFFF"/>
    </w:rPr>
  </w:style>
  <w:style w:type="paragraph" w:customStyle="1" w:styleId="710">
    <w:name w:val="Заглавие #71"/>
    <w:basedOn w:val="Normal"/>
    <w:link w:val="71"/>
    <w:uiPriority w:val="99"/>
    <w:rsid w:val="00485665"/>
    <w:pPr>
      <w:shd w:val="clear" w:color="auto" w:fill="FFFFFF"/>
      <w:suppressAutoHyphens w:val="0"/>
      <w:spacing w:before="240" w:after="300" w:line="240" w:lineRule="atLeast"/>
      <w:jc w:val="both"/>
      <w:outlineLvl w:val="6"/>
    </w:pPr>
    <w:rPr>
      <w:b/>
      <w:bCs/>
      <w:kern w:val="0"/>
      <w:sz w:val="23"/>
      <w:szCs w:val="23"/>
      <w:lang w:val="en-US" w:eastAsia="en-US"/>
    </w:rPr>
  </w:style>
  <w:style w:type="character" w:customStyle="1" w:styleId="80">
    <w:name w:val="Заглавие #8 + Не е удебелен"/>
    <w:uiPriority w:val="99"/>
    <w:rsid w:val="00485665"/>
  </w:style>
  <w:style w:type="character" w:customStyle="1" w:styleId="811">
    <w:name w:val="Заглавие #8 + Не е удебелен1"/>
    <w:uiPriority w:val="99"/>
    <w:rsid w:val="00485665"/>
  </w:style>
  <w:style w:type="character" w:customStyle="1" w:styleId="210">
    <w:name w:val="Основен текст + Удебелен21"/>
    <w:uiPriority w:val="99"/>
    <w:rsid w:val="00485665"/>
    <w:rPr>
      <w:rFonts w:ascii="Times New Roman" w:hAnsi="Times New Roman" w:cs="Times New Roman"/>
      <w:b/>
      <w:bCs/>
      <w:spacing w:val="0"/>
      <w:sz w:val="23"/>
      <w:szCs w:val="23"/>
    </w:rPr>
  </w:style>
  <w:style w:type="paragraph" w:styleId="Title">
    <w:name w:val="Title"/>
    <w:aliases w:val=" Char Char,Body Text Indent 3 Char Char, Char Char Char Char Char Char Char Char Char, Char Char Char Char Char Char Char Char,Title_1"/>
    <w:basedOn w:val="Normal"/>
    <w:link w:val="TitleChar"/>
    <w:qFormat/>
    <w:rsid w:val="00485665"/>
    <w:pPr>
      <w:suppressAutoHyphens w:val="0"/>
      <w:jc w:val="center"/>
    </w:pPr>
    <w:rPr>
      <w:b/>
      <w:bCs/>
      <w:kern w:val="0"/>
      <w:sz w:val="28"/>
      <w:szCs w:val="28"/>
      <w:lang w:eastAsia="en-US"/>
    </w:rPr>
  </w:style>
  <w:style w:type="character" w:customStyle="1" w:styleId="TitleChar">
    <w:name w:val="Title Char"/>
    <w:aliases w:val=" Char Char Char,Body Text Indent 3 Char Char Char, Char Char Char Char Char Char Char Char Char Char, Char Char Char Char Char Char Char Char Char1,Title_1 Char"/>
    <w:link w:val="Title"/>
    <w:rsid w:val="00485665"/>
    <w:rPr>
      <w:b/>
      <w:bCs/>
      <w:sz w:val="28"/>
      <w:szCs w:val="28"/>
      <w:lang w:val="bg-BG"/>
    </w:rPr>
  </w:style>
  <w:style w:type="character" w:customStyle="1" w:styleId="26">
    <w:name w:val="Основен текст26"/>
    <w:uiPriority w:val="99"/>
    <w:rsid w:val="00485665"/>
    <w:rPr>
      <w:sz w:val="22"/>
      <w:szCs w:val="22"/>
    </w:rPr>
  </w:style>
  <w:style w:type="paragraph" w:styleId="ListParagraph0">
    <w:name w:val="List Paragraph"/>
    <w:aliases w:val="Colorful List Accent 1,List1,Гл точки"/>
    <w:basedOn w:val="Normal"/>
    <w:link w:val="ListParagraphChar1"/>
    <w:uiPriority w:val="34"/>
    <w:qFormat/>
    <w:rsid w:val="00485665"/>
    <w:pPr>
      <w:suppressAutoHyphens w:val="0"/>
      <w:ind w:left="720"/>
    </w:pPr>
    <w:rPr>
      <w:rFonts w:ascii="Calibri" w:hAnsi="Calibri"/>
      <w:kern w:val="0"/>
      <w:lang w:eastAsia="bg-BG"/>
    </w:rPr>
  </w:style>
  <w:style w:type="character" w:customStyle="1" w:styleId="52">
    <w:name w:val="Заглавие #5_"/>
    <w:link w:val="53"/>
    <w:uiPriority w:val="99"/>
    <w:locked/>
    <w:rsid w:val="00485665"/>
    <w:rPr>
      <w:b/>
      <w:bCs/>
      <w:spacing w:val="60"/>
      <w:sz w:val="27"/>
      <w:szCs w:val="27"/>
      <w:shd w:val="clear" w:color="auto" w:fill="FFFFFF"/>
    </w:rPr>
  </w:style>
  <w:style w:type="paragraph" w:customStyle="1" w:styleId="53">
    <w:name w:val="Заглавие #5"/>
    <w:basedOn w:val="Normal"/>
    <w:link w:val="52"/>
    <w:uiPriority w:val="99"/>
    <w:rsid w:val="00485665"/>
    <w:pPr>
      <w:shd w:val="clear" w:color="auto" w:fill="FFFFFF"/>
      <w:suppressAutoHyphens w:val="0"/>
      <w:spacing w:after="60" w:line="240" w:lineRule="atLeast"/>
      <w:outlineLvl w:val="4"/>
    </w:pPr>
    <w:rPr>
      <w:b/>
      <w:bCs/>
      <w:spacing w:val="60"/>
      <w:kern w:val="0"/>
      <w:sz w:val="27"/>
      <w:szCs w:val="27"/>
      <w:lang w:val="en-US" w:eastAsia="en-US"/>
    </w:rPr>
  </w:style>
  <w:style w:type="character" w:customStyle="1" w:styleId="211">
    <w:name w:val="Основен текст + Курсив21"/>
    <w:uiPriority w:val="99"/>
    <w:rsid w:val="00485665"/>
    <w:rPr>
      <w:i/>
      <w:iCs/>
      <w:sz w:val="23"/>
      <w:szCs w:val="23"/>
    </w:rPr>
  </w:style>
  <w:style w:type="character" w:customStyle="1" w:styleId="212">
    <w:name w:val="Основен текст (21)_"/>
    <w:link w:val="213"/>
    <w:uiPriority w:val="99"/>
    <w:locked/>
    <w:rsid w:val="00485665"/>
    <w:rPr>
      <w:sz w:val="24"/>
      <w:szCs w:val="24"/>
      <w:shd w:val="clear" w:color="auto" w:fill="FFFFFF"/>
    </w:rPr>
  </w:style>
  <w:style w:type="paragraph" w:customStyle="1" w:styleId="213">
    <w:name w:val="Основен текст (21)"/>
    <w:basedOn w:val="Normal"/>
    <w:link w:val="212"/>
    <w:uiPriority w:val="99"/>
    <w:rsid w:val="00485665"/>
    <w:pPr>
      <w:shd w:val="clear" w:color="auto" w:fill="FFFFFF"/>
      <w:suppressAutoHyphens w:val="0"/>
      <w:spacing w:before="60" w:after="60" w:line="240" w:lineRule="atLeast"/>
    </w:pPr>
    <w:rPr>
      <w:kern w:val="0"/>
      <w:lang w:val="en-US" w:eastAsia="en-US"/>
    </w:rPr>
  </w:style>
  <w:style w:type="character" w:customStyle="1" w:styleId="82pt">
    <w:name w:val="Заглавие #8 + Разредка 2 pt"/>
    <w:uiPriority w:val="99"/>
    <w:rsid w:val="00485665"/>
    <w:rPr>
      <w:b/>
      <w:bCs/>
      <w:spacing w:val="50"/>
      <w:sz w:val="23"/>
      <w:szCs w:val="23"/>
    </w:rPr>
  </w:style>
  <w:style w:type="character" w:customStyle="1" w:styleId="23">
    <w:name w:val="Основен текст (2) + Курсив"/>
    <w:uiPriority w:val="99"/>
    <w:rsid w:val="00485665"/>
    <w:rPr>
      <w:i/>
      <w:iCs/>
    </w:rPr>
  </w:style>
  <w:style w:type="character" w:customStyle="1" w:styleId="24">
    <w:name w:val="Основен текст (2)_"/>
    <w:link w:val="214"/>
    <w:uiPriority w:val="99"/>
    <w:locked/>
    <w:rsid w:val="00485665"/>
    <w:rPr>
      <w:shd w:val="clear" w:color="auto" w:fill="FFFFFF"/>
    </w:rPr>
  </w:style>
  <w:style w:type="paragraph" w:customStyle="1" w:styleId="214">
    <w:name w:val="Основен текст (2)1"/>
    <w:basedOn w:val="Normal"/>
    <w:link w:val="24"/>
    <w:uiPriority w:val="99"/>
    <w:rsid w:val="00485665"/>
    <w:pPr>
      <w:shd w:val="clear" w:color="auto" w:fill="FFFFFF"/>
      <w:suppressAutoHyphens w:val="0"/>
      <w:spacing w:line="240" w:lineRule="atLeast"/>
    </w:pPr>
    <w:rPr>
      <w:kern w:val="0"/>
      <w:sz w:val="20"/>
      <w:szCs w:val="20"/>
      <w:lang w:val="en-US" w:eastAsia="en-US"/>
    </w:rPr>
  </w:style>
  <w:style w:type="character" w:customStyle="1" w:styleId="29">
    <w:name w:val="Основен текст + Удебелен29"/>
    <w:uiPriority w:val="99"/>
    <w:rsid w:val="00485665"/>
    <w:rPr>
      <w:b/>
      <w:bCs/>
      <w:sz w:val="23"/>
      <w:szCs w:val="23"/>
    </w:rPr>
  </w:style>
  <w:style w:type="character" w:customStyle="1" w:styleId="320">
    <w:name w:val="Основен текст (3)2"/>
    <w:uiPriority w:val="99"/>
    <w:rsid w:val="00485665"/>
    <w:rPr>
      <w:i/>
      <w:iCs/>
      <w:sz w:val="23"/>
      <w:szCs w:val="23"/>
      <w:u w:val="single"/>
    </w:rPr>
  </w:style>
  <w:style w:type="character" w:customStyle="1" w:styleId="160">
    <w:name w:val="Основен текст + Курсив16"/>
    <w:uiPriority w:val="99"/>
    <w:rsid w:val="00485665"/>
    <w:rPr>
      <w:i/>
      <w:iCs/>
      <w:sz w:val="23"/>
      <w:szCs w:val="23"/>
    </w:rPr>
  </w:style>
  <w:style w:type="character" w:customStyle="1" w:styleId="9">
    <w:name w:val="Основен текст (9)_"/>
    <w:link w:val="90"/>
    <w:uiPriority w:val="99"/>
    <w:locked/>
    <w:rsid w:val="00485665"/>
    <w:rPr>
      <w:sz w:val="14"/>
      <w:szCs w:val="14"/>
      <w:shd w:val="clear" w:color="auto" w:fill="FFFFFF"/>
    </w:rPr>
  </w:style>
  <w:style w:type="paragraph" w:customStyle="1" w:styleId="90">
    <w:name w:val="Основен текст (9)"/>
    <w:basedOn w:val="Normal"/>
    <w:link w:val="9"/>
    <w:uiPriority w:val="99"/>
    <w:rsid w:val="00485665"/>
    <w:pPr>
      <w:shd w:val="clear" w:color="auto" w:fill="FFFFFF"/>
      <w:suppressAutoHyphens w:val="0"/>
      <w:spacing w:before="840" w:line="240" w:lineRule="atLeast"/>
    </w:pPr>
    <w:rPr>
      <w:kern w:val="0"/>
      <w:sz w:val="14"/>
      <w:szCs w:val="14"/>
      <w:lang w:val="en-US" w:eastAsia="en-US"/>
    </w:rPr>
  </w:style>
  <w:style w:type="character" w:customStyle="1" w:styleId="260">
    <w:name w:val="Основен текст + Удебелен26"/>
    <w:uiPriority w:val="99"/>
    <w:rsid w:val="00485665"/>
    <w:rPr>
      <w:b/>
      <w:bCs/>
      <w:sz w:val="23"/>
      <w:szCs w:val="23"/>
    </w:rPr>
  </w:style>
  <w:style w:type="character" w:customStyle="1" w:styleId="60">
    <w:name w:val="Основен текст6"/>
    <w:uiPriority w:val="99"/>
    <w:rsid w:val="00485665"/>
    <w:rPr>
      <w:sz w:val="23"/>
      <w:szCs w:val="23"/>
      <w:u w:val="single"/>
      <w:lang w:val="en-US" w:eastAsia="en-US"/>
    </w:rPr>
  </w:style>
  <w:style w:type="character" w:customStyle="1" w:styleId="150">
    <w:name w:val="Основен текст + Курсив15"/>
    <w:uiPriority w:val="99"/>
    <w:rsid w:val="00485665"/>
    <w:rPr>
      <w:i/>
      <w:iCs/>
      <w:sz w:val="23"/>
      <w:szCs w:val="23"/>
    </w:rPr>
  </w:style>
  <w:style w:type="character" w:customStyle="1" w:styleId="2pt">
    <w:name w:val="Основен текст + Разредка 2 pt"/>
    <w:uiPriority w:val="99"/>
    <w:rsid w:val="00485665"/>
    <w:rPr>
      <w:spacing w:val="50"/>
      <w:sz w:val="23"/>
      <w:szCs w:val="23"/>
    </w:rPr>
  </w:style>
  <w:style w:type="character" w:customStyle="1" w:styleId="54">
    <w:name w:val="Основен текст5"/>
    <w:uiPriority w:val="99"/>
    <w:rsid w:val="00485665"/>
    <w:rPr>
      <w:sz w:val="23"/>
      <w:szCs w:val="23"/>
      <w:u w:val="single"/>
      <w:lang w:val="en-US" w:eastAsia="en-US"/>
    </w:rPr>
  </w:style>
  <w:style w:type="paragraph" w:customStyle="1" w:styleId="CharChar6CharCharCharChar">
    <w:name w:val="Char Char6 Char Char Char Char"/>
    <w:basedOn w:val="Normal"/>
    <w:uiPriority w:val="99"/>
    <w:rsid w:val="00485665"/>
    <w:pPr>
      <w:tabs>
        <w:tab w:val="left" w:pos="709"/>
      </w:tabs>
      <w:suppressAutoHyphens w:val="0"/>
      <w:spacing w:before="120" w:after="120"/>
      <w:ind w:left="360"/>
      <w:jc w:val="center"/>
    </w:pPr>
    <w:rPr>
      <w:rFonts w:ascii="Tahoma" w:hAnsi="Tahoma" w:cs="Tahoma"/>
      <w:b/>
      <w:bCs/>
      <w:kern w:val="0"/>
      <w:lang w:val="pl-PL" w:eastAsia="pl-PL"/>
    </w:rPr>
  </w:style>
  <w:style w:type="character" w:customStyle="1" w:styleId="130">
    <w:name w:val="Основен текст + Удебелен13"/>
    <w:aliases w:val="Курсив5"/>
    <w:uiPriority w:val="99"/>
    <w:rsid w:val="00485665"/>
    <w:rPr>
      <w:b/>
      <w:bCs/>
      <w:sz w:val="22"/>
      <w:szCs w:val="22"/>
    </w:rPr>
  </w:style>
  <w:style w:type="character" w:customStyle="1" w:styleId="100">
    <w:name w:val="Основен текст + Курсив10"/>
    <w:uiPriority w:val="99"/>
    <w:rsid w:val="00485665"/>
    <w:rPr>
      <w:rFonts w:ascii="Times New Roman" w:hAnsi="Times New Roman" w:cs="Times New Roman"/>
      <w:i/>
      <w:iCs/>
      <w:spacing w:val="0"/>
      <w:sz w:val="23"/>
      <w:szCs w:val="23"/>
    </w:rPr>
  </w:style>
  <w:style w:type="character" w:customStyle="1" w:styleId="91">
    <w:name w:val="Основен текст + Курсив9"/>
    <w:uiPriority w:val="99"/>
    <w:rsid w:val="00485665"/>
    <w:rPr>
      <w:rFonts w:ascii="Times New Roman" w:hAnsi="Times New Roman" w:cs="Times New Roman"/>
      <w:i/>
      <w:iCs/>
      <w:spacing w:val="0"/>
      <w:sz w:val="23"/>
      <w:szCs w:val="23"/>
    </w:rPr>
  </w:style>
  <w:style w:type="character" w:customStyle="1" w:styleId="25">
    <w:name w:val="Заглавие на изображение (2)_"/>
    <w:link w:val="27"/>
    <w:uiPriority w:val="99"/>
    <w:locked/>
    <w:rsid w:val="00485665"/>
    <w:rPr>
      <w:rFonts w:ascii="Tahoma" w:hAnsi="Tahoma" w:cs="Tahoma"/>
      <w:w w:val="150"/>
      <w:sz w:val="11"/>
      <w:szCs w:val="11"/>
      <w:shd w:val="clear" w:color="auto" w:fill="FFFFFF"/>
    </w:rPr>
  </w:style>
  <w:style w:type="paragraph" w:customStyle="1" w:styleId="27">
    <w:name w:val="Заглавие на изображение (2)"/>
    <w:basedOn w:val="Normal"/>
    <w:link w:val="25"/>
    <w:uiPriority w:val="99"/>
    <w:rsid w:val="00485665"/>
    <w:pPr>
      <w:shd w:val="clear" w:color="auto" w:fill="FFFFFF"/>
      <w:suppressAutoHyphens w:val="0"/>
      <w:spacing w:line="240" w:lineRule="atLeast"/>
    </w:pPr>
    <w:rPr>
      <w:rFonts w:ascii="Tahoma" w:hAnsi="Tahoma" w:cs="Tahoma"/>
      <w:w w:val="150"/>
      <w:kern w:val="0"/>
      <w:sz w:val="11"/>
      <w:szCs w:val="11"/>
      <w:lang w:val="en-US" w:eastAsia="en-US"/>
    </w:rPr>
  </w:style>
  <w:style w:type="character" w:customStyle="1" w:styleId="61">
    <w:name w:val="Заглавие #6_"/>
    <w:link w:val="62"/>
    <w:uiPriority w:val="99"/>
    <w:locked/>
    <w:rsid w:val="00485665"/>
    <w:rPr>
      <w:b/>
      <w:bCs/>
      <w:sz w:val="23"/>
      <w:szCs w:val="23"/>
      <w:shd w:val="clear" w:color="auto" w:fill="FFFFFF"/>
    </w:rPr>
  </w:style>
  <w:style w:type="paragraph" w:customStyle="1" w:styleId="62">
    <w:name w:val="Заглавие #6"/>
    <w:basedOn w:val="Normal"/>
    <w:link w:val="61"/>
    <w:uiPriority w:val="99"/>
    <w:rsid w:val="00485665"/>
    <w:pPr>
      <w:shd w:val="clear" w:color="auto" w:fill="FFFFFF"/>
      <w:suppressAutoHyphens w:val="0"/>
      <w:spacing w:before="300" w:after="300" w:line="240" w:lineRule="atLeast"/>
      <w:ind w:hanging="700"/>
      <w:outlineLvl w:val="5"/>
    </w:pPr>
    <w:rPr>
      <w:b/>
      <w:bCs/>
      <w:kern w:val="0"/>
      <w:sz w:val="23"/>
      <w:szCs w:val="23"/>
      <w:lang w:val="en-US" w:eastAsia="en-US"/>
    </w:rPr>
  </w:style>
  <w:style w:type="character" w:customStyle="1" w:styleId="171">
    <w:name w:val="Основен текст (17)_"/>
    <w:link w:val="172"/>
    <w:uiPriority w:val="99"/>
    <w:locked/>
    <w:rsid w:val="00485665"/>
    <w:rPr>
      <w:sz w:val="24"/>
      <w:szCs w:val="24"/>
      <w:shd w:val="clear" w:color="auto" w:fill="FFFFFF"/>
    </w:rPr>
  </w:style>
  <w:style w:type="paragraph" w:customStyle="1" w:styleId="172">
    <w:name w:val="Основен текст (17)"/>
    <w:basedOn w:val="Normal"/>
    <w:link w:val="171"/>
    <w:uiPriority w:val="99"/>
    <w:rsid w:val="00485665"/>
    <w:pPr>
      <w:shd w:val="clear" w:color="auto" w:fill="FFFFFF"/>
      <w:suppressAutoHyphens w:val="0"/>
      <w:spacing w:line="547" w:lineRule="exact"/>
    </w:pPr>
    <w:rPr>
      <w:kern w:val="0"/>
      <w:lang w:val="en-US" w:eastAsia="en-US"/>
    </w:rPr>
  </w:style>
  <w:style w:type="character" w:customStyle="1" w:styleId="140">
    <w:name w:val="Основен текст + Удебелен14"/>
    <w:uiPriority w:val="99"/>
    <w:rsid w:val="00485665"/>
    <w:rPr>
      <w:rFonts w:ascii="Times New Roman" w:hAnsi="Times New Roman" w:cs="Times New Roman"/>
      <w:b/>
      <w:bCs/>
      <w:spacing w:val="0"/>
      <w:sz w:val="23"/>
      <w:szCs w:val="23"/>
    </w:rPr>
  </w:style>
  <w:style w:type="character" w:customStyle="1" w:styleId="520">
    <w:name w:val="Заглавие #5 (2)_"/>
    <w:link w:val="521"/>
    <w:uiPriority w:val="99"/>
    <w:locked/>
    <w:rsid w:val="00485665"/>
    <w:rPr>
      <w:b/>
      <w:bCs/>
      <w:sz w:val="23"/>
      <w:szCs w:val="23"/>
      <w:shd w:val="clear" w:color="auto" w:fill="FFFFFF"/>
    </w:rPr>
  </w:style>
  <w:style w:type="paragraph" w:customStyle="1" w:styleId="521">
    <w:name w:val="Заглавие #5 (2)"/>
    <w:basedOn w:val="Normal"/>
    <w:link w:val="520"/>
    <w:uiPriority w:val="99"/>
    <w:rsid w:val="00485665"/>
    <w:pPr>
      <w:shd w:val="clear" w:color="auto" w:fill="FFFFFF"/>
      <w:suppressAutoHyphens w:val="0"/>
      <w:spacing w:after="300" w:line="240" w:lineRule="atLeast"/>
      <w:outlineLvl w:val="4"/>
    </w:pPr>
    <w:rPr>
      <w:b/>
      <w:bCs/>
      <w:kern w:val="0"/>
      <w:sz w:val="23"/>
      <w:szCs w:val="23"/>
      <w:lang w:val="en-US" w:eastAsia="en-US"/>
    </w:rPr>
  </w:style>
  <w:style w:type="character" w:customStyle="1" w:styleId="111">
    <w:name w:val="Основен текст + Удебелен11"/>
    <w:uiPriority w:val="99"/>
    <w:rsid w:val="00485665"/>
    <w:rPr>
      <w:rFonts w:ascii="Times New Roman" w:hAnsi="Times New Roman" w:cs="Times New Roman"/>
      <w:b/>
      <w:bCs/>
      <w:spacing w:val="0"/>
      <w:sz w:val="23"/>
      <w:szCs w:val="23"/>
    </w:rPr>
  </w:style>
  <w:style w:type="character" w:customStyle="1" w:styleId="82">
    <w:name w:val="Основен текст + Удебелен8"/>
    <w:uiPriority w:val="99"/>
    <w:rsid w:val="00485665"/>
    <w:rPr>
      <w:rFonts w:ascii="Times New Roman" w:hAnsi="Times New Roman" w:cs="Times New Roman"/>
      <w:b/>
      <w:bCs/>
      <w:spacing w:val="0"/>
      <w:sz w:val="23"/>
      <w:szCs w:val="23"/>
    </w:rPr>
  </w:style>
  <w:style w:type="character" w:customStyle="1" w:styleId="181">
    <w:name w:val="Основен текст (18)_"/>
    <w:link w:val="182"/>
    <w:uiPriority w:val="99"/>
    <w:locked/>
    <w:rsid w:val="00485665"/>
    <w:rPr>
      <w:b/>
      <w:bCs/>
      <w:i/>
      <w:iCs/>
      <w:sz w:val="23"/>
      <w:szCs w:val="23"/>
      <w:shd w:val="clear" w:color="auto" w:fill="FFFFFF"/>
    </w:rPr>
  </w:style>
  <w:style w:type="paragraph" w:customStyle="1" w:styleId="182">
    <w:name w:val="Основен текст (18)"/>
    <w:basedOn w:val="Normal"/>
    <w:link w:val="181"/>
    <w:uiPriority w:val="99"/>
    <w:rsid w:val="00485665"/>
    <w:pPr>
      <w:shd w:val="clear" w:color="auto" w:fill="FFFFFF"/>
      <w:suppressAutoHyphens w:val="0"/>
      <w:spacing w:line="274" w:lineRule="exact"/>
      <w:jc w:val="both"/>
    </w:pPr>
    <w:rPr>
      <w:b/>
      <w:bCs/>
      <w:i/>
      <w:iCs/>
      <w:kern w:val="0"/>
      <w:sz w:val="23"/>
      <w:szCs w:val="23"/>
      <w:lang w:val="en-US" w:eastAsia="en-US"/>
    </w:rPr>
  </w:style>
  <w:style w:type="character" w:customStyle="1" w:styleId="183">
    <w:name w:val="Основен текст (18) + Не е удебелен"/>
    <w:aliases w:val="Не е курсив"/>
    <w:uiPriority w:val="99"/>
    <w:rsid w:val="00485665"/>
  </w:style>
  <w:style w:type="character" w:customStyle="1" w:styleId="63">
    <w:name w:val="Основен текст + Удебелен6"/>
    <w:aliases w:val="Курсив4"/>
    <w:uiPriority w:val="99"/>
    <w:rsid w:val="00485665"/>
    <w:rPr>
      <w:rFonts w:ascii="Times New Roman" w:hAnsi="Times New Roman" w:cs="Times New Roman"/>
      <w:b/>
      <w:bCs/>
      <w:i/>
      <w:iCs/>
      <w:spacing w:val="0"/>
      <w:sz w:val="23"/>
      <w:szCs w:val="23"/>
    </w:rPr>
  </w:style>
  <w:style w:type="character" w:customStyle="1" w:styleId="55">
    <w:name w:val="Основен текст + Удебелен5"/>
    <w:uiPriority w:val="99"/>
    <w:rsid w:val="00485665"/>
    <w:rPr>
      <w:rFonts w:ascii="Times New Roman" w:hAnsi="Times New Roman" w:cs="Times New Roman"/>
      <w:b/>
      <w:bCs/>
      <w:spacing w:val="0"/>
      <w:sz w:val="23"/>
      <w:szCs w:val="23"/>
    </w:rPr>
  </w:style>
  <w:style w:type="character" w:customStyle="1" w:styleId="40">
    <w:name w:val="Основен текст + Удебелен4"/>
    <w:uiPriority w:val="99"/>
    <w:rsid w:val="00485665"/>
    <w:rPr>
      <w:rFonts w:ascii="Times New Roman" w:hAnsi="Times New Roman" w:cs="Times New Roman"/>
      <w:b/>
      <w:bCs/>
      <w:spacing w:val="0"/>
      <w:sz w:val="23"/>
      <w:szCs w:val="23"/>
    </w:rPr>
  </w:style>
  <w:style w:type="character" w:customStyle="1" w:styleId="2a">
    <w:name w:val="Основен текст + Удебелен2"/>
    <w:uiPriority w:val="99"/>
    <w:rsid w:val="00485665"/>
    <w:rPr>
      <w:rFonts w:ascii="Times New Roman" w:hAnsi="Times New Roman" w:cs="Times New Roman"/>
      <w:b/>
      <w:bCs/>
      <w:spacing w:val="0"/>
      <w:sz w:val="23"/>
      <w:szCs w:val="23"/>
    </w:rPr>
  </w:style>
  <w:style w:type="paragraph" w:customStyle="1" w:styleId="510">
    <w:name w:val="Заглавие #51"/>
    <w:basedOn w:val="Normal"/>
    <w:uiPriority w:val="99"/>
    <w:rsid w:val="00485665"/>
    <w:pPr>
      <w:shd w:val="clear" w:color="auto" w:fill="FFFFFF"/>
      <w:suppressAutoHyphens w:val="0"/>
      <w:spacing w:line="266" w:lineRule="exact"/>
      <w:ind w:hanging="1380"/>
      <w:outlineLvl w:val="4"/>
    </w:pPr>
    <w:rPr>
      <w:rFonts w:eastAsia="Calibri"/>
      <w:b/>
      <w:bCs/>
      <w:kern w:val="0"/>
      <w:sz w:val="23"/>
      <w:szCs w:val="23"/>
      <w:lang w:eastAsia="bg-BG"/>
    </w:rPr>
  </w:style>
  <w:style w:type="paragraph" w:customStyle="1" w:styleId="56">
    <w:name w:val="Основен текст (5)"/>
    <w:basedOn w:val="Normal"/>
    <w:uiPriority w:val="99"/>
    <w:rsid w:val="00485665"/>
    <w:pPr>
      <w:shd w:val="clear" w:color="auto" w:fill="FFFFFF"/>
      <w:suppressAutoHyphens w:val="0"/>
      <w:spacing w:before="420" w:line="310" w:lineRule="exact"/>
      <w:ind w:hanging="1120"/>
      <w:jc w:val="center"/>
    </w:pPr>
    <w:rPr>
      <w:rFonts w:eastAsia="Calibri"/>
      <w:i/>
      <w:iCs/>
      <w:kern w:val="0"/>
      <w:sz w:val="23"/>
      <w:szCs w:val="23"/>
      <w:lang w:eastAsia="bg-BG"/>
    </w:rPr>
  </w:style>
  <w:style w:type="character" w:customStyle="1" w:styleId="41">
    <w:name w:val="Заглавие #4_"/>
    <w:link w:val="410"/>
    <w:uiPriority w:val="99"/>
    <w:locked/>
    <w:rsid w:val="00485665"/>
    <w:rPr>
      <w:b/>
      <w:bCs/>
      <w:sz w:val="24"/>
      <w:szCs w:val="24"/>
      <w:shd w:val="clear" w:color="auto" w:fill="FFFFFF"/>
    </w:rPr>
  </w:style>
  <w:style w:type="paragraph" w:customStyle="1" w:styleId="410">
    <w:name w:val="Заглавие #41"/>
    <w:basedOn w:val="Normal"/>
    <w:link w:val="41"/>
    <w:uiPriority w:val="99"/>
    <w:rsid w:val="00485665"/>
    <w:pPr>
      <w:shd w:val="clear" w:color="auto" w:fill="FFFFFF"/>
      <w:suppressAutoHyphens w:val="0"/>
      <w:spacing w:before="420" w:after="420" w:line="240" w:lineRule="atLeast"/>
      <w:ind w:hanging="1200"/>
      <w:jc w:val="both"/>
      <w:outlineLvl w:val="3"/>
    </w:pPr>
    <w:rPr>
      <w:b/>
      <w:bCs/>
      <w:kern w:val="0"/>
      <w:lang w:val="en-US" w:eastAsia="en-US"/>
    </w:rPr>
  </w:style>
  <w:style w:type="character" w:customStyle="1" w:styleId="52pt">
    <w:name w:val="Основен текст (5) + Разредка 2 pt"/>
    <w:uiPriority w:val="99"/>
    <w:rsid w:val="00485665"/>
    <w:rPr>
      <w:b/>
      <w:bCs/>
      <w:spacing w:val="50"/>
      <w:sz w:val="23"/>
      <w:szCs w:val="23"/>
    </w:rPr>
  </w:style>
  <w:style w:type="character" w:customStyle="1" w:styleId="220">
    <w:name w:val="Основен текст + Удебелен22"/>
    <w:uiPriority w:val="99"/>
    <w:rsid w:val="00485665"/>
    <w:rPr>
      <w:b/>
      <w:bCs/>
      <w:sz w:val="23"/>
      <w:szCs w:val="23"/>
    </w:rPr>
  </w:style>
  <w:style w:type="character" w:customStyle="1" w:styleId="514">
    <w:name w:val="Основен текст (5) + Не е удебелен14"/>
    <w:uiPriority w:val="99"/>
    <w:rsid w:val="00485665"/>
  </w:style>
  <w:style w:type="character" w:customStyle="1" w:styleId="112">
    <w:name w:val="Основен текст + Курсив11"/>
    <w:uiPriority w:val="99"/>
    <w:rsid w:val="00485665"/>
    <w:rPr>
      <w:i/>
      <w:iCs/>
      <w:sz w:val="23"/>
      <w:szCs w:val="23"/>
    </w:rPr>
  </w:style>
  <w:style w:type="character" w:customStyle="1" w:styleId="34">
    <w:name w:val="Основен текст (3) + Удебелен"/>
    <w:uiPriority w:val="99"/>
    <w:rsid w:val="00485665"/>
    <w:rPr>
      <w:b/>
      <w:bCs/>
      <w:i/>
      <w:iCs/>
      <w:sz w:val="23"/>
      <w:szCs w:val="23"/>
    </w:rPr>
  </w:style>
  <w:style w:type="character" w:customStyle="1" w:styleId="314">
    <w:name w:val="Основен текст (3) + Не е курсив14"/>
    <w:uiPriority w:val="99"/>
    <w:rsid w:val="00485665"/>
  </w:style>
  <w:style w:type="character" w:customStyle="1" w:styleId="620">
    <w:name w:val="Заглавие #6 (2)_"/>
    <w:link w:val="621"/>
    <w:uiPriority w:val="99"/>
    <w:locked/>
    <w:rsid w:val="00485665"/>
    <w:rPr>
      <w:sz w:val="23"/>
      <w:szCs w:val="23"/>
      <w:shd w:val="clear" w:color="auto" w:fill="FFFFFF"/>
    </w:rPr>
  </w:style>
  <w:style w:type="paragraph" w:customStyle="1" w:styleId="621">
    <w:name w:val="Заглавие #6 (2)"/>
    <w:basedOn w:val="Normal"/>
    <w:link w:val="620"/>
    <w:uiPriority w:val="99"/>
    <w:rsid w:val="00485665"/>
    <w:pPr>
      <w:shd w:val="clear" w:color="auto" w:fill="FFFFFF"/>
      <w:suppressAutoHyphens w:val="0"/>
      <w:spacing w:line="266" w:lineRule="exact"/>
      <w:jc w:val="both"/>
      <w:outlineLvl w:val="5"/>
    </w:pPr>
    <w:rPr>
      <w:kern w:val="0"/>
      <w:sz w:val="23"/>
      <w:szCs w:val="23"/>
      <w:lang w:val="en-US" w:eastAsia="en-US"/>
    </w:rPr>
  </w:style>
  <w:style w:type="character" w:customStyle="1" w:styleId="230">
    <w:name w:val="Основен текст (23)_"/>
    <w:link w:val="231"/>
    <w:uiPriority w:val="99"/>
    <w:locked/>
    <w:rsid w:val="00485665"/>
    <w:rPr>
      <w:i/>
      <w:iCs/>
      <w:shd w:val="clear" w:color="auto" w:fill="FFFFFF"/>
    </w:rPr>
  </w:style>
  <w:style w:type="paragraph" w:customStyle="1" w:styleId="231">
    <w:name w:val="Основен текст (23)"/>
    <w:basedOn w:val="Normal"/>
    <w:link w:val="230"/>
    <w:uiPriority w:val="99"/>
    <w:rsid w:val="00485665"/>
    <w:pPr>
      <w:shd w:val="clear" w:color="auto" w:fill="FFFFFF"/>
      <w:suppressAutoHyphens w:val="0"/>
      <w:spacing w:after="60" w:line="240" w:lineRule="atLeast"/>
      <w:jc w:val="both"/>
    </w:pPr>
    <w:rPr>
      <w:i/>
      <w:iCs/>
      <w:kern w:val="0"/>
      <w:sz w:val="20"/>
      <w:szCs w:val="20"/>
      <w:lang w:val="en-US" w:eastAsia="en-US"/>
    </w:rPr>
  </w:style>
  <w:style w:type="character" w:customStyle="1" w:styleId="513">
    <w:name w:val="Основен текст (5) + Не е удебелен13"/>
    <w:uiPriority w:val="99"/>
    <w:rsid w:val="00485665"/>
  </w:style>
  <w:style w:type="character" w:customStyle="1" w:styleId="173">
    <w:name w:val="Основен текст + Удебелен17"/>
    <w:uiPriority w:val="99"/>
    <w:rsid w:val="00485665"/>
    <w:rPr>
      <w:b/>
      <w:bCs/>
      <w:sz w:val="23"/>
      <w:szCs w:val="23"/>
    </w:rPr>
  </w:style>
  <w:style w:type="character" w:customStyle="1" w:styleId="270">
    <w:name w:val="Основен текст (27)_"/>
    <w:link w:val="271"/>
    <w:uiPriority w:val="99"/>
    <w:locked/>
    <w:rsid w:val="00485665"/>
    <w:rPr>
      <w:rFonts w:ascii="Bookman Old Style" w:hAnsi="Bookman Old Style" w:cs="Bookman Old Style"/>
      <w:noProof/>
      <w:shd w:val="clear" w:color="auto" w:fill="FFFFFF"/>
    </w:rPr>
  </w:style>
  <w:style w:type="paragraph" w:customStyle="1" w:styleId="271">
    <w:name w:val="Основен текст (27)"/>
    <w:basedOn w:val="Normal"/>
    <w:link w:val="270"/>
    <w:uiPriority w:val="99"/>
    <w:rsid w:val="00485665"/>
    <w:pPr>
      <w:shd w:val="clear" w:color="auto" w:fill="FFFFFF"/>
      <w:suppressAutoHyphens w:val="0"/>
      <w:spacing w:line="240" w:lineRule="atLeast"/>
    </w:pPr>
    <w:rPr>
      <w:rFonts w:ascii="Bookman Old Style" w:hAnsi="Bookman Old Style" w:cs="Bookman Old Style"/>
      <w:noProof/>
      <w:kern w:val="0"/>
      <w:sz w:val="20"/>
      <w:szCs w:val="20"/>
      <w:lang w:val="en-US" w:eastAsia="en-US"/>
    </w:rPr>
  </w:style>
  <w:style w:type="paragraph" w:customStyle="1" w:styleId="411">
    <w:name w:val="Основен текст (4)1"/>
    <w:basedOn w:val="Normal"/>
    <w:link w:val="42"/>
    <w:rsid w:val="00485665"/>
    <w:pPr>
      <w:shd w:val="clear" w:color="auto" w:fill="FFFFFF"/>
      <w:suppressAutoHyphens w:val="0"/>
      <w:spacing w:before="360" w:line="274" w:lineRule="exact"/>
      <w:jc w:val="both"/>
    </w:pPr>
    <w:rPr>
      <w:i/>
      <w:iCs/>
      <w:kern w:val="0"/>
      <w:sz w:val="22"/>
      <w:szCs w:val="22"/>
      <w:lang w:eastAsia="bg-BG"/>
    </w:rPr>
  </w:style>
  <w:style w:type="paragraph" w:customStyle="1" w:styleId="43">
    <w:name w:val="Заглавие #4"/>
    <w:basedOn w:val="Normal"/>
    <w:uiPriority w:val="99"/>
    <w:rsid w:val="00485665"/>
    <w:pPr>
      <w:shd w:val="clear" w:color="auto" w:fill="FFFFFF"/>
      <w:suppressAutoHyphens w:val="0"/>
      <w:spacing w:before="540" w:after="420" w:line="360" w:lineRule="exact"/>
      <w:ind w:hanging="1520"/>
      <w:outlineLvl w:val="3"/>
    </w:pPr>
    <w:rPr>
      <w:spacing w:val="10"/>
      <w:kern w:val="0"/>
      <w:sz w:val="30"/>
      <w:szCs w:val="30"/>
      <w:lang w:eastAsia="bg-BG"/>
    </w:rPr>
  </w:style>
  <w:style w:type="paragraph" w:customStyle="1" w:styleId="711">
    <w:name w:val="Основен текст (7)1"/>
    <w:basedOn w:val="Normal"/>
    <w:link w:val="72"/>
    <w:uiPriority w:val="99"/>
    <w:rsid w:val="00485665"/>
    <w:pPr>
      <w:shd w:val="clear" w:color="auto" w:fill="FFFFFF"/>
      <w:suppressAutoHyphens w:val="0"/>
      <w:spacing w:before="480" w:after="480" w:line="274" w:lineRule="exact"/>
      <w:jc w:val="both"/>
    </w:pPr>
    <w:rPr>
      <w:rFonts w:eastAsia="Calibri"/>
      <w:i/>
      <w:iCs/>
      <w:kern w:val="0"/>
      <w:sz w:val="23"/>
      <w:szCs w:val="23"/>
    </w:rPr>
  </w:style>
  <w:style w:type="character" w:customStyle="1" w:styleId="72">
    <w:name w:val="Основен текст (7)_"/>
    <w:link w:val="711"/>
    <w:uiPriority w:val="99"/>
    <w:locked/>
    <w:rsid w:val="00485665"/>
    <w:rPr>
      <w:rFonts w:eastAsia="Calibri"/>
      <w:i/>
      <w:iCs/>
      <w:sz w:val="23"/>
      <w:szCs w:val="23"/>
      <w:shd w:val="clear" w:color="auto" w:fill="FFFFFF"/>
      <w:lang w:val="bg-BG" w:eastAsia="ar-SA"/>
    </w:rPr>
  </w:style>
  <w:style w:type="character" w:customStyle="1" w:styleId="113">
    <w:name w:val="Основен текст (11)_"/>
    <w:link w:val="1110"/>
    <w:uiPriority w:val="99"/>
    <w:locked/>
    <w:rsid w:val="00485665"/>
    <w:rPr>
      <w:sz w:val="23"/>
      <w:szCs w:val="23"/>
      <w:shd w:val="clear" w:color="auto" w:fill="FFFFFF"/>
    </w:rPr>
  </w:style>
  <w:style w:type="paragraph" w:customStyle="1" w:styleId="1110">
    <w:name w:val="Основен текст (11)1"/>
    <w:basedOn w:val="Normal"/>
    <w:link w:val="113"/>
    <w:uiPriority w:val="99"/>
    <w:rsid w:val="00485665"/>
    <w:pPr>
      <w:shd w:val="clear" w:color="auto" w:fill="FFFFFF"/>
      <w:suppressAutoHyphens w:val="0"/>
      <w:spacing w:before="1740" w:after="1860" w:line="240" w:lineRule="atLeast"/>
    </w:pPr>
    <w:rPr>
      <w:kern w:val="0"/>
      <w:sz w:val="23"/>
      <w:szCs w:val="23"/>
      <w:lang w:val="en-US" w:eastAsia="en-US"/>
    </w:rPr>
  </w:style>
  <w:style w:type="character" w:customStyle="1" w:styleId="161">
    <w:name w:val="Основен текст16"/>
    <w:uiPriority w:val="99"/>
    <w:rsid w:val="00485665"/>
  </w:style>
  <w:style w:type="character" w:customStyle="1" w:styleId="151">
    <w:name w:val="Основен текст15"/>
    <w:uiPriority w:val="99"/>
    <w:rsid w:val="00485665"/>
  </w:style>
  <w:style w:type="character" w:customStyle="1" w:styleId="141">
    <w:name w:val="Основен текст14"/>
    <w:uiPriority w:val="99"/>
    <w:rsid w:val="00485665"/>
  </w:style>
  <w:style w:type="character" w:customStyle="1" w:styleId="44">
    <w:name w:val="Основен текст4"/>
    <w:uiPriority w:val="99"/>
    <w:rsid w:val="00485665"/>
    <w:rPr>
      <w:rFonts w:ascii="Times New Roman" w:hAnsi="Times New Roman" w:cs="Times New Roman"/>
      <w:spacing w:val="0"/>
      <w:sz w:val="23"/>
      <w:szCs w:val="23"/>
      <w:u w:val="single"/>
    </w:rPr>
  </w:style>
  <w:style w:type="character" w:customStyle="1" w:styleId="a6">
    <w:name w:val="Съдържание_"/>
    <w:link w:val="1a"/>
    <w:uiPriority w:val="99"/>
    <w:locked/>
    <w:rsid w:val="00485665"/>
    <w:rPr>
      <w:sz w:val="23"/>
      <w:szCs w:val="23"/>
      <w:shd w:val="clear" w:color="auto" w:fill="FFFFFF"/>
    </w:rPr>
  </w:style>
  <w:style w:type="paragraph" w:customStyle="1" w:styleId="1a">
    <w:name w:val="Съдържание1"/>
    <w:basedOn w:val="Normal"/>
    <w:link w:val="a6"/>
    <w:uiPriority w:val="99"/>
    <w:rsid w:val="00485665"/>
    <w:pPr>
      <w:shd w:val="clear" w:color="auto" w:fill="FFFFFF"/>
      <w:suppressAutoHyphens w:val="0"/>
      <w:spacing w:line="259" w:lineRule="exact"/>
      <w:ind w:hanging="280"/>
    </w:pPr>
    <w:rPr>
      <w:kern w:val="0"/>
      <w:sz w:val="23"/>
      <w:szCs w:val="23"/>
      <w:lang w:val="en-US" w:eastAsia="en-US"/>
    </w:rPr>
  </w:style>
  <w:style w:type="character" w:customStyle="1" w:styleId="72pt3">
    <w:name w:val="Заглавие #7 + Разредка 2 pt3"/>
    <w:uiPriority w:val="99"/>
    <w:rsid w:val="00485665"/>
    <w:rPr>
      <w:b/>
      <w:bCs/>
      <w:spacing w:val="50"/>
      <w:sz w:val="23"/>
      <w:szCs w:val="23"/>
    </w:rPr>
  </w:style>
  <w:style w:type="character" w:customStyle="1" w:styleId="73">
    <w:name w:val="Заглавие #7 + Не е удебелен"/>
    <w:uiPriority w:val="99"/>
    <w:rsid w:val="00485665"/>
  </w:style>
  <w:style w:type="character" w:customStyle="1" w:styleId="152">
    <w:name w:val="Основен текст + Удебелен15"/>
    <w:uiPriority w:val="99"/>
    <w:rsid w:val="00485665"/>
    <w:rPr>
      <w:b/>
      <w:bCs/>
      <w:sz w:val="23"/>
      <w:szCs w:val="23"/>
    </w:rPr>
  </w:style>
  <w:style w:type="character" w:customStyle="1" w:styleId="290">
    <w:name w:val="Основен текст (29)_"/>
    <w:link w:val="291"/>
    <w:uiPriority w:val="99"/>
    <w:locked/>
    <w:rsid w:val="00485665"/>
    <w:rPr>
      <w:rFonts w:ascii="Bookman Old Style" w:hAnsi="Bookman Old Style" w:cs="Bookman Old Style"/>
      <w:noProof/>
      <w:shd w:val="clear" w:color="auto" w:fill="FFFFFF"/>
    </w:rPr>
  </w:style>
  <w:style w:type="paragraph" w:customStyle="1" w:styleId="291">
    <w:name w:val="Основен текст (29)"/>
    <w:basedOn w:val="Normal"/>
    <w:link w:val="290"/>
    <w:uiPriority w:val="99"/>
    <w:rsid w:val="00485665"/>
    <w:pPr>
      <w:shd w:val="clear" w:color="auto" w:fill="FFFFFF"/>
      <w:suppressAutoHyphens w:val="0"/>
      <w:spacing w:line="240" w:lineRule="atLeast"/>
      <w:jc w:val="both"/>
    </w:pPr>
    <w:rPr>
      <w:rFonts w:ascii="Bookman Old Style" w:hAnsi="Bookman Old Style" w:cs="Bookman Old Style"/>
      <w:noProof/>
      <w:kern w:val="0"/>
      <w:sz w:val="20"/>
      <w:szCs w:val="20"/>
      <w:lang w:val="en-US" w:eastAsia="en-US"/>
    </w:rPr>
  </w:style>
  <w:style w:type="character" w:customStyle="1" w:styleId="39">
    <w:name w:val="Основен текст (3) + Не е курсив9"/>
    <w:uiPriority w:val="99"/>
    <w:rsid w:val="00485665"/>
  </w:style>
  <w:style w:type="character" w:customStyle="1" w:styleId="72pt2">
    <w:name w:val="Заглавие #7 + Разредка 2 pt2"/>
    <w:uiPriority w:val="99"/>
    <w:rsid w:val="00485665"/>
    <w:rPr>
      <w:b/>
      <w:bCs/>
      <w:spacing w:val="50"/>
      <w:sz w:val="23"/>
      <w:szCs w:val="23"/>
    </w:rPr>
  </w:style>
  <w:style w:type="character" w:customStyle="1" w:styleId="38">
    <w:name w:val="Основен текст (3) + Не е курсив8"/>
    <w:uiPriority w:val="99"/>
    <w:rsid w:val="00485665"/>
  </w:style>
  <w:style w:type="character" w:customStyle="1" w:styleId="712pt">
    <w:name w:val="Основен текст (7) + 12 pt"/>
    <w:aliases w:val="Не е удебелен,Не е курсив3,Заглавие #1 + 19,5 pt28,Заглавие на таблица (3) + 8 pt"/>
    <w:uiPriority w:val="99"/>
    <w:rsid w:val="00485665"/>
    <w:rPr>
      <w:rFonts w:ascii="Times New Roman" w:hAnsi="Times New Roman" w:cs="Times New Roman"/>
      <w:b/>
      <w:bCs/>
      <w:i/>
      <w:iCs/>
      <w:spacing w:val="0"/>
      <w:sz w:val="24"/>
      <w:szCs w:val="24"/>
    </w:rPr>
  </w:style>
  <w:style w:type="character" w:customStyle="1" w:styleId="184">
    <w:name w:val="Основен текст + Удебелен18"/>
    <w:uiPriority w:val="99"/>
    <w:rsid w:val="00485665"/>
    <w:rPr>
      <w:b/>
      <w:bCs/>
      <w:sz w:val="22"/>
      <w:szCs w:val="22"/>
    </w:rPr>
  </w:style>
  <w:style w:type="character" w:customStyle="1" w:styleId="421">
    <w:name w:val="Заглавие #4 (2)_"/>
    <w:link w:val="4210"/>
    <w:uiPriority w:val="99"/>
    <w:locked/>
    <w:rsid w:val="00485665"/>
    <w:rPr>
      <w:shd w:val="clear" w:color="auto" w:fill="FFFFFF"/>
    </w:rPr>
  </w:style>
  <w:style w:type="paragraph" w:customStyle="1" w:styleId="4210">
    <w:name w:val="Заглавие #4 (2)1"/>
    <w:basedOn w:val="Normal"/>
    <w:link w:val="421"/>
    <w:uiPriority w:val="99"/>
    <w:rsid w:val="00485665"/>
    <w:pPr>
      <w:shd w:val="clear" w:color="auto" w:fill="FFFFFF"/>
      <w:suppressAutoHyphens w:val="0"/>
      <w:spacing w:line="274" w:lineRule="exact"/>
      <w:jc w:val="both"/>
      <w:outlineLvl w:val="3"/>
    </w:pPr>
    <w:rPr>
      <w:kern w:val="0"/>
      <w:sz w:val="20"/>
      <w:szCs w:val="20"/>
      <w:lang w:val="en-US" w:eastAsia="en-US"/>
    </w:rPr>
  </w:style>
  <w:style w:type="character" w:customStyle="1" w:styleId="35">
    <w:name w:val="Заглавие #3_"/>
    <w:link w:val="36"/>
    <w:uiPriority w:val="99"/>
    <w:locked/>
    <w:rsid w:val="00485665"/>
    <w:rPr>
      <w:b/>
      <w:bCs/>
      <w:spacing w:val="60"/>
      <w:sz w:val="28"/>
      <w:szCs w:val="28"/>
      <w:shd w:val="clear" w:color="auto" w:fill="FFFFFF"/>
    </w:rPr>
  </w:style>
  <w:style w:type="paragraph" w:customStyle="1" w:styleId="36">
    <w:name w:val="Заглавие #3"/>
    <w:basedOn w:val="Normal"/>
    <w:link w:val="35"/>
    <w:uiPriority w:val="99"/>
    <w:rsid w:val="00485665"/>
    <w:pPr>
      <w:shd w:val="clear" w:color="auto" w:fill="FFFFFF"/>
      <w:suppressAutoHyphens w:val="0"/>
      <w:spacing w:before="300" w:after="120" w:line="240" w:lineRule="atLeast"/>
      <w:outlineLvl w:val="2"/>
    </w:pPr>
    <w:rPr>
      <w:b/>
      <w:bCs/>
      <w:spacing w:val="60"/>
      <w:kern w:val="0"/>
      <w:sz w:val="28"/>
      <w:szCs w:val="28"/>
      <w:lang w:val="en-US" w:eastAsia="en-US"/>
    </w:rPr>
  </w:style>
  <w:style w:type="character" w:customStyle="1" w:styleId="530">
    <w:name w:val="Основен текст (5) + Не е удебелен3"/>
    <w:uiPriority w:val="99"/>
    <w:rsid w:val="00485665"/>
    <w:rPr>
      <w:b/>
      <w:bCs/>
      <w:sz w:val="24"/>
      <w:szCs w:val="24"/>
    </w:rPr>
  </w:style>
  <w:style w:type="character" w:customStyle="1" w:styleId="430">
    <w:name w:val="Основен текст43"/>
    <w:uiPriority w:val="99"/>
    <w:rsid w:val="00485665"/>
    <w:rPr>
      <w:sz w:val="22"/>
      <w:szCs w:val="22"/>
    </w:rPr>
  </w:style>
  <w:style w:type="character" w:customStyle="1" w:styleId="422">
    <w:name w:val="Основен текст42"/>
    <w:uiPriority w:val="99"/>
    <w:rsid w:val="00485665"/>
    <w:rPr>
      <w:sz w:val="22"/>
      <w:szCs w:val="22"/>
    </w:rPr>
  </w:style>
  <w:style w:type="table" w:styleId="TableGrid">
    <w:name w:val="Table Grid"/>
    <w:basedOn w:val="TableNormal"/>
    <w:uiPriority w:val="59"/>
    <w:rsid w:val="00485665"/>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Char">
    <w:name w:val="Default Char"/>
    <w:link w:val="DefaultCharChar"/>
    <w:uiPriority w:val="99"/>
    <w:rsid w:val="00485665"/>
    <w:pPr>
      <w:autoSpaceDE w:val="0"/>
      <w:autoSpaceDN w:val="0"/>
      <w:adjustRightInd w:val="0"/>
    </w:pPr>
    <w:rPr>
      <w:rFonts w:eastAsia="Calibri"/>
      <w:color w:val="000000"/>
      <w:sz w:val="24"/>
      <w:szCs w:val="24"/>
    </w:rPr>
  </w:style>
  <w:style w:type="character" w:customStyle="1" w:styleId="DefaultCharChar">
    <w:name w:val="Default Char Char"/>
    <w:link w:val="DefaultChar"/>
    <w:uiPriority w:val="99"/>
    <w:locked/>
    <w:rsid w:val="00485665"/>
    <w:rPr>
      <w:rFonts w:eastAsia="Calibri"/>
      <w:color w:val="000000"/>
      <w:sz w:val="24"/>
      <w:szCs w:val="24"/>
      <w:lang w:val="bg-BG" w:eastAsia="bg-BG"/>
    </w:rPr>
  </w:style>
  <w:style w:type="character" w:styleId="Strong">
    <w:name w:val="Strong"/>
    <w:qFormat/>
    <w:rsid w:val="00485665"/>
    <w:rPr>
      <w:b/>
      <w:bCs/>
    </w:rPr>
  </w:style>
  <w:style w:type="character" w:customStyle="1" w:styleId="hpsatn">
    <w:name w:val="hps atn"/>
    <w:uiPriority w:val="99"/>
    <w:rsid w:val="00485665"/>
  </w:style>
  <w:style w:type="character" w:customStyle="1" w:styleId="hps">
    <w:name w:val="hps"/>
    <w:uiPriority w:val="99"/>
    <w:rsid w:val="00485665"/>
  </w:style>
  <w:style w:type="paragraph" w:customStyle="1" w:styleId="1b">
    <w:name w:val="Редакция1"/>
    <w:hidden/>
    <w:uiPriority w:val="99"/>
    <w:semiHidden/>
    <w:rsid w:val="00485665"/>
    <w:rPr>
      <w:rFonts w:ascii="Microsoft Sans Serif" w:eastAsia="Calibri" w:hAnsi="Microsoft Sans Serif" w:cs="Microsoft Sans Serif"/>
      <w:color w:val="000000"/>
      <w:sz w:val="24"/>
      <w:szCs w:val="24"/>
    </w:rPr>
  </w:style>
  <w:style w:type="paragraph" w:customStyle="1" w:styleId="CharCharCharChar">
    <w:name w:val="Char Char Char Char"/>
    <w:basedOn w:val="Normal"/>
    <w:rsid w:val="00485665"/>
    <w:pPr>
      <w:tabs>
        <w:tab w:val="left" w:pos="709"/>
      </w:tabs>
      <w:suppressAutoHyphens w:val="0"/>
      <w:spacing w:before="120" w:after="120"/>
      <w:ind w:left="360"/>
      <w:jc w:val="center"/>
    </w:pPr>
    <w:rPr>
      <w:rFonts w:ascii="Tahoma" w:hAnsi="Tahoma" w:cs="Tahoma"/>
      <w:b/>
      <w:bCs/>
      <w:kern w:val="0"/>
      <w:lang w:val="pl-PL" w:eastAsia="pl-PL"/>
    </w:rPr>
  </w:style>
  <w:style w:type="character" w:customStyle="1" w:styleId="76">
    <w:name w:val="Основен текст76"/>
    <w:uiPriority w:val="99"/>
    <w:rsid w:val="00485665"/>
    <w:rPr>
      <w:sz w:val="22"/>
      <w:szCs w:val="22"/>
    </w:rPr>
  </w:style>
  <w:style w:type="character" w:customStyle="1" w:styleId="730">
    <w:name w:val="Основен текст73"/>
    <w:uiPriority w:val="99"/>
    <w:rsid w:val="00485665"/>
    <w:rPr>
      <w:sz w:val="22"/>
      <w:szCs w:val="22"/>
    </w:rPr>
  </w:style>
  <w:style w:type="character" w:customStyle="1" w:styleId="820">
    <w:name w:val="Заглавие #8 (2)_"/>
    <w:link w:val="821"/>
    <w:uiPriority w:val="99"/>
    <w:locked/>
    <w:rsid w:val="00485665"/>
    <w:rPr>
      <w:shd w:val="clear" w:color="auto" w:fill="FFFFFF"/>
    </w:rPr>
  </w:style>
  <w:style w:type="paragraph" w:customStyle="1" w:styleId="821">
    <w:name w:val="Заглавие #8 (2)1"/>
    <w:basedOn w:val="Normal"/>
    <w:link w:val="820"/>
    <w:uiPriority w:val="99"/>
    <w:rsid w:val="00485665"/>
    <w:pPr>
      <w:shd w:val="clear" w:color="auto" w:fill="FFFFFF"/>
      <w:suppressAutoHyphens w:val="0"/>
      <w:spacing w:before="180" w:after="60" w:line="240" w:lineRule="atLeast"/>
      <w:outlineLvl w:val="7"/>
    </w:pPr>
    <w:rPr>
      <w:kern w:val="0"/>
      <w:sz w:val="20"/>
      <w:szCs w:val="20"/>
      <w:lang w:val="en-US" w:eastAsia="en-US"/>
    </w:rPr>
  </w:style>
  <w:style w:type="character" w:customStyle="1" w:styleId="8213">
    <w:name w:val="Заглавие #8 (2) + 13"/>
    <w:aliases w:val="5 pt16,Малки букви5"/>
    <w:uiPriority w:val="99"/>
    <w:rsid w:val="00485665"/>
    <w:rPr>
      <w:smallCaps/>
      <w:sz w:val="27"/>
      <w:szCs w:val="27"/>
    </w:rPr>
  </w:style>
  <w:style w:type="character" w:customStyle="1" w:styleId="352">
    <w:name w:val="Основен текст (3)52"/>
    <w:uiPriority w:val="99"/>
    <w:rsid w:val="00485665"/>
    <w:rPr>
      <w:i/>
      <w:iCs/>
      <w:sz w:val="22"/>
      <w:szCs w:val="22"/>
    </w:rPr>
  </w:style>
  <w:style w:type="character" w:customStyle="1" w:styleId="37">
    <w:name w:val="Основен текст (3) + Удебелен7"/>
    <w:uiPriority w:val="99"/>
    <w:rsid w:val="00485665"/>
    <w:rPr>
      <w:b/>
      <w:bCs/>
      <w:i/>
      <w:iCs/>
      <w:sz w:val="22"/>
      <w:szCs w:val="22"/>
    </w:rPr>
  </w:style>
  <w:style w:type="character" w:customStyle="1" w:styleId="351">
    <w:name w:val="Основен текст (3)51"/>
    <w:uiPriority w:val="99"/>
    <w:rsid w:val="00485665"/>
    <w:rPr>
      <w:i/>
      <w:iCs/>
      <w:sz w:val="22"/>
      <w:szCs w:val="22"/>
    </w:rPr>
  </w:style>
  <w:style w:type="character" w:customStyle="1" w:styleId="39pt">
    <w:name w:val="Основен текст (3) + 9 pt"/>
    <w:aliases w:val="Удебелен9,Разредка 0 pt6"/>
    <w:uiPriority w:val="99"/>
    <w:rsid w:val="00485665"/>
    <w:rPr>
      <w:b/>
      <w:bCs/>
      <w:i/>
      <w:iCs/>
      <w:spacing w:val="10"/>
      <w:sz w:val="18"/>
      <w:szCs w:val="18"/>
      <w:lang w:val="en-US" w:eastAsia="en-US"/>
    </w:rPr>
  </w:style>
  <w:style w:type="character" w:customStyle="1" w:styleId="86">
    <w:name w:val="Основен текст86"/>
    <w:uiPriority w:val="99"/>
    <w:rsid w:val="00485665"/>
    <w:rPr>
      <w:sz w:val="22"/>
      <w:szCs w:val="22"/>
    </w:rPr>
  </w:style>
  <w:style w:type="character" w:customStyle="1" w:styleId="511">
    <w:name w:val="Основен текст51"/>
    <w:uiPriority w:val="99"/>
    <w:rsid w:val="00485665"/>
    <w:rPr>
      <w:sz w:val="22"/>
      <w:szCs w:val="22"/>
    </w:rPr>
  </w:style>
  <w:style w:type="character" w:customStyle="1" w:styleId="48">
    <w:name w:val="Основен текст48"/>
    <w:uiPriority w:val="99"/>
    <w:rsid w:val="00485665"/>
    <w:rPr>
      <w:sz w:val="22"/>
      <w:szCs w:val="22"/>
    </w:rPr>
  </w:style>
  <w:style w:type="paragraph" w:customStyle="1" w:styleId="Default">
    <w:name w:val="Default"/>
    <w:rsid w:val="00485665"/>
    <w:pPr>
      <w:autoSpaceDE w:val="0"/>
      <w:autoSpaceDN w:val="0"/>
      <w:adjustRightInd w:val="0"/>
    </w:pPr>
    <w:rPr>
      <w:color w:val="000000"/>
      <w:sz w:val="24"/>
      <w:szCs w:val="24"/>
    </w:rPr>
  </w:style>
  <w:style w:type="paragraph" w:customStyle="1" w:styleId="font5">
    <w:name w:val="font5"/>
    <w:basedOn w:val="Normal"/>
    <w:rsid w:val="00485665"/>
    <w:pPr>
      <w:suppressAutoHyphens w:val="0"/>
      <w:spacing w:before="100" w:beforeAutospacing="1" w:after="100" w:afterAutospacing="1"/>
    </w:pPr>
    <w:rPr>
      <w:color w:val="000000"/>
      <w:kern w:val="0"/>
      <w:sz w:val="22"/>
      <w:szCs w:val="22"/>
      <w:lang w:eastAsia="bg-BG"/>
    </w:rPr>
  </w:style>
  <w:style w:type="paragraph" w:customStyle="1" w:styleId="font6">
    <w:name w:val="font6"/>
    <w:basedOn w:val="Normal"/>
    <w:rsid w:val="00485665"/>
    <w:pPr>
      <w:suppressAutoHyphens w:val="0"/>
      <w:spacing w:before="100" w:beforeAutospacing="1" w:after="100" w:afterAutospacing="1"/>
    </w:pPr>
    <w:rPr>
      <w:color w:val="000000"/>
      <w:kern w:val="0"/>
      <w:sz w:val="22"/>
      <w:szCs w:val="22"/>
      <w:lang w:eastAsia="bg-BG"/>
    </w:rPr>
  </w:style>
  <w:style w:type="paragraph" w:customStyle="1" w:styleId="font7">
    <w:name w:val="font7"/>
    <w:basedOn w:val="Normal"/>
    <w:uiPriority w:val="99"/>
    <w:rsid w:val="00485665"/>
    <w:pPr>
      <w:suppressAutoHyphens w:val="0"/>
      <w:spacing w:before="100" w:beforeAutospacing="1" w:after="100" w:afterAutospacing="1"/>
    </w:pPr>
    <w:rPr>
      <w:color w:val="000000"/>
      <w:kern w:val="0"/>
      <w:sz w:val="14"/>
      <w:szCs w:val="14"/>
      <w:lang w:eastAsia="bg-BG"/>
    </w:rPr>
  </w:style>
  <w:style w:type="paragraph" w:customStyle="1" w:styleId="font8">
    <w:name w:val="font8"/>
    <w:basedOn w:val="Normal"/>
    <w:uiPriority w:val="99"/>
    <w:rsid w:val="00485665"/>
    <w:pPr>
      <w:suppressAutoHyphens w:val="0"/>
      <w:spacing w:before="100" w:beforeAutospacing="1" w:after="100" w:afterAutospacing="1"/>
    </w:pPr>
    <w:rPr>
      <w:color w:val="000000"/>
      <w:kern w:val="0"/>
      <w:lang w:eastAsia="bg-BG"/>
    </w:rPr>
  </w:style>
  <w:style w:type="paragraph" w:customStyle="1" w:styleId="xl65">
    <w:name w:val="xl65"/>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kern w:val="0"/>
      <w:lang w:eastAsia="bg-BG"/>
    </w:rPr>
  </w:style>
  <w:style w:type="paragraph" w:customStyle="1" w:styleId="xl66">
    <w:name w:val="xl66"/>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both"/>
      <w:textAlignment w:val="center"/>
    </w:pPr>
    <w:rPr>
      <w:color w:val="000000"/>
      <w:kern w:val="0"/>
      <w:lang w:eastAsia="bg-BG"/>
    </w:rPr>
  </w:style>
  <w:style w:type="paragraph" w:customStyle="1" w:styleId="xl67">
    <w:name w:val="xl67"/>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kern w:val="0"/>
      <w:lang w:eastAsia="bg-BG"/>
    </w:rPr>
  </w:style>
  <w:style w:type="paragraph" w:customStyle="1" w:styleId="xl68">
    <w:name w:val="xl68"/>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both"/>
      <w:textAlignment w:val="center"/>
    </w:pPr>
    <w:rPr>
      <w:kern w:val="0"/>
      <w:lang w:eastAsia="bg-BG"/>
    </w:rPr>
  </w:style>
  <w:style w:type="paragraph" w:customStyle="1" w:styleId="xl69">
    <w:name w:val="xl69"/>
    <w:basedOn w:val="Normal"/>
    <w:rsid w:val="00485665"/>
    <w:pPr>
      <w:suppressAutoHyphens w:val="0"/>
      <w:spacing w:before="100" w:beforeAutospacing="1" w:after="100" w:afterAutospacing="1"/>
    </w:pPr>
    <w:rPr>
      <w:kern w:val="0"/>
      <w:lang w:eastAsia="bg-BG"/>
    </w:rPr>
  </w:style>
  <w:style w:type="paragraph" w:customStyle="1" w:styleId="xl70">
    <w:name w:val="xl70"/>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kern w:val="0"/>
      <w:lang w:eastAsia="bg-BG"/>
    </w:rPr>
  </w:style>
  <w:style w:type="paragraph" w:customStyle="1" w:styleId="xl71">
    <w:name w:val="xl71"/>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both"/>
      <w:textAlignment w:val="top"/>
    </w:pPr>
    <w:rPr>
      <w:kern w:val="0"/>
      <w:lang w:eastAsia="bg-BG"/>
    </w:rPr>
  </w:style>
  <w:style w:type="paragraph" w:customStyle="1" w:styleId="xl72">
    <w:name w:val="xl72"/>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kern w:val="0"/>
      <w:lang w:eastAsia="bg-BG"/>
    </w:rPr>
  </w:style>
  <w:style w:type="paragraph" w:customStyle="1" w:styleId="xl73">
    <w:name w:val="xl73"/>
    <w:basedOn w:val="Normal"/>
    <w:rsid w:val="00485665"/>
    <w:pPr>
      <w:suppressAutoHyphens w:val="0"/>
      <w:spacing w:before="100" w:beforeAutospacing="1" w:after="100" w:afterAutospacing="1"/>
      <w:textAlignment w:val="top"/>
    </w:pPr>
    <w:rPr>
      <w:kern w:val="0"/>
      <w:lang w:eastAsia="bg-BG"/>
    </w:rPr>
  </w:style>
  <w:style w:type="paragraph" w:customStyle="1" w:styleId="xl74">
    <w:name w:val="xl74"/>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kern w:val="0"/>
      <w:lang w:eastAsia="bg-BG"/>
    </w:rPr>
  </w:style>
  <w:style w:type="paragraph" w:customStyle="1" w:styleId="xl75">
    <w:name w:val="xl75"/>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kern w:val="0"/>
      <w:lang w:eastAsia="bg-BG"/>
    </w:rPr>
  </w:style>
  <w:style w:type="paragraph" w:customStyle="1" w:styleId="xl76">
    <w:name w:val="xl76"/>
    <w:basedOn w:val="Normal"/>
    <w:rsid w:val="00485665"/>
    <w:pPr>
      <w:suppressAutoHyphens w:val="0"/>
      <w:spacing w:before="100" w:beforeAutospacing="1" w:after="100" w:afterAutospacing="1"/>
      <w:jc w:val="center"/>
      <w:textAlignment w:val="center"/>
    </w:pPr>
    <w:rPr>
      <w:kern w:val="0"/>
      <w:lang w:eastAsia="bg-BG"/>
    </w:rPr>
  </w:style>
  <w:style w:type="paragraph" w:customStyle="1" w:styleId="xl77">
    <w:name w:val="xl77"/>
    <w:basedOn w:val="Normal"/>
    <w:rsid w:val="00485665"/>
    <w:pPr>
      <w:pBdr>
        <w:top w:val="single" w:sz="8" w:space="0" w:color="auto"/>
        <w:bottom w:val="single" w:sz="8" w:space="0" w:color="auto"/>
        <w:right w:val="single" w:sz="8" w:space="0" w:color="auto"/>
      </w:pBdr>
      <w:suppressAutoHyphens w:val="0"/>
      <w:spacing w:before="100" w:beforeAutospacing="1" w:after="100" w:afterAutospacing="1"/>
      <w:jc w:val="center"/>
      <w:textAlignment w:val="center"/>
    </w:pPr>
    <w:rPr>
      <w:rFonts w:ascii="Arial" w:hAnsi="Arial" w:cs="Arial"/>
      <w:kern w:val="0"/>
      <w:sz w:val="20"/>
      <w:szCs w:val="20"/>
      <w:lang w:eastAsia="bg-BG"/>
    </w:rPr>
  </w:style>
  <w:style w:type="paragraph" w:customStyle="1" w:styleId="xl78">
    <w:name w:val="xl78"/>
    <w:basedOn w:val="Normal"/>
    <w:rsid w:val="00485665"/>
    <w:pPr>
      <w:pBdr>
        <w:bottom w:val="single" w:sz="8" w:space="0" w:color="auto"/>
        <w:right w:val="single" w:sz="8" w:space="0" w:color="auto"/>
      </w:pBdr>
      <w:suppressAutoHyphens w:val="0"/>
      <w:spacing w:before="100" w:beforeAutospacing="1" w:after="100" w:afterAutospacing="1"/>
      <w:jc w:val="center"/>
      <w:textAlignment w:val="center"/>
    </w:pPr>
    <w:rPr>
      <w:rFonts w:ascii="Arial" w:hAnsi="Arial" w:cs="Arial"/>
      <w:kern w:val="0"/>
      <w:sz w:val="20"/>
      <w:szCs w:val="20"/>
      <w:lang w:eastAsia="bg-BG"/>
    </w:rPr>
  </w:style>
  <w:style w:type="paragraph" w:customStyle="1" w:styleId="xl79">
    <w:name w:val="xl79"/>
    <w:basedOn w:val="Normal"/>
    <w:rsid w:val="00485665"/>
    <w:pPr>
      <w:pBdr>
        <w:bottom w:val="single" w:sz="8" w:space="0" w:color="auto"/>
        <w:right w:val="single" w:sz="8" w:space="0" w:color="auto"/>
      </w:pBdr>
      <w:suppressAutoHyphens w:val="0"/>
      <w:spacing w:before="100" w:beforeAutospacing="1" w:after="100" w:afterAutospacing="1"/>
      <w:textAlignment w:val="center"/>
    </w:pPr>
    <w:rPr>
      <w:rFonts w:ascii="Arial" w:hAnsi="Arial" w:cs="Arial"/>
      <w:kern w:val="0"/>
      <w:sz w:val="20"/>
      <w:szCs w:val="20"/>
      <w:lang w:eastAsia="bg-BG"/>
    </w:rPr>
  </w:style>
  <w:style w:type="paragraph" w:customStyle="1" w:styleId="xl80">
    <w:name w:val="xl80"/>
    <w:basedOn w:val="Normal"/>
    <w:rsid w:val="00485665"/>
    <w:pPr>
      <w:pBdr>
        <w:left w:val="single" w:sz="8" w:space="0" w:color="auto"/>
        <w:right w:val="single" w:sz="8" w:space="0" w:color="auto"/>
      </w:pBdr>
      <w:suppressAutoHyphens w:val="0"/>
      <w:spacing w:before="100" w:beforeAutospacing="1" w:after="100" w:afterAutospacing="1"/>
      <w:jc w:val="both"/>
      <w:textAlignment w:val="center"/>
    </w:pPr>
    <w:rPr>
      <w:rFonts w:ascii="Arial" w:hAnsi="Arial" w:cs="Arial"/>
      <w:kern w:val="0"/>
      <w:sz w:val="20"/>
      <w:szCs w:val="20"/>
      <w:lang w:eastAsia="bg-BG"/>
    </w:rPr>
  </w:style>
  <w:style w:type="paragraph" w:customStyle="1" w:styleId="xl81">
    <w:name w:val="xl81"/>
    <w:basedOn w:val="Normal"/>
    <w:rsid w:val="00485665"/>
    <w:pPr>
      <w:pBdr>
        <w:top w:val="single" w:sz="8" w:space="0" w:color="auto"/>
        <w:left w:val="single" w:sz="8" w:space="0" w:color="auto"/>
        <w:right w:val="single" w:sz="8" w:space="0" w:color="auto"/>
      </w:pBdr>
      <w:suppressAutoHyphens w:val="0"/>
      <w:spacing w:before="100" w:beforeAutospacing="1" w:after="100" w:afterAutospacing="1"/>
      <w:jc w:val="both"/>
      <w:textAlignment w:val="center"/>
    </w:pPr>
    <w:rPr>
      <w:rFonts w:ascii="Arial" w:hAnsi="Arial" w:cs="Arial"/>
      <w:kern w:val="0"/>
      <w:sz w:val="20"/>
      <w:szCs w:val="20"/>
      <w:lang w:eastAsia="bg-BG"/>
    </w:rPr>
  </w:style>
  <w:style w:type="paragraph" w:customStyle="1" w:styleId="xl82">
    <w:name w:val="xl82"/>
    <w:basedOn w:val="Normal"/>
    <w:rsid w:val="00485665"/>
    <w:pPr>
      <w:pBdr>
        <w:left w:val="single" w:sz="8" w:space="0" w:color="auto"/>
        <w:bottom w:val="single" w:sz="8" w:space="0" w:color="auto"/>
        <w:right w:val="single" w:sz="8" w:space="0" w:color="auto"/>
      </w:pBdr>
      <w:suppressAutoHyphens w:val="0"/>
      <w:spacing w:before="100" w:beforeAutospacing="1" w:after="100" w:afterAutospacing="1"/>
      <w:jc w:val="both"/>
      <w:textAlignment w:val="center"/>
    </w:pPr>
    <w:rPr>
      <w:rFonts w:ascii="Arial" w:hAnsi="Arial" w:cs="Arial"/>
      <w:kern w:val="0"/>
      <w:sz w:val="20"/>
      <w:szCs w:val="20"/>
      <w:lang w:eastAsia="bg-BG"/>
    </w:rPr>
  </w:style>
  <w:style w:type="paragraph" w:customStyle="1" w:styleId="xl83">
    <w:name w:val="xl83"/>
    <w:basedOn w:val="Normal"/>
    <w:rsid w:val="00485665"/>
    <w:pPr>
      <w:pBdr>
        <w:top w:val="single" w:sz="8" w:space="0" w:color="auto"/>
        <w:left w:val="single" w:sz="8" w:space="0" w:color="auto"/>
        <w:right w:val="single" w:sz="8" w:space="0" w:color="auto"/>
      </w:pBdr>
      <w:suppressAutoHyphens w:val="0"/>
      <w:spacing w:before="100" w:beforeAutospacing="1" w:after="100" w:afterAutospacing="1"/>
      <w:jc w:val="both"/>
      <w:textAlignment w:val="top"/>
    </w:pPr>
    <w:rPr>
      <w:rFonts w:ascii="Arial" w:hAnsi="Arial" w:cs="Arial"/>
      <w:kern w:val="0"/>
      <w:sz w:val="20"/>
      <w:szCs w:val="20"/>
      <w:lang w:eastAsia="bg-BG"/>
    </w:rPr>
  </w:style>
  <w:style w:type="paragraph" w:customStyle="1" w:styleId="xl84">
    <w:name w:val="xl84"/>
    <w:basedOn w:val="Normal"/>
    <w:rsid w:val="00485665"/>
    <w:pPr>
      <w:pBdr>
        <w:left w:val="single" w:sz="8" w:space="0" w:color="auto"/>
        <w:right w:val="single" w:sz="8" w:space="0" w:color="auto"/>
      </w:pBdr>
      <w:suppressAutoHyphens w:val="0"/>
      <w:spacing w:before="100" w:beforeAutospacing="1" w:after="100" w:afterAutospacing="1"/>
      <w:jc w:val="both"/>
      <w:textAlignment w:val="top"/>
    </w:pPr>
    <w:rPr>
      <w:rFonts w:ascii="Arial" w:hAnsi="Arial" w:cs="Arial"/>
      <w:kern w:val="0"/>
      <w:sz w:val="20"/>
      <w:szCs w:val="20"/>
      <w:lang w:eastAsia="bg-BG"/>
    </w:rPr>
  </w:style>
  <w:style w:type="paragraph" w:customStyle="1" w:styleId="xl85">
    <w:name w:val="xl85"/>
    <w:basedOn w:val="Normal"/>
    <w:rsid w:val="00485665"/>
    <w:pPr>
      <w:pBdr>
        <w:left w:val="single" w:sz="8" w:space="0" w:color="auto"/>
        <w:bottom w:val="single" w:sz="8" w:space="0" w:color="auto"/>
        <w:right w:val="single" w:sz="8" w:space="0" w:color="auto"/>
      </w:pBdr>
      <w:suppressAutoHyphens w:val="0"/>
      <w:spacing w:before="100" w:beforeAutospacing="1" w:after="100" w:afterAutospacing="1"/>
      <w:jc w:val="both"/>
      <w:textAlignment w:val="top"/>
    </w:pPr>
    <w:rPr>
      <w:rFonts w:ascii="Arial" w:hAnsi="Arial" w:cs="Arial"/>
      <w:kern w:val="0"/>
      <w:sz w:val="20"/>
      <w:szCs w:val="20"/>
      <w:lang w:eastAsia="bg-BG"/>
    </w:rPr>
  </w:style>
  <w:style w:type="paragraph" w:customStyle="1" w:styleId="xl86">
    <w:name w:val="xl86"/>
    <w:basedOn w:val="Normal"/>
    <w:rsid w:val="00485665"/>
    <w:pPr>
      <w:pBdr>
        <w:top w:val="single" w:sz="8" w:space="0" w:color="auto"/>
        <w:bottom w:val="single" w:sz="8" w:space="0" w:color="auto"/>
        <w:right w:val="single" w:sz="8" w:space="0" w:color="auto"/>
      </w:pBdr>
      <w:suppressAutoHyphens w:val="0"/>
      <w:spacing w:before="100" w:beforeAutospacing="1" w:after="100" w:afterAutospacing="1"/>
      <w:textAlignment w:val="center"/>
    </w:pPr>
    <w:rPr>
      <w:rFonts w:ascii="Arial" w:hAnsi="Arial" w:cs="Arial"/>
      <w:kern w:val="0"/>
      <w:sz w:val="20"/>
      <w:szCs w:val="20"/>
      <w:lang w:eastAsia="bg-BG"/>
    </w:rPr>
  </w:style>
  <w:style w:type="paragraph" w:customStyle="1" w:styleId="xl87">
    <w:name w:val="xl87"/>
    <w:basedOn w:val="Normal"/>
    <w:rsid w:val="00485665"/>
    <w:pPr>
      <w:pBdr>
        <w:top w:val="single" w:sz="8" w:space="0" w:color="auto"/>
        <w:left w:val="single" w:sz="8" w:space="0" w:color="auto"/>
        <w:right w:val="single" w:sz="8" w:space="0" w:color="auto"/>
      </w:pBdr>
      <w:suppressAutoHyphens w:val="0"/>
      <w:spacing w:before="100" w:beforeAutospacing="1" w:after="100" w:afterAutospacing="1"/>
      <w:textAlignment w:val="center"/>
    </w:pPr>
    <w:rPr>
      <w:rFonts w:ascii="Arial" w:hAnsi="Arial" w:cs="Arial"/>
      <w:kern w:val="0"/>
      <w:sz w:val="20"/>
      <w:szCs w:val="20"/>
      <w:lang w:eastAsia="bg-BG"/>
    </w:rPr>
  </w:style>
  <w:style w:type="paragraph" w:customStyle="1" w:styleId="xl88">
    <w:name w:val="xl88"/>
    <w:basedOn w:val="Normal"/>
    <w:rsid w:val="00485665"/>
    <w:pPr>
      <w:pBdr>
        <w:left w:val="single" w:sz="8" w:space="0" w:color="auto"/>
        <w:bottom w:val="single" w:sz="8" w:space="0" w:color="auto"/>
        <w:right w:val="single" w:sz="8" w:space="0" w:color="auto"/>
      </w:pBdr>
      <w:suppressAutoHyphens w:val="0"/>
      <w:spacing w:before="100" w:beforeAutospacing="1" w:after="100" w:afterAutospacing="1"/>
      <w:textAlignment w:val="center"/>
    </w:pPr>
    <w:rPr>
      <w:rFonts w:ascii="Arial" w:hAnsi="Arial" w:cs="Arial"/>
      <w:kern w:val="0"/>
      <w:sz w:val="20"/>
      <w:szCs w:val="20"/>
      <w:lang w:eastAsia="bg-BG"/>
    </w:rPr>
  </w:style>
  <w:style w:type="paragraph" w:customStyle="1" w:styleId="xl89">
    <w:name w:val="xl89"/>
    <w:basedOn w:val="Normal"/>
    <w:rsid w:val="00485665"/>
    <w:pPr>
      <w:pBdr>
        <w:top w:val="single" w:sz="8" w:space="0" w:color="auto"/>
        <w:left w:val="single" w:sz="8" w:space="0" w:color="auto"/>
        <w:right w:val="single" w:sz="8" w:space="0" w:color="auto"/>
      </w:pBdr>
      <w:suppressAutoHyphens w:val="0"/>
      <w:spacing w:before="100" w:beforeAutospacing="1" w:after="100" w:afterAutospacing="1"/>
      <w:textAlignment w:val="center"/>
    </w:pPr>
    <w:rPr>
      <w:rFonts w:ascii="Arial" w:hAnsi="Arial" w:cs="Arial"/>
      <w:color w:val="000000"/>
      <w:kern w:val="0"/>
      <w:sz w:val="20"/>
      <w:szCs w:val="20"/>
      <w:lang w:eastAsia="bg-BG"/>
    </w:rPr>
  </w:style>
  <w:style w:type="paragraph" w:customStyle="1" w:styleId="xl90">
    <w:name w:val="xl90"/>
    <w:basedOn w:val="Normal"/>
    <w:rsid w:val="00485665"/>
    <w:pPr>
      <w:pBdr>
        <w:left w:val="single" w:sz="8" w:space="0" w:color="auto"/>
        <w:bottom w:val="single" w:sz="8" w:space="0" w:color="auto"/>
        <w:right w:val="single" w:sz="8" w:space="0" w:color="auto"/>
      </w:pBdr>
      <w:suppressAutoHyphens w:val="0"/>
      <w:spacing w:before="100" w:beforeAutospacing="1" w:after="100" w:afterAutospacing="1"/>
      <w:textAlignment w:val="center"/>
    </w:pPr>
    <w:rPr>
      <w:rFonts w:ascii="Arial" w:hAnsi="Arial" w:cs="Arial"/>
      <w:color w:val="000000"/>
      <w:kern w:val="0"/>
      <w:sz w:val="20"/>
      <w:szCs w:val="20"/>
      <w:lang w:eastAsia="bg-BG"/>
    </w:rPr>
  </w:style>
  <w:style w:type="paragraph" w:customStyle="1" w:styleId="xl91">
    <w:name w:val="xl91"/>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kern w:val="0"/>
      <w:lang w:eastAsia="bg-BG"/>
    </w:rPr>
  </w:style>
  <w:style w:type="paragraph" w:customStyle="1" w:styleId="xl92">
    <w:name w:val="xl92"/>
    <w:basedOn w:val="Normal"/>
    <w:rsid w:val="00485665"/>
    <w:pPr>
      <w:suppressAutoHyphens w:val="0"/>
      <w:spacing w:before="100" w:beforeAutospacing="1" w:after="100" w:afterAutospacing="1"/>
      <w:jc w:val="center"/>
      <w:textAlignment w:val="center"/>
    </w:pPr>
    <w:rPr>
      <w:kern w:val="0"/>
      <w:lang w:eastAsia="bg-BG"/>
    </w:rPr>
  </w:style>
  <w:style w:type="paragraph" w:customStyle="1" w:styleId="xl93">
    <w:name w:val="xl93"/>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both"/>
      <w:textAlignment w:val="center"/>
    </w:pPr>
    <w:rPr>
      <w:kern w:val="0"/>
      <w:lang w:eastAsia="bg-BG"/>
    </w:rPr>
  </w:style>
  <w:style w:type="paragraph" w:customStyle="1" w:styleId="xl94">
    <w:name w:val="xl94"/>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kern w:val="0"/>
      <w:lang w:eastAsia="bg-BG"/>
    </w:rPr>
  </w:style>
  <w:style w:type="paragraph" w:customStyle="1" w:styleId="xl95">
    <w:name w:val="xl95"/>
    <w:basedOn w:val="Normal"/>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kern w:val="0"/>
      <w:lang w:eastAsia="bg-BG"/>
    </w:rPr>
  </w:style>
  <w:style w:type="paragraph" w:customStyle="1" w:styleId="xl96">
    <w:name w:val="xl96"/>
    <w:basedOn w:val="Normal"/>
    <w:uiPriority w:val="99"/>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color w:val="000000"/>
      <w:kern w:val="0"/>
      <w:lang w:eastAsia="bg-BG"/>
    </w:rPr>
  </w:style>
  <w:style w:type="paragraph" w:customStyle="1" w:styleId="xl97">
    <w:name w:val="xl97"/>
    <w:basedOn w:val="Normal"/>
    <w:uiPriority w:val="99"/>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both"/>
      <w:textAlignment w:val="center"/>
    </w:pPr>
    <w:rPr>
      <w:color w:val="000000"/>
      <w:kern w:val="0"/>
      <w:lang w:eastAsia="bg-BG"/>
    </w:rPr>
  </w:style>
  <w:style w:type="paragraph" w:customStyle="1" w:styleId="xl98">
    <w:name w:val="xl98"/>
    <w:basedOn w:val="Normal"/>
    <w:uiPriority w:val="99"/>
    <w:rsid w:val="0048566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kern w:val="0"/>
      <w:lang w:eastAsia="bg-BG"/>
    </w:rPr>
  </w:style>
  <w:style w:type="paragraph" w:customStyle="1" w:styleId="xl99">
    <w:name w:val="xl99"/>
    <w:basedOn w:val="Normal"/>
    <w:uiPriority w:val="99"/>
    <w:rsid w:val="00485665"/>
    <w:pPr>
      <w:pBdr>
        <w:top w:val="single" w:sz="8" w:space="0" w:color="auto"/>
        <w:left w:val="single" w:sz="8" w:space="0" w:color="auto"/>
        <w:right w:val="single" w:sz="8" w:space="0" w:color="auto"/>
      </w:pBdr>
      <w:suppressAutoHyphens w:val="0"/>
      <w:spacing w:before="100" w:beforeAutospacing="1" w:after="100" w:afterAutospacing="1"/>
      <w:textAlignment w:val="top"/>
    </w:pPr>
    <w:rPr>
      <w:rFonts w:ascii="Arial" w:hAnsi="Arial" w:cs="Arial"/>
      <w:kern w:val="0"/>
      <w:sz w:val="20"/>
      <w:szCs w:val="20"/>
      <w:lang w:eastAsia="bg-BG"/>
    </w:rPr>
  </w:style>
  <w:style w:type="paragraph" w:customStyle="1" w:styleId="xl100">
    <w:name w:val="xl100"/>
    <w:basedOn w:val="Normal"/>
    <w:uiPriority w:val="99"/>
    <w:rsid w:val="00485665"/>
    <w:pPr>
      <w:pBdr>
        <w:left w:val="single" w:sz="8" w:space="0" w:color="auto"/>
        <w:right w:val="single" w:sz="8" w:space="0" w:color="auto"/>
      </w:pBdr>
      <w:suppressAutoHyphens w:val="0"/>
      <w:spacing w:before="100" w:beforeAutospacing="1" w:after="100" w:afterAutospacing="1"/>
      <w:textAlignment w:val="top"/>
    </w:pPr>
    <w:rPr>
      <w:rFonts w:ascii="Arial" w:hAnsi="Arial" w:cs="Arial"/>
      <w:kern w:val="0"/>
      <w:sz w:val="20"/>
      <w:szCs w:val="20"/>
      <w:lang w:eastAsia="bg-BG"/>
    </w:rPr>
  </w:style>
  <w:style w:type="paragraph" w:customStyle="1" w:styleId="xl101">
    <w:name w:val="xl101"/>
    <w:basedOn w:val="Normal"/>
    <w:uiPriority w:val="99"/>
    <w:rsid w:val="00485665"/>
    <w:pPr>
      <w:pBdr>
        <w:left w:val="single" w:sz="8" w:space="0" w:color="auto"/>
        <w:bottom w:val="single" w:sz="8" w:space="0" w:color="auto"/>
        <w:right w:val="single" w:sz="8" w:space="0" w:color="auto"/>
      </w:pBdr>
      <w:suppressAutoHyphens w:val="0"/>
      <w:spacing w:before="100" w:beforeAutospacing="1" w:after="100" w:afterAutospacing="1"/>
      <w:textAlignment w:val="top"/>
    </w:pPr>
    <w:rPr>
      <w:rFonts w:ascii="Arial" w:hAnsi="Arial" w:cs="Arial"/>
      <w:kern w:val="0"/>
      <w:sz w:val="20"/>
      <w:szCs w:val="20"/>
      <w:lang w:eastAsia="bg-BG"/>
    </w:rPr>
  </w:style>
  <w:style w:type="paragraph" w:customStyle="1" w:styleId="CharCharChar1">
    <w:name w:val="Char Char Char1"/>
    <w:basedOn w:val="Normal"/>
    <w:uiPriority w:val="99"/>
    <w:rsid w:val="00485665"/>
    <w:pPr>
      <w:tabs>
        <w:tab w:val="left" w:pos="709"/>
      </w:tabs>
      <w:suppressAutoHyphens w:val="0"/>
      <w:spacing w:before="120" w:after="120"/>
      <w:ind w:left="360"/>
      <w:jc w:val="center"/>
    </w:pPr>
    <w:rPr>
      <w:rFonts w:ascii="Tahoma" w:hAnsi="Tahoma" w:cs="Tahoma"/>
      <w:b/>
      <w:bCs/>
      <w:kern w:val="0"/>
      <w:lang w:val="pl-PL" w:eastAsia="pl-PL"/>
    </w:rPr>
  </w:style>
  <w:style w:type="character" w:customStyle="1" w:styleId="infolabel">
    <w:name w:val="infolabel"/>
    <w:uiPriority w:val="99"/>
    <w:rsid w:val="00485665"/>
  </w:style>
  <w:style w:type="character" w:customStyle="1" w:styleId="samedocreference">
    <w:name w:val="samedocreference"/>
    <w:rsid w:val="00485665"/>
  </w:style>
  <w:style w:type="character" w:customStyle="1" w:styleId="a7">
    <w:name w:val="Основен текст_"/>
    <w:uiPriority w:val="99"/>
    <w:rsid w:val="00485665"/>
    <w:rPr>
      <w:sz w:val="24"/>
      <w:szCs w:val="24"/>
    </w:rPr>
  </w:style>
  <w:style w:type="paragraph" w:styleId="BodyTextIndent3">
    <w:name w:val="Body Text Indent 3"/>
    <w:basedOn w:val="Normal"/>
    <w:link w:val="BodyTextIndent3Char"/>
    <w:rsid w:val="00485665"/>
    <w:pPr>
      <w:suppressAutoHyphens w:val="0"/>
      <w:spacing w:after="120"/>
      <w:ind w:left="283"/>
    </w:pPr>
    <w:rPr>
      <w:rFonts w:ascii="Microsoft Sans Serif" w:eastAsia="Calibri" w:hAnsi="Microsoft Sans Serif" w:cs="Microsoft Sans Serif"/>
      <w:color w:val="000000"/>
      <w:kern w:val="0"/>
      <w:sz w:val="16"/>
      <w:szCs w:val="16"/>
      <w:lang w:eastAsia="bg-BG"/>
    </w:rPr>
  </w:style>
  <w:style w:type="character" w:customStyle="1" w:styleId="BodyTextIndent3Char">
    <w:name w:val="Body Text Indent 3 Char"/>
    <w:link w:val="BodyTextIndent3"/>
    <w:rsid w:val="00485665"/>
    <w:rPr>
      <w:rFonts w:ascii="Microsoft Sans Serif" w:eastAsia="Calibri" w:hAnsi="Microsoft Sans Serif" w:cs="Microsoft Sans Serif"/>
      <w:color w:val="000000"/>
      <w:sz w:val="16"/>
      <w:szCs w:val="16"/>
      <w:lang w:val="bg-BG" w:eastAsia="bg-BG"/>
    </w:rPr>
  </w:style>
  <w:style w:type="character" w:customStyle="1" w:styleId="312">
    <w:name w:val="Основен текст31"/>
    <w:uiPriority w:val="99"/>
    <w:rsid w:val="00485665"/>
    <w:rPr>
      <w:sz w:val="22"/>
      <w:szCs w:val="22"/>
    </w:rPr>
  </w:style>
  <w:style w:type="paragraph" w:customStyle="1" w:styleId="Style24">
    <w:name w:val="Style24"/>
    <w:basedOn w:val="Normal"/>
    <w:uiPriority w:val="99"/>
    <w:rsid w:val="00485665"/>
    <w:pPr>
      <w:widowControl w:val="0"/>
      <w:suppressAutoHyphens w:val="0"/>
      <w:autoSpaceDE w:val="0"/>
      <w:autoSpaceDN w:val="0"/>
      <w:adjustRightInd w:val="0"/>
      <w:spacing w:line="278" w:lineRule="exact"/>
    </w:pPr>
    <w:rPr>
      <w:kern w:val="0"/>
      <w:lang w:eastAsia="bg-BG"/>
    </w:rPr>
  </w:style>
  <w:style w:type="character" w:customStyle="1" w:styleId="FontStyle151">
    <w:name w:val="Font Style151"/>
    <w:uiPriority w:val="99"/>
    <w:rsid w:val="00485665"/>
    <w:rPr>
      <w:rFonts w:ascii="Times New Roman" w:hAnsi="Times New Roman" w:cs="Times New Roman"/>
      <w:sz w:val="24"/>
      <w:szCs w:val="24"/>
    </w:rPr>
  </w:style>
  <w:style w:type="character" w:customStyle="1" w:styleId="280">
    <w:name w:val="Основен текст28"/>
    <w:uiPriority w:val="99"/>
    <w:rsid w:val="00485665"/>
    <w:rPr>
      <w:sz w:val="23"/>
      <w:szCs w:val="23"/>
    </w:rPr>
  </w:style>
  <w:style w:type="character" w:customStyle="1" w:styleId="st1">
    <w:name w:val="st1"/>
    <w:uiPriority w:val="99"/>
    <w:rsid w:val="00485665"/>
  </w:style>
  <w:style w:type="character" w:customStyle="1" w:styleId="57">
    <w:name w:val="Основен текст + Курсив5"/>
    <w:uiPriority w:val="99"/>
    <w:rsid w:val="00485665"/>
    <w:rPr>
      <w:i/>
      <w:iCs/>
      <w:sz w:val="23"/>
      <w:szCs w:val="23"/>
    </w:rPr>
  </w:style>
  <w:style w:type="character" w:customStyle="1" w:styleId="45">
    <w:name w:val="Основен текст + Курсив4"/>
    <w:uiPriority w:val="99"/>
    <w:rsid w:val="00485665"/>
    <w:rPr>
      <w:i/>
      <w:iCs/>
      <w:sz w:val="23"/>
      <w:szCs w:val="23"/>
    </w:rPr>
  </w:style>
  <w:style w:type="character" w:customStyle="1" w:styleId="1130">
    <w:name w:val="Основен текст (11)3"/>
    <w:uiPriority w:val="99"/>
    <w:rsid w:val="00485665"/>
  </w:style>
  <w:style w:type="character" w:customStyle="1" w:styleId="131">
    <w:name w:val="Основен текст + Курсив13"/>
    <w:uiPriority w:val="99"/>
    <w:rsid w:val="00485665"/>
    <w:rPr>
      <w:i/>
      <w:iCs/>
      <w:sz w:val="23"/>
      <w:szCs w:val="23"/>
    </w:rPr>
  </w:style>
  <w:style w:type="character" w:customStyle="1" w:styleId="760">
    <w:name w:val="Основен текст (7) + Не е курсив6"/>
    <w:uiPriority w:val="99"/>
    <w:rsid w:val="00485665"/>
  </w:style>
  <w:style w:type="character" w:customStyle="1" w:styleId="75">
    <w:name w:val="Основен текст (7) + Не е курсив5"/>
    <w:uiPriority w:val="99"/>
    <w:rsid w:val="00485665"/>
  </w:style>
  <w:style w:type="paragraph" w:customStyle="1" w:styleId="CharCharChar">
    <w:name w:val="Char Char Char"/>
    <w:basedOn w:val="Normal"/>
    <w:rsid w:val="00485665"/>
    <w:pPr>
      <w:tabs>
        <w:tab w:val="left" w:pos="709"/>
      </w:tabs>
      <w:suppressAutoHyphens w:val="0"/>
    </w:pPr>
    <w:rPr>
      <w:rFonts w:ascii="Tahoma" w:hAnsi="Tahoma" w:cs="Tahoma"/>
      <w:kern w:val="0"/>
      <w:lang w:val="pl-PL" w:eastAsia="pl-PL"/>
    </w:rPr>
  </w:style>
  <w:style w:type="paragraph" w:customStyle="1" w:styleId="Char">
    <w:name w:val="Знак Знак Char"/>
    <w:basedOn w:val="Normal"/>
    <w:uiPriority w:val="99"/>
    <w:rsid w:val="00485665"/>
    <w:pPr>
      <w:tabs>
        <w:tab w:val="left" w:pos="709"/>
      </w:tabs>
      <w:suppressAutoHyphens w:val="0"/>
    </w:pPr>
    <w:rPr>
      <w:rFonts w:ascii="Tahoma" w:hAnsi="Tahoma" w:cs="Tahoma"/>
      <w:kern w:val="0"/>
      <w:lang w:val="pl-PL" w:eastAsia="pl-PL"/>
    </w:rPr>
  </w:style>
  <w:style w:type="paragraph" w:customStyle="1" w:styleId="Char1CharCharCharCharCharCharCharCharCharCharCharCharCharCharCharCharCharCharChar">
    <w:name w:val="Char1 Char Char Char Char Char Char Знак Знак Char Char Char Char Знак Знак Char Char Знак Знак Char Char Char Char Char Char Char"/>
    <w:basedOn w:val="Normal"/>
    <w:uiPriority w:val="99"/>
    <w:rsid w:val="00485665"/>
    <w:pPr>
      <w:tabs>
        <w:tab w:val="left" w:pos="709"/>
      </w:tabs>
      <w:suppressAutoHyphens w:val="0"/>
    </w:pPr>
    <w:rPr>
      <w:rFonts w:ascii="Tahoma" w:hAnsi="Tahoma" w:cs="Tahoma"/>
      <w:kern w:val="0"/>
      <w:lang w:val="pl-PL" w:eastAsia="pl-PL"/>
    </w:rPr>
  </w:style>
  <w:style w:type="character" w:customStyle="1" w:styleId="FontStyle14">
    <w:name w:val="Font Style14"/>
    <w:uiPriority w:val="99"/>
    <w:rsid w:val="00485665"/>
    <w:rPr>
      <w:rFonts w:ascii="Arial" w:hAnsi="Arial" w:cs="Arial"/>
      <w:sz w:val="22"/>
      <w:szCs w:val="22"/>
    </w:rPr>
  </w:style>
  <w:style w:type="paragraph" w:styleId="PlainText">
    <w:name w:val="Plain Text"/>
    <w:basedOn w:val="Normal"/>
    <w:link w:val="PlainTextChar"/>
    <w:rsid w:val="00485665"/>
    <w:pPr>
      <w:suppressAutoHyphens w:val="0"/>
    </w:pPr>
    <w:rPr>
      <w:rFonts w:ascii="Courier New" w:hAnsi="Courier New" w:cs="Courier New"/>
      <w:kern w:val="0"/>
      <w:sz w:val="20"/>
      <w:szCs w:val="20"/>
      <w:lang w:eastAsia="bg-BG"/>
    </w:rPr>
  </w:style>
  <w:style w:type="character" w:customStyle="1" w:styleId="PlainTextChar">
    <w:name w:val="Plain Text Char"/>
    <w:link w:val="PlainText"/>
    <w:rsid w:val="00485665"/>
    <w:rPr>
      <w:rFonts w:ascii="Courier New" w:hAnsi="Courier New" w:cs="Courier New"/>
      <w:lang w:val="bg-BG" w:eastAsia="bg-BG"/>
    </w:rPr>
  </w:style>
  <w:style w:type="paragraph" w:customStyle="1" w:styleId="Char1CharCharCharCharCharChar1CharCharCharCharCharCharCharCharChar">
    <w:name w:val="Char1 Char Char Char Char Char Char Знак Знак1 Char Char Знак Знак Char Char Char Char Char Char Char"/>
    <w:basedOn w:val="Normal"/>
    <w:uiPriority w:val="99"/>
    <w:rsid w:val="00485665"/>
    <w:pPr>
      <w:tabs>
        <w:tab w:val="left" w:pos="709"/>
      </w:tabs>
      <w:suppressAutoHyphens w:val="0"/>
    </w:pPr>
    <w:rPr>
      <w:rFonts w:ascii="Tahoma" w:hAnsi="Tahoma" w:cs="Tahoma"/>
      <w:kern w:val="0"/>
      <w:lang w:val="pl-PL" w:eastAsia="pl-PL"/>
    </w:rPr>
  </w:style>
  <w:style w:type="paragraph" w:customStyle="1" w:styleId="Char1CharCharCharCharCharChar1CharCharCharCharCharCharCharCharCharCharCharCharCharCharChar">
    <w:name w:val="Char1 Char Char Char Char Char Char Знак Знак1 Char Char Знак Знак Char Char Char Char Char Char Char Char Char Char Char Char Char"/>
    <w:basedOn w:val="Normal"/>
    <w:uiPriority w:val="99"/>
    <w:rsid w:val="00485665"/>
    <w:pPr>
      <w:tabs>
        <w:tab w:val="left" w:pos="709"/>
      </w:tabs>
      <w:suppressAutoHyphens w:val="0"/>
    </w:pPr>
    <w:rPr>
      <w:rFonts w:ascii="Tahoma" w:hAnsi="Tahoma" w:cs="Tahoma"/>
      <w:kern w:val="0"/>
      <w:lang w:val="pl-PL" w:eastAsia="pl-PL"/>
    </w:rPr>
  </w:style>
  <w:style w:type="character" w:customStyle="1" w:styleId="FontStyle182">
    <w:name w:val="Font Style182"/>
    <w:uiPriority w:val="99"/>
    <w:rsid w:val="00485665"/>
    <w:rPr>
      <w:rFonts w:ascii="Times New Roman" w:hAnsi="Times New Roman" w:cs="Times New Roman"/>
      <w:sz w:val="22"/>
      <w:szCs w:val="22"/>
    </w:rPr>
  </w:style>
  <w:style w:type="paragraph" w:customStyle="1" w:styleId="oddl-nadpis">
    <w:name w:val="oddíl-nadpis"/>
    <w:basedOn w:val="Normal"/>
    <w:uiPriority w:val="99"/>
    <w:rsid w:val="00485665"/>
    <w:pPr>
      <w:keepNext/>
      <w:widowControl w:val="0"/>
      <w:tabs>
        <w:tab w:val="left" w:pos="567"/>
      </w:tabs>
      <w:suppressAutoHyphens w:val="0"/>
      <w:spacing w:before="240" w:line="240" w:lineRule="exact"/>
    </w:pPr>
    <w:rPr>
      <w:rFonts w:ascii="Arial" w:hAnsi="Arial" w:cs="Arial"/>
      <w:b/>
      <w:bCs/>
      <w:kern w:val="0"/>
      <w:lang w:val="cs-CZ" w:eastAsia="en-US"/>
    </w:rPr>
  </w:style>
  <w:style w:type="paragraph" w:customStyle="1" w:styleId="Style3">
    <w:name w:val="Style3"/>
    <w:basedOn w:val="Normal"/>
    <w:uiPriority w:val="99"/>
    <w:rsid w:val="00485665"/>
    <w:pPr>
      <w:widowControl w:val="0"/>
      <w:suppressAutoHyphens w:val="0"/>
      <w:autoSpaceDE w:val="0"/>
      <w:autoSpaceDN w:val="0"/>
      <w:adjustRightInd w:val="0"/>
    </w:pPr>
    <w:rPr>
      <w:kern w:val="0"/>
      <w:lang w:eastAsia="bg-BG"/>
    </w:rPr>
  </w:style>
  <w:style w:type="paragraph" w:customStyle="1" w:styleId="Style12">
    <w:name w:val="Style12"/>
    <w:basedOn w:val="Normal"/>
    <w:uiPriority w:val="99"/>
    <w:rsid w:val="00485665"/>
    <w:pPr>
      <w:widowControl w:val="0"/>
      <w:suppressAutoHyphens w:val="0"/>
      <w:autoSpaceDE w:val="0"/>
      <w:autoSpaceDN w:val="0"/>
      <w:adjustRightInd w:val="0"/>
      <w:spacing w:line="317" w:lineRule="exact"/>
      <w:jc w:val="both"/>
    </w:pPr>
    <w:rPr>
      <w:kern w:val="0"/>
      <w:lang w:eastAsia="bg-BG"/>
    </w:rPr>
  </w:style>
  <w:style w:type="character" w:customStyle="1" w:styleId="FontStyle19">
    <w:name w:val="Font Style19"/>
    <w:rsid w:val="00485665"/>
    <w:rPr>
      <w:rFonts w:ascii="Times New Roman" w:hAnsi="Times New Roman" w:cs="Times New Roman"/>
      <w:b/>
      <w:bCs/>
      <w:i/>
      <w:iCs/>
      <w:sz w:val="22"/>
      <w:szCs w:val="22"/>
    </w:rPr>
  </w:style>
  <w:style w:type="paragraph" w:customStyle="1" w:styleId="CharCharCharCharCharCharChar">
    <w:name w:val="Char Char Char Char Char Char Char"/>
    <w:basedOn w:val="Normal"/>
    <w:uiPriority w:val="99"/>
    <w:rsid w:val="00485665"/>
    <w:pPr>
      <w:tabs>
        <w:tab w:val="left" w:pos="709"/>
      </w:tabs>
      <w:suppressAutoHyphens w:val="0"/>
    </w:pPr>
    <w:rPr>
      <w:rFonts w:ascii="Tahoma" w:hAnsi="Tahoma" w:cs="Tahoma"/>
      <w:kern w:val="0"/>
      <w:lang w:val="pl-PL" w:eastAsia="pl-PL"/>
    </w:rPr>
  </w:style>
  <w:style w:type="paragraph" w:customStyle="1" w:styleId="CharCharCharCharCharCharCharCharCharCharCharCharCharCharChar">
    <w:name w:val="Char Char Char Char Char Char Char Char Char Char Char Char Char Char Char"/>
    <w:basedOn w:val="Normal"/>
    <w:uiPriority w:val="99"/>
    <w:rsid w:val="00485665"/>
    <w:pPr>
      <w:tabs>
        <w:tab w:val="left" w:pos="709"/>
      </w:tabs>
      <w:suppressAutoHyphens w:val="0"/>
    </w:pPr>
    <w:rPr>
      <w:rFonts w:ascii="Tahoma" w:hAnsi="Tahoma" w:cs="Tahoma"/>
      <w:kern w:val="0"/>
      <w:lang w:val="pl-PL" w:eastAsia="pl-PL"/>
    </w:rPr>
  </w:style>
  <w:style w:type="paragraph" w:customStyle="1" w:styleId="Char1CharCharCharCharCharChar1CharCharCharCharCharCharCharCharCharCharChar1CharCharCharCharCharChar">
    <w:name w:val="Char1 Char Char Char Char Char Char Знак Знак1 Char Char Знак Знак Char Char Char Char Char Char Char Char Char1 Char Char Char Char Char Char"/>
    <w:basedOn w:val="Normal"/>
    <w:uiPriority w:val="99"/>
    <w:rsid w:val="00485665"/>
    <w:pPr>
      <w:tabs>
        <w:tab w:val="left" w:pos="709"/>
      </w:tabs>
      <w:suppressAutoHyphens w:val="0"/>
    </w:pPr>
    <w:rPr>
      <w:rFonts w:ascii="Tahoma" w:hAnsi="Tahoma" w:cs="Tahoma"/>
      <w:kern w:val="0"/>
      <w:lang w:val="pl-PL" w:eastAsia="pl-PL"/>
    </w:rPr>
  </w:style>
  <w:style w:type="character" w:customStyle="1" w:styleId="small1">
    <w:name w:val="small1"/>
    <w:uiPriority w:val="99"/>
    <w:rsid w:val="00485665"/>
    <w:rPr>
      <w:rFonts w:ascii="Verdana" w:hAnsi="Verdana" w:cs="Verdana"/>
      <w:sz w:val="17"/>
      <w:szCs w:val="17"/>
    </w:rPr>
  </w:style>
  <w:style w:type="character" w:customStyle="1" w:styleId="1c">
    <w:name w:val="Бледо акцентиран1"/>
    <w:uiPriority w:val="99"/>
    <w:rsid w:val="00485665"/>
    <w:rPr>
      <w:i/>
      <w:iCs/>
      <w:color w:val="808080"/>
    </w:rPr>
  </w:style>
  <w:style w:type="paragraph" w:customStyle="1" w:styleId="Char1CharCharCharCharCharChar1CharCharCharCharCharCharCharCharCharCharCharChar">
    <w:name w:val="Char1 Char Char Char Char Char Char Знак Знак1 Char Char Знак Знак Char Char Char Char Char Char Char Char Char Char"/>
    <w:basedOn w:val="Normal"/>
    <w:uiPriority w:val="99"/>
    <w:rsid w:val="00485665"/>
    <w:pPr>
      <w:tabs>
        <w:tab w:val="left" w:pos="709"/>
      </w:tabs>
      <w:suppressAutoHyphens w:val="0"/>
    </w:pPr>
    <w:rPr>
      <w:rFonts w:ascii="Tahoma" w:hAnsi="Tahoma" w:cs="Tahoma"/>
      <w:kern w:val="0"/>
      <w:lang w:val="pl-PL" w:eastAsia="pl-PL"/>
    </w:rPr>
  </w:style>
  <w:style w:type="paragraph" w:styleId="NoSpacing">
    <w:name w:val="No Spacing"/>
    <w:uiPriority w:val="1"/>
    <w:qFormat/>
    <w:rsid w:val="00485665"/>
    <w:rPr>
      <w:rFonts w:ascii="Calibri" w:eastAsia="Calibri" w:hAnsi="Calibri" w:cs="Calibri"/>
      <w:sz w:val="22"/>
      <w:szCs w:val="22"/>
      <w:lang w:eastAsia="en-US"/>
    </w:rPr>
  </w:style>
  <w:style w:type="character" w:styleId="Emphasis">
    <w:name w:val="Emphasis"/>
    <w:uiPriority w:val="20"/>
    <w:qFormat/>
    <w:rsid w:val="00485665"/>
    <w:rPr>
      <w:i/>
      <w:iCs/>
    </w:rPr>
  </w:style>
  <w:style w:type="paragraph" w:customStyle="1" w:styleId="114">
    <w:name w:val="Списък на абзаци11"/>
    <w:basedOn w:val="Normal"/>
    <w:uiPriority w:val="99"/>
    <w:rsid w:val="00485665"/>
    <w:pPr>
      <w:suppressAutoHyphens w:val="0"/>
      <w:spacing w:after="160" w:line="259" w:lineRule="auto"/>
      <w:ind w:left="720"/>
    </w:pPr>
    <w:rPr>
      <w:rFonts w:ascii="Calibri" w:eastAsia="Calibri" w:hAnsi="Calibri" w:cs="Calibri"/>
      <w:kern w:val="0"/>
      <w:sz w:val="22"/>
      <w:szCs w:val="22"/>
      <w:lang w:eastAsia="en-US"/>
    </w:rPr>
  </w:style>
  <w:style w:type="character" w:customStyle="1" w:styleId="newdocreference">
    <w:name w:val="newdocreference"/>
    <w:rsid w:val="00485665"/>
  </w:style>
  <w:style w:type="character" w:customStyle="1" w:styleId="ListParagraphChar1">
    <w:name w:val="List Paragraph Char1"/>
    <w:aliases w:val="Colorful List Accent 1 Char,List1 Char,Гл точки Char"/>
    <w:link w:val="ListParagraph0"/>
    <w:uiPriority w:val="34"/>
    <w:locked/>
    <w:rsid w:val="00485665"/>
    <w:rPr>
      <w:rFonts w:ascii="Calibri" w:hAnsi="Calibri"/>
      <w:sz w:val="24"/>
      <w:szCs w:val="24"/>
      <w:lang w:val="bg-BG" w:eastAsia="bg-BG"/>
    </w:rPr>
  </w:style>
  <w:style w:type="character" w:styleId="FollowedHyperlink">
    <w:name w:val="FollowedHyperlink"/>
    <w:uiPriority w:val="99"/>
    <w:rsid w:val="00485665"/>
    <w:rPr>
      <w:color w:val="800080"/>
      <w:u w:val="single"/>
    </w:rPr>
  </w:style>
  <w:style w:type="paragraph" w:customStyle="1" w:styleId="2b">
    <w:name w:val="Без разредка2"/>
    <w:uiPriority w:val="99"/>
    <w:rsid w:val="00485665"/>
    <w:pPr>
      <w:suppressAutoHyphens/>
      <w:jc w:val="both"/>
    </w:pPr>
    <w:rPr>
      <w:rFonts w:eastAsia="Calibri"/>
      <w:sz w:val="24"/>
      <w:szCs w:val="24"/>
      <w:lang w:eastAsia="ar-SA"/>
    </w:rPr>
  </w:style>
  <w:style w:type="paragraph" w:customStyle="1" w:styleId="2c">
    <w:name w:val="Списък на абзаци2"/>
    <w:basedOn w:val="Normal"/>
    <w:uiPriority w:val="99"/>
    <w:rsid w:val="00485665"/>
    <w:pPr>
      <w:suppressAutoHyphens w:val="0"/>
      <w:ind w:left="720"/>
    </w:pPr>
    <w:rPr>
      <w:kern w:val="0"/>
      <w:lang w:eastAsia="bg-BG"/>
    </w:rPr>
  </w:style>
  <w:style w:type="numbering" w:customStyle="1" w:styleId="NoList1">
    <w:name w:val="No List1"/>
    <w:next w:val="NoList"/>
    <w:uiPriority w:val="99"/>
    <w:semiHidden/>
    <w:rsid w:val="00BF00C0"/>
  </w:style>
  <w:style w:type="paragraph" w:customStyle="1" w:styleId="Char1CharCharCharCharCharCharCharCharChar">
    <w:name w:val="Char1 Char Char Char Char Char Char Char Char Char"/>
    <w:basedOn w:val="Normal"/>
    <w:rsid w:val="00BF00C0"/>
    <w:pPr>
      <w:tabs>
        <w:tab w:val="left" w:pos="709"/>
      </w:tabs>
      <w:suppressAutoHyphens w:val="0"/>
    </w:pPr>
    <w:rPr>
      <w:rFonts w:ascii="Tahoma" w:hAnsi="Tahoma"/>
      <w:kern w:val="0"/>
      <w:lang w:val="pl-PL" w:eastAsia="pl-PL"/>
    </w:rPr>
  </w:style>
  <w:style w:type="character" w:customStyle="1" w:styleId="HeaderChar">
    <w:name w:val="Header Char"/>
    <w:basedOn w:val="DefaultParagraphFont"/>
    <w:uiPriority w:val="99"/>
    <w:semiHidden/>
    <w:rsid w:val="00BF00C0"/>
  </w:style>
  <w:style w:type="paragraph" w:customStyle="1" w:styleId="CharCharCharCharCharCharCharChar">
    <w:name w:val="Char Char Знак Char Char Знак Char Char Знак Char Char Знак"/>
    <w:basedOn w:val="Normal"/>
    <w:rsid w:val="00BF00C0"/>
    <w:pPr>
      <w:tabs>
        <w:tab w:val="left" w:pos="709"/>
      </w:tabs>
      <w:suppressAutoHyphens w:val="0"/>
    </w:pPr>
    <w:rPr>
      <w:rFonts w:ascii="Tahoma" w:hAnsi="Tahoma"/>
      <w:kern w:val="0"/>
      <w:lang w:val="pl-PL" w:eastAsia="pl-PL"/>
    </w:rPr>
  </w:style>
  <w:style w:type="paragraph" w:customStyle="1" w:styleId="CharCharCharCharCharChar">
    <w:name w:val="Char Char Знак Знак Char Char Знак Знак Char Char Знак Знак"/>
    <w:basedOn w:val="Normal"/>
    <w:rsid w:val="00BF00C0"/>
    <w:pPr>
      <w:tabs>
        <w:tab w:val="left" w:pos="709"/>
      </w:tabs>
      <w:suppressAutoHyphens w:val="0"/>
    </w:pPr>
    <w:rPr>
      <w:rFonts w:ascii="Tahoma" w:hAnsi="Tahoma"/>
      <w:kern w:val="0"/>
      <w:lang w:val="pl-PL" w:eastAsia="pl-PL"/>
    </w:rPr>
  </w:style>
  <w:style w:type="paragraph" w:customStyle="1" w:styleId="2CharChar">
    <w:name w:val="Знак Знак2 Char Char Знак Знак Знак"/>
    <w:basedOn w:val="Normal"/>
    <w:rsid w:val="00BF00C0"/>
    <w:pPr>
      <w:tabs>
        <w:tab w:val="left" w:pos="709"/>
      </w:tabs>
      <w:suppressAutoHyphens w:val="0"/>
    </w:pPr>
    <w:rPr>
      <w:rFonts w:ascii="Tahoma" w:hAnsi="Tahoma"/>
      <w:kern w:val="0"/>
      <w:lang w:val="pl-PL" w:eastAsia="pl-PL"/>
    </w:rPr>
  </w:style>
  <w:style w:type="character" w:customStyle="1" w:styleId="FontStyle34">
    <w:name w:val="Font Style34"/>
    <w:rsid w:val="00BF00C0"/>
    <w:rPr>
      <w:rFonts w:ascii="Times New Roman" w:hAnsi="Times New Roman" w:cs="Times New Roman" w:hint="default"/>
      <w:sz w:val="22"/>
      <w:szCs w:val="22"/>
    </w:rPr>
  </w:style>
  <w:style w:type="paragraph" w:customStyle="1" w:styleId="Style20">
    <w:name w:val="Style20"/>
    <w:basedOn w:val="Normal"/>
    <w:rsid w:val="00BF00C0"/>
    <w:pPr>
      <w:suppressAutoHyphens w:val="0"/>
      <w:spacing w:line="274" w:lineRule="exact"/>
      <w:ind w:hanging="353"/>
      <w:jc w:val="both"/>
    </w:pPr>
    <w:rPr>
      <w:kern w:val="0"/>
      <w:lang w:val="en-US" w:eastAsia="en-US"/>
    </w:rPr>
  </w:style>
  <w:style w:type="paragraph" w:customStyle="1" w:styleId="Style15">
    <w:name w:val="Style15"/>
    <w:basedOn w:val="Normal"/>
    <w:rsid w:val="00BF00C0"/>
    <w:pPr>
      <w:suppressAutoHyphens w:val="0"/>
      <w:spacing w:line="281" w:lineRule="exact"/>
      <w:ind w:hanging="353"/>
      <w:jc w:val="both"/>
    </w:pPr>
    <w:rPr>
      <w:kern w:val="0"/>
      <w:lang w:val="en-US" w:eastAsia="en-US"/>
    </w:rPr>
  </w:style>
  <w:style w:type="character" w:customStyle="1" w:styleId="FontStyle46">
    <w:name w:val="Font Style46"/>
    <w:rsid w:val="00BF00C0"/>
    <w:rPr>
      <w:rFonts w:ascii="Arial" w:hAnsi="Arial" w:cs="Arial"/>
      <w:b/>
      <w:bCs/>
      <w:sz w:val="22"/>
      <w:szCs w:val="22"/>
    </w:rPr>
  </w:style>
  <w:style w:type="paragraph" w:customStyle="1" w:styleId="CharCharCharCharCharCharCharCharCharChar">
    <w:name w:val="Char Знак Char Знак Char Char Знак Char Char Знак Char Char Знак Char Char"/>
    <w:basedOn w:val="Normal"/>
    <w:rsid w:val="00BF00C0"/>
    <w:pPr>
      <w:tabs>
        <w:tab w:val="left" w:pos="709"/>
      </w:tabs>
      <w:suppressAutoHyphens w:val="0"/>
    </w:pPr>
    <w:rPr>
      <w:rFonts w:ascii="Tahoma" w:hAnsi="Tahoma"/>
      <w:kern w:val="0"/>
      <w:lang w:val="pl-PL" w:eastAsia="pl-PL"/>
    </w:rPr>
  </w:style>
  <w:style w:type="paragraph" w:customStyle="1" w:styleId="Title-head-text">
    <w:name w:val="Title-head-text"/>
    <w:basedOn w:val="Normal"/>
    <w:next w:val="Title"/>
    <w:rsid w:val="00BF00C0"/>
    <w:pPr>
      <w:suppressAutoHyphens w:val="0"/>
      <w:spacing w:line="320" w:lineRule="atLeast"/>
      <w:jc w:val="center"/>
    </w:pPr>
    <w:rPr>
      <w:rFonts w:eastAsia="Batang"/>
      <w:b/>
      <w:kern w:val="0"/>
      <w:sz w:val="28"/>
      <w:szCs w:val="28"/>
      <w:lang w:val="ru-RU" w:eastAsia="bg-BG"/>
    </w:rPr>
  </w:style>
  <w:style w:type="paragraph" w:customStyle="1" w:styleId="CharCharCharCharCharCharCharChar0">
    <w:name w:val="Знак Char Char Знак Char Char Знак Char Char Знак Char Char"/>
    <w:basedOn w:val="Normal"/>
    <w:rsid w:val="00BF00C0"/>
    <w:pPr>
      <w:tabs>
        <w:tab w:val="left" w:pos="709"/>
      </w:tabs>
      <w:suppressAutoHyphens w:val="0"/>
    </w:pPr>
    <w:rPr>
      <w:rFonts w:ascii="Tahoma" w:hAnsi="Tahoma"/>
      <w:kern w:val="0"/>
      <w:lang w:val="pl-PL" w:eastAsia="pl-PL"/>
    </w:rPr>
  </w:style>
  <w:style w:type="paragraph" w:customStyle="1" w:styleId="CharChar6CharCharCharCharCharChar1CharChar">
    <w:name w:val="Char Char6 Char Char Char Char Char Char1 Char Char"/>
    <w:basedOn w:val="Normal"/>
    <w:rsid w:val="00BF00C0"/>
    <w:pPr>
      <w:tabs>
        <w:tab w:val="left" w:pos="709"/>
      </w:tabs>
      <w:suppressAutoHyphens w:val="0"/>
    </w:pPr>
    <w:rPr>
      <w:rFonts w:ascii="Tahoma" w:hAnsi="Tahoma"/>
      <w:kern w:val="0"/>
      <w:lang w:val="pl-PL" w:eastAsia="pl-PL"/>
    </w:rPr>
  </w:style>
  <w:style w:type="paragraph" w:customStyle="1" w:styleId="CharChar5CharCharCharChar">
    <w:name w:val="Char Char5 Char Char Char Char"/>
    <w:basedOn w:val="Normal"/>
    <w:rsid w:val="00BF00C0"/>
    <w:pPr>
      <w:tabs>
        <w:tab w:val="left" w:pos="709"/>
      </w:tabs>
      <w:suppressAutoHyphens w:val="0"/>
    </w:pPr>
    <w:rPr>
      <w:rFonts w:ascii="Tahoma" w:hAnsi="Tahoma"/>
      <w:kern w:val="0"/>
      <w:lang w:val="pl-PL" w:eastAsia="pl-PL"/>
    </w:rPr>
  </w:style>
  <w:style w:type="paragraph" w:customStyle="1" w:styleId="CharChar6CharCharCharCharCharChar">
    <w:name w:val="Char Char6 Char Char Char Char Char Char"/>
    <w:basedOn w:val="Normal"/>
    <w:rsid w:val="00BF00C0"/>
    <w:pPr>
      <w:tabs>
        <w:tab w:val="left" w:pos="709"/>
      </w:tabs>
      <w:suppressAutoHyphens w:val="0"/>
    </w:pPr>
    <w:rPr>
      <w:rFonts w:ascii="Tahoma" w:hAnsi="Tahoma"/>
      <w:kern w:val="0"/>
      <w:lang w:val="pl-PL" w:eastAsia="pl-PL"/>
    </w:rPr>
  </w:style>
  <w:style w:type="paragraph" w:customStyle="1" w:styleId="title8">
    <w:name w:val="title8"/>
    <w:basedOn w:val="Normal"/>
    <w:rsid w:val="00BF00C0"/>
    <w:pPr>
      <w:suppressAutoHyphens w:val="0"/>
      <w:ind w:firstLine="1155"/>
    </w:pPr>
    <w:rPr>
      <w:b/>
      <w:bCs/>
      <w:kern w:val="0"/>
      <w:lang w:eastAsia="bg-BG"/>
    </w:rPr>
  </w:style>
  <w:style w:type="character" w:customStyle="1" w:styleId="newdocreference1">
    <w:name w:val="newdocreference1"/>
    <w:rsid w:val="00BF00C0"/>
    <w:rPr>
      <w:i w:val="0"/>
      <w:iCs w:val="0"/>
      <w:color w:val="0000FF"/>
      <w:u w:val="single"/>
    </w:rPr>
  </w:style>
  <w:style w:type="character" w:customStyle="1" w:styleId="samedocreference1">
    <w:name w:val="samedocreference1"/>
    <w:rsid w:val="00BF00C0"/>
    <w:rPr>
      <w:i w:val="0"/>
      <w:iCs w:val="0"/>
      <w:color w:val="8B0000"/>
      <w:u w:val="single"/>
    </w:rPr>
  </w:style>
  <w:style w:type="paragraph" w:customStyle="1" w:styleId="CharChar6CharChar">
    <w:name w:val="Char Char6 Char Char"/>
    <w:basedOn w:val="Normal"/>
    <w:rsid w:val="00BF00C0"/>
    <w:pPr>
      <w:tabs>
        <w:tab w:val="left" w:pos="709"/>
      </w:tabs>
      <w:suppressAutoHyphens w:val="0"/>
    </w:pPr>
    <w:rPr>
      <w:rFonts w:ascii="Tahoma" w:hAnsi="Tahoma"/>
      <w:kern w:val="0"/>
      <w:lang w:val="pl-PL" w:eastAsia="pl-PL"/>
    </w:rPr>
  </w:style>
  <w:style w:type="paragraph" w:customStyle="1" w:styleId="CharChar6CharCharCharCharCharChar1">
    <w:name w:val="Char Char6 Char Char Char Char Char Char1"/>
    <w:basedOn w:val="Normal"/>
    <w:rsid w:val="00BF00C0"/>
    <w:pPr>
      <w:tabs>
        <w:tab w:val="left" w:pos="709"/>
      </w:tabs>
      <w:suppressAutoHyphens w:val="0"/>
    </w:pPr>
    <w:rPr>
      <w:rFonts w:ascii="Tahoma" w:hAnsi="Tahoma"/>
      <w:kern w:val="0"/>
      <w:lang w:val="pl-PL" w:eastAsia="pl-PL"/>
    </w:rPr>
  </w:style>
  <w:style w:type="character" w:customStyle="1" w:styleId="115">
    <w:name w:val="Заглавие 1 Знак1"/>
    <w:aliases w:val="Heading 1 Char1 Знак,Heading 1 Char Char Знак,Heading 1 Char1 Char Знак,Heading 1 Char1 Char Char Знак,Heading 1 Char Char Char Char Знак,Heading 1 Char1 Char1 Знак,Heading 1 Char Char Char1 Знак"/>
    <w:uiPriority w:val="99"/>
    <w:locked/>
    <w:rsid w:val="0003534D"/>
    <w:rPr>
      <w:rFonts w:ascii="Cambria" w:hAnsi="Cambria" w:cs="Cambria"/>
      <w:b/>
      <w:bCs/>
      <w:color w:val="365F91"/>
      <w:sz w:val="28"/>
      <w:szCs w:val="28"/>
      <w:lang w:val="en-US" w:eastAsia="en-US"/>
    </w:rPr>
  </w:style>
  <w:style w:type="character" w:customStyle="1" w:styleId="313">
    <w:name w:val="Заглавие 3 Знак1"/>
    <w:locked/>
    <w:rsid w:val="0003534D"/>
    <w:rPr>
      <w:rFonts w:ascii="Cambria" w:hAnsi="Cambria" w:cs="Cambria"/>
      <w:b/>
      <w:bCs/>
      <w:sz w:val="26"/>
      <w:szCs w:val="26"/>
      <w:lang w:val="en-US"/>
    </w:rPr>
  </w:style>
  <w:style w:type="character" w:customStyle="1" w:styleId="512">
    <w:name w:val="Заглавие 5 Знак1"/>
    <w:locked/>
    <w:rsid w:val="0003534D"/>
    <w:rPr>
      <w:rFonts w:ascii="Cambria" w:hAnsi="Cambria" w:cs="Cambria"/>
      <w:color w:val="243F60"/>
      <w:sz w:val="24"/>
      <w:szCs w:val="24"/>
      <w:lang w:val="en-US" w:eastAsia="en-US"/>
    </w:rPr>
  </w:style>
  <w:style w:type="character" w:customStyle="1" w:styleId="1d">
    <w:name w:val="Долен колонтитул Знак1"/>
    <w:uiPriority w:val="99"/>
    <w:locked/>
    <w:rsid w:val="0003534D"/>
    <w:rPr>
      <w:rFonts w:ascii="Times New Roman" w:hAnsi="Times New Roman" w:cs="Times New Roman"/>
      <w:sz w:val="24"/>
      <w:szCs w:val="24"/>
      <w:lang w:val="en-US"/>
    </w:rPr>
  </w:style>
  <w:style w:type="character" w:customStyle="1" w:styleId="315">
    <w:name w:val="Основен текст 3 Знак1"/>
    <w:uiPriority w:val="99"/>
    <w:locked/>
    <w:rsid w:val="0003534D"/>
    <w:rPr>
      <w:rFonts w:ascii="Times New Roman" w:hAnsi="Times New Roman" w:cs="Times New Roman"/>
      <w:sz w:val="16"/>
      <w:szCs w:val="16"/>
      <w:lang w:val="en-AU" w:eastAsia="bg-BG"/>
    </w:rPr>
  </w:style>
  <w:style w:type="character" w:customStyle="1" w:styleId="1e">
    <w:name w:val="Основен текст Знак1"/>
    <w:uiPriority w:val="99"/>
    <w:locked/>
    <w:rsid w:val="0003534D"/>
    <w:rPr>
      <w:rFonts w:ascii="Times New Roman" w:hAnsi="Times New Roman" w:cs="Times New Roman"/>
      <w:sz w:val="24"/>
      <w:szCs w:val="24"/>
      <w:lang w:val="en-US" w:eastAsia="en-US"/>
    </w:rPr>
  </w:style>
  <w:style w:type="paragraph" w:customStyle="1" w:styleId="Style5">
    <w:name w:val="Style5"/>
    <w:basedOn w:val="Normal"/>
    <w:uiPriority w:val="99"/>
    <w:rsid w:val="0003534D"/>
    <w:pPr>
      <w:widowControl w:val="0"/>
      <w:suppressAutoHyphens w:val="0"/>
      <w:autoSpaceDE w:val="0"/>
      <w:autoSpaceDN w:val="0"/>
      <w:adjustRightInd w:val="0"/>
    </w:pPr>
    <w:rPr>
      <w:kern w:val="0"/>
      <w:lang w:eastAsia="bg-BG"/>
    </w:rPr>
  </w:style>
  <w:style w:type="paragraph" w:styleId="Subtitle">
    <w:name w:val="Subtitle"/>
    <w:basedOn w:val="Normal"/>
    <w:next w:val="Normal"/>
    <w:link w:val="SubtitleChar"/>
    <w:uiPriority w:val="11"/>
    <w:qFormat/>
    <w:rsid w:val="0003534D"/>
    <w:pPr>
      <w:suppressAutoHyphens w:val="0"/>
      <w:spacing w:after="60"/>
      <w:jc w:val="center"/>
      <w:outlineLvl w:val="1"/>
    </w:pPr>
    <w:rPr>
      <w:rFonts w:ascii="Cambria" w:hAnsi="Cambria" w:cs="Cambria"/>
      <w:kern w:val="0"/>
      <w:lang w:val="en-US" w:eastAsia="en-US"/>
    </w:rPr>
  </w:style>
  <w:style w:type="character" w:customStyle="1" w:styleId="SubtitleChar">
    <w:name w:val="Subtitle Char"/>
    <w:link w:val="Subtitle"/>
    <w:uiPriority w:val="11"/>
    <w:rsid w:val="0003534D"/>
    <w:rPr>
      <w:rFonts w:ascii="Cambria" w:hAnsi="Cambria" w:cs="Cambria"/>
      <w:sz w:val="24"/>
      <w:szCs w:val="24"/>
    </w:rPr>
  </w:style>
  <w:style w:type="paragraph" w:styleId="ListNumber3">
    <w:name w:val="List Number 3"/>
    <w:basedOn w:val="Normal"/>
    <w:uiPriority w:val="99"/>
    <w:rsid w:val="0003534D"/>
    <w:pPr>
      <w:tabs>
        <w:tab w:val="num" w:pos="926"/>
      </w:tabs>
      <w:suppressAutoHyphens w:val="0"/>
      <w:ind w:left="926" w:hanging="360"/>
      <w:jc w:val="both"/>
    </w:pPr>
    <w:rPr>
      <w:rFonts w:ascii="Univers" w:hAnsi="Univers" w:cs="Univers"/>
      <w:kern w:val="0"/>
      <w:sz w:val="22"/>
      <w:szCs w:val="22"/>
      <w:lang w:val="en-GB" w:eastAsia="en-US"/>
    </w:rPr>
  </w:style>
  <w:style w:type="paragraph" w:customStyle="1" w:styleId="NormalParagraph">
    <w:name w:val="Normal Paragraph"/>
    <w:basedOn w:val="Normal"/>
    <w:uiPriority w:val="99"/>
    <w:rsid w:val="0003534D"/>
    <w:pPr>
      <w:widowControl w:val="0"/>
      <w:suppressAutoHyphens w:val="0"/>
      <w:spacing w:after="120"/>
    </w:pPr>
    <w:rPr>
      <w:kern w:val="0"/>
      <w:sz w:val="22"/>
      <w:szCs w:val="22"/>
      <w:lang w:val="en-GB" w:eastAsia="en-US"/>
    </w:rPr>
  </w:style>
  <w:style w:type="paragraph" w:customStyle="1" w:styleId="CharCharCharCharCharChar0">
    <w:name w:val="Char Char Знак Знак Char Char Знак Знак Char Char Знак"/>
    <w:basedOn w:val="Normal"/>
    <w:uiPriority w:val="99"/>
    <w:rsid w:val="0003534D"/>
    <w:pPr>
      <w:tabs>
        <w:tab w:val="left" w:pos="709"/>
      </w:tabs>
      <w:suppressAutoHyphens w:val="0"/>
    </w:pPr>
    <w:rPr>
      <w:rFonts w:ascii="Tahoma" w:hAnsi="Tahoma" w:cs="Tahoma"/>
      <w:kern w:val="0"/>
      <w:sz w:val="20"/>
      <w:szCs w:val="20"/>
      <w:lang w:val="pl-PL" w:eastAsia="pl-PL"/>
    </w:rPr>
  </w:style>
  <w:style w:type="paragraph" w:customStyle="1" w:styleId="Style117">
    <w:name w:val="Style117"/>
    <w:basedOn w:val="Normal"/>
    <w:uiPriority w:val="99"/>
    <w:rsid w:val="0003534D"/>
    <w:pPr>
      <w:widowControl w:val="0"/>
      <w:suppressAutoHyphens w:val="0"/>
      <w:autoSpaceDE w:val="0"/>
      <w:autoSpaceDN w:val="0"/>
      <w:adjustRightInd w:val="0"/>
      <w:spacing w:line="418" w:lineRule="exact"/>
      <w:ind w:firstLine="725"/>
      <w:jc w:val="both"/>
    </w:pPr>
    <w:rPr>
      <w:kern w:val="0"/>
      <w:lang w:eastAsia="bg-BG"/>
    </w:rPr>
  </w:style>
  <w:style w:type="character" w:customStyle="1" w:styleId="FontStyle225">
    <w:name w:val="Font Style225"/>
    <w:uiPriority w:val="99"/>
    <w:rsid w:val="0003534D"/>
    <w:rPr>
      <w:rFonts w:ascii="Tahoma" w:hAnsi="Tahoma"/>
      <w:b/>
      <w:sz w:val="18"/>
    </w:rPr>
  </w:style>
  <w:style w:type="paragraph" w:customStyle="1" w:styleId="CharChar1Char">
    <w:name w:val="Char Char1 Char"/>
    <w:basedOn w:val="Normal"/>
    <w:uiPriority w:val="99"/>
    <w:rsid w:val="0003534D"/>
    <w:pPr>
      <w:tabs>
        <w:tab w:val="left" w:pos="709"/>
      </w:tabs>
      <w:suppressAutoHyphens w:val="0"/>
    </w:pPr>
    <w:rPr>
      <w:rFonts w:ascii="Tahoma" w:hAnsi="Tahoma" w:cs="Tahoma"/>
      <w:kern w:val="0"/>
      <w:lang w:val="pl-PL" w:eastAsia="pl-PL"/>
    </w:rPr>
  </w:style>
  <w:style w:type="paragraph" w:customStyle="1" w:styleId="3a">
    <w:name w:val="Ниво 3 текст"/>
    <w:basedOn w:val="Normal"/>
    <w:link w:val="3Char"/>
    <w:uiPriority w:val="99"/>
    <w:rsid w:val="0003534D"/>
    <w:pPr>
      <w:suppressAutoHyphens w:val="0"/>
      <w:spacing w:after="120" w:line="276" w:lineRule="auto"/>
      <w:ind w:left="556"/>
    </w:pPr>
    <w:rPr>
      <w:rFonts w:ascii="Calibri" w:hAnsi="Calibri"/>
      <w:kern w:val="0"/>
      <w:sz w:val="22"/>
      <w:szCs w:val="20"/>
      <w:lang w:eastAsia="en-GB"/>
    </w:rPr>
  </w:style>
  <w:style w:type="character" w:customStyle="1" w:styleId="3Char">
    <w:name w:val="Ниво 3 текст Char"/>
    <w:link w:val="3a"/>
    <w:uiPriority w:val="99"/>
    <w:locked/>
    <w:rsid w:val="0003534D"/>
    <w:rPr>
      <w:rFonts w:ascii="Calibri" w:hAnsi="Calibri"/>
      <w:sz w:val="22"/>
      <w:lang w:val="bg-BG" w:eastAsia="en-GB"/>
    </w:rPr>
  </w:style>
  <w:style w:type="paragraph" w:customStyle="1" w:styleId="46">
    <w:name w:val="Ниво 4 текст"/>
    <w:basedOn w:val="3a"/>
    <w:link w:val="4Char"/>
    <w:uiPriority w:val="99"/>
    <w:rsid w:val="0003534D"/>
  </w:style>
  <w:style w:type="character" w:customStyle="1" w:styleId="4Char">
    <w:name w:val="Ниво 4 текст Char"/>
    <w:link w:val="46"/>
    <w:uiPriority w:val="99"/>
    <w:locked/>
    <w:rsid w:val="0003534D"/>
    <w:rPr>
      <w:rFonts w:ascii="Calibri" w:hAnsi="Calibri"/>
      <w:sz w:val="22"/>
      <w:lang w:val="bg-BG" w:eastAsia="en-GB"/>
    </w:rPr>
  </w:style>
  <w:style w:type="paragraph" w:customStyle="1" w:styleId="BodyText31">
    <w:name w:val="Body Text 31"/>
    <w:basedOn w:val="Normal"/>
    <w:uiPriority w:val="99"/>
    <w:rsid w:val="0003534D"/>
    <w:pPr>
      <w:tabs>
        <w:tab w:val="left" w:pos="-142"/>
        <w:tab w:val="left" w:pos="720"/>
      </w:tabs>
      <w:suppressAutoHyphens w:val="0"/>
      <w:overflowPunct w:val="0"/>
      <w:autoSpaceDE w:val="0"/>
      <w:autoSpaceDN w:val="0"/>
      <w:adjustRightInd w:val="0"/>
      <w:spacing w:before="120"/>
      <w:jc w:val="both"/>
      <w:textAlignment w:val="baseline"/>
    </w:pPr>
    <w:rPr>
      <w:kern w:val="0"/>
      <w:lang w:eastAsia="bg-BG"/>
    </w:rPr>
  </w:style>
  <w:style w:type="paragraph" w:customStyle="1" w:styleId="Style7">
    <w:name w:val="Style7"/>
    <w:basedOn w:val="Normal"/>
    <w:uiPriority w:val="99"/>
    <w:rsid w:val="0003534D"/>
    <w:pPr>
      <w:widowControl w:val="0"/>
      <w:suppressAutoHyphens w:val="0"/>
      <w:autoSpaceDE w:val="0"/>
      <w:autoSpaceDN w:val="0"/>
      <w:adjustRightInd w:val="0"/>
      <w:spacing w:line="317" w:lineRule="exact"/>
      <w:ind w:firstLine="1399"/>
    </w:pPr>
    <w:rPr>
      <w:kern w:val="0"/>
      <w:lang w:eastAsia="bg-BG"/>
    </w:rPr>
  </w:style>
  <w:style w:type="paragraph" w:styleId="TOCHeading">
    <w:name w:val="TOC Heading"/>
    <w:basedOn w:val="Heading1"/>
    <w:next w:val="Normal"/>
    <w:uiPriority w:val="39"/>
    <w:qFormat/>
    <w:rsid w:val="0003534D"/>
    <w:pPr>
      <w:spacing w:before="480" w:line="276" w:lineRule="auto"/>
      <w:outlineLvl w:val="9"/>
    </w:pPr>
    <w:rPr>
      <w:rFonts w:ascii="Cambria" w:hAnsi="Cambria" w:cs="Cambria"/>
      <w:b/>
      <w:bCs/>
      <w:color w:val="365F91"/>
      <w:sz w:val="28"/>
      <w:szCs w:val="28"/>
      <w:lang w:eastAsia="bg-BG"/>
    </w:rPr>
  </w:style>
  <w:style w:type="paragraph" w:styleId="TOC3">
    <w:name w:val="toc 3"/>
    <w:basedOn w:val="Normal"/>
    <w:next w:val="Normal"/>
    <w:autoRedefine/>
    <w:uiPriority w:val="39"/>
    <w:rsid w:val="0003534D"/>
    <w:pPr>
      <w:tabs>
        <w:tab w:val="right" w:leader="dot" w:pos="9498"/>
      </w:tabs>
      <w:suppressAutoHyphens w:val="0"/>
      <w:spacing w:before="60" w:line="276" w:lineRule="auto"/>
      <w:jc w:val="both"/>
    </w:pPr>
    <w:rPr>
      <w:kern w:val="0"/>
      <w:lang w:val="en-US" w:eastAsia="en-US"/>
    </w:rPr>
  </w:style>
  <w:style w:type="paragraph" w:styleId="TOC2">
    <w:name w:val="toc 2"/>
    <w:basedOn w:val="Normal"/>
    <w:next w:val="Normal"/>
    <w:autoRedefine/>
    <w:uiPriority w:val="39"/>
    <w:rsid w:val="0003534D"/>
    <w:pPr>
      <w:suppressAutoHyphens w:val="0"/>
      <w:spacing w:after="100"/>
      <w:ind w:left="240"/>
    </w:pPr>
    <w:rPr>
      <w:kern w:val="0"/>
      <w:lang w:val="en-US" w:eastAsia="en-US"/>
    </w:rPr>
  </w:style>
  <w:style w:type="paragraph" w:customStyle="1" w:styleId="CharCharCharChar0">
    <w:name w:val="Знак Char Char Знак Char Char Знак"/>
    <w:basedOn w:val="Normal"/>
    <w:uiPriority w:val="99"/>
    <w:rsid w:val="0003534D"/>
    <w:pPr>
      <w:tabs>
        <w:tab w:val="left" w:pos="709"/>
      </w:tabs>
      <w:suppressAutoHyphens w:val="0"/>
      <w:jc w:val="both"/>
    </w:pPr>
    <w:rPr>
      <w:rFonts w:ascii="Tahoma" w:hAnsi="Tahoma" w:cs="Tahoma"/>
      <w:kern w:val="0"/>
      <w:lang w:val="pl-PL" w:eastAsia="pl-PL"/>
    </w:rPr>
  </w:style>
  <w:style w:type="character" w:customStyle="1" w:styleId="FontStyle62">
    <w:name w:val="Font Style62"/>
    <w:uiPriority w:val="99"/>
    <w:rsid w:val="0003534D"/>
    <w:rPr>
      <w:rFonts w:ascii="Times New Roman" w:hAnsi="Times New Roman"/>
      <w:sz w:val="20"/>
    </w:rPr>
  </w:style>
  <w:style w:type="paragraph" w:customStyle="1" w:styleId="CharChar">
    <w:name w:val="Char Char"/>
    <w:basedOn w:val="Normal"/>
    <w:uiPriority w:val="99"/>
    <w:rsid w:val="0003534D"/>
    <w:pPr>
      <w:tabs>
        <w:tab w:val="left" w:pos="709"/>
      </w:tabs>
      <w:suppressAutoHyphens w:val="0"/>
    </w:pPr>
    <w:rPr>
      <w:rFonts w:ascii="Tahoma" w:hAnsi="Tahoma" w:cs="Tahoma"/>
      <w:kern w:val="0"/>
      <w:sz w:val="20"/>
      <w:szCs w:val="20"/>
      <w:lang w:val="pl-PL" w:eastAsia="pl-PL"/>
    </w:rPr>
  </w:style>
  <w:style w:type="paragraph" w:customStyle="1" w:styleId="Text1">
    <w:name w:val="Text 1"/>
    <w:basedOn w:val="Normal"/>
    <w:rsid w:val="0003534D"/>
    <w:pPr>
      <w:suppressAutoHyphens w:val="0"/>
      <w:spacing w:after="240"/>
      <w:ind w:left="482"/>
      <w:jc w:val="both"/>
    </w:pPr>
    <w:rPr>
      <w:kern w:val="0"/>
      <w:lang w:val="en-GB" w:eastAsia="en-US"/>
    </w:rPr>
  </w:style>
  <w:style w:type="paragraph" w:styleId="TOC1">
    <w:name w:val="toc 1"/>
    <w:basedOn w:val="Normal"/>
    <w:next w:val="Normal"/>
    <w:autoRedefine/>
    <w:uiPriority w:val="39"/>
    <w:rsid w:val="0003534D"/>
    <w:pPr>
      <w:suppressAutoHyphens w:val="0"/>
      <w:spacing w:after="100"/>
    </w:pPr>
    <w:rPr>
      <w:kern w:val="0"/>
      <w:lang w:val="en-US" w:eastAsia="en-US"/>
    </w:rPr>
  </w:style>
  <w:style w:type="character" w:customStyle="1" w:styleId="412">
    <w:name w:val="Заглавие 4 Знак1"/>
    <w:uiPriority w:val="99"/>
    <w:rsid w:val="0003534D"/>
    <w:rPr>
      <w:rFonts w:ascii="Cambria" w:eastAsia="Times New Roman" w:hAnsi="Cambria" w:cs="Times New Roman"/>
      <w:b/>
      <w:bCs/>
      <w:i/>
      <w:iCs/>
      <w:color w:val="4F81BD"/>
      <w:sz w:val="24"/>
      <w:szCs w:val="24"/>
      <w:lang w:val="en-US" w:eastAsia="en-US"/>
    </w:rPr>
  </w:style>
  <w:style w:type="paragraph" w:customStyle="1" w:styleId="Style8">
    <w:name w:val="Style8"/>
    <w:basedOn w:val="Normal"/>
    <w:rsid w:val="0003534D"/>
    <w:pPr>
      <w:widowControl w:val="0"/>
      <w:suppressAutoHyphens w:val="0"/>
      <w:autoSpaceDE w:val="0"/>
      <w:autoSpaceDN w:val="0"/>
      <w:adjustRightInd w:val="0"/>
      <w:jc w:val="both"/>
    </w:pPr>
    <w:rPr>
      <w:kern w:val="0"/>
      <w:lang w:val="en-US" w:eastAsia="en-US"/>
    </w:rPr>
  </w:style>
  <w:style w:type="character" w:customStyle="1" w:styleId="-1">
    <w:name w:val="Цветен списък - Акцент 1 Знак"/>
    <w:link w:val="ColorfulList-Accent1"/>
    <w:locked/>
    <w:rsid w:val="0003534D"/>
    <w:rPr>
      <w:lang w:val="en-AU" w:eastAsia="bg-BG" w:bidi="ar-SA"/>
    </w:rPr>
  </w:style>
  <w:style w:type="table" w:styleId="ColorfulList-Accent1">
    <w:name w:val="Colorful List Accent 1"/>
    <w:basedOn w:val="TableNormal"/>
    <w:link w:val="-1"/>
    <w:rsid w:val="0003534D"/>
    <w:rPr>
      <w:lang w:val="en-AU"/>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oxtitle">
    <w:name w:val="box_title"/>
    <w:basedOn w:val="Normal"/>
    <w:rsid w:val="0003534D"/>
    <w:pPr>
      <w:suppressAutoHyphens w:val="0"/>
      <w:spacing w:before="100" w:beforeAutospacing="1" w:after="100" w:afterAutospacing="1"/>
    </w:pPr>
    <w:rPr>
      <w:kern w:val="0"/>
      <w:lang w:eastAsia="bg-BG"/>
    </w:rPr>
  </w:style>
  <w:style w:type="paragraph" w:customStyle="1" w:styleId="Heading21">
    <w:name w:val="Heading 21"/>
    <w:basedOn w:val="Normal"/>
    <w:next w:val="Normal"/>
    <w:unhideWhenUsed/>
    <w:qFormat/>
    <w:rsid w:val="0003534D"/>
    <w:pPr>
      <w:keepNext/>
      <w:keepLines/>
      <w:suppressAutoHyphens w:val="0"/>
      <w:spacing w:before="40"/>
      <w:outlineLvl w:val="1"/>
    </w:pPr>
    <w:rPr>
      <w:rFonts w:ascii="Calibri Light" w:hAnsi="Calibri Light"/>
      <w:color w:val="2E74B5"/>
      <w:kern w:val="0"/>
      <w:sz w:val="26"/>
      <w:szCs w:val="26"/>
      <w:lang w:eastAsia="bg-BG"/>
    </w:rPr>
  </w:style>
  <w:style w:type="character" w:customStyle="1" w:styleId="TitleChar1">
    <w:name w:val="Title Char1"/>
    <w:aliases w:val=" Char Char Char1,Body Text Indent 3 Char Char Char1, Char Char Char Char Char Char Char Char Char Char1, Char Char Char Char Char Char Char Char Char2,Title_1 Char1"/>
    <w:locked/>
    <w:rsid w:val="0003534D"/>
    <w:rPr>
      <w:rFonts w:ascii="Arial" w:eastAsia="Times New Roman" w:hAnsi="Arial" w:cs="Arial"/>
      <w:b/>
      <w:bCs/>
      <w:sz w:val="32"/>
      <w:szCs w:val="32"/>
      <w:lang w:val="bg-BG" w:eastAsia="bg-BG"/>
    </w:rPr>
  </w:style>
  <w:style w:type="paragraph" w:customStyle="1" w:styleId="0000">
    <w:name w:val="0000СТ"/>
    <w:basedOn w:val="Heading2"/>
    <w:rsid w:val="0003534D"/>
    <w:pPr>
      <w:keepLines/>
      <w:numPr>
        <w:ilvl w:val="0"/>
        <w:numId w:val="0"/>
      </w:numPr>
      <w:suppressAutoHyphens w:val="0"/>
      <w:spacing w:before="200" w:line="276" w:lineRule="auto"/>
      <w:jc w:val="left"/>
    </w:pPr>
    <w:rPr>
      <w:rFonts w:ascii="Calibri Light" w:hAnsi="Calibri Light"/>
      <w:b w:val="0"/>
      <w:bCs w:val="0"/>
      <w:color w:val="2E74B5"/>
      <w:sz w:val="26"/>
      <w:szCs w:val="26"/>
      <w:lang w:val="en-US" w:eastAsia="bg-BG"/>
    </w:rPr>
  </w:style>
  <w:style w:type="paragraph" w:customStyle="1" w:styleId="Stassy">
    <w:name w:val="Stassy"/>
    <w:basedOn w:val="Caption"/>
    <w:link w:val="StassyChar"/>
    <w:uiPriority w:val="99"/>
    <w:rsid w:val="0003534D"/>
    <w:pPr>
      <w:suppressLineNumbers w:val="0"/>
      <w:tabs>
        <w:tab w:val="left" w:pos="-1080"/>
      </w:tabs>
      <w:suppressAutoHyphens w:val="0"/>
      <w:spacing w:before="80" w:after="80"/>
      <w:outlineLvl w:val="2"/>
    </w:pPr>
    <w:rPr>
      <w:rFonts w:eastAsia="Calibri" w:cs="Times New Roman"/>
      <w:b/>
      <w:i w:val="0"/>
      <w:iCs w:val="0"/>
      <w:kern w:val="0"/>
      <w:szCs w:val="20"/>
      <w:lang w:eastAsia="bg-BG"/>
    </w:rPr>
  </w:style>
  <w:style w:type="character" w:customStyle="1" w:styleId="StassyChar">
    <w:name w:val="Stassy Char"/>
    <w:link w:val="Stassy"/>
    <w:uiPriority w:val="99"/>
    <w:locked/>
    <w:rsid w:val="0003534D"/>
    <w:rPr>
      <w:rFonts w:eastAsia="Calibri"/>
      <w:b/>
      <w:sz w:val="24"/>
      <w:lang w:val="bg-BG" w:eastAsia="bg-BG"/>
    </w:rPr>
  </w:style>
  <w:style w:type="paragraph" w:customStyle="1" w:styleId="Application3">
    <w:name w:val="Application3"/>
    <w:basedOn w:val="Normal"/>
    <w:autoRedefine/>
    <w:uiPriority w:val="99"/>
    <w:rsid w:val="0003534D"/>
    <w:pPr>
      <w:numPr>
        <w:numId w:val="6"/>
      </w:numPr>
      <w:tabs>
        <w:tab w:val="left" w:pos="426"/>
      </w:tabs>
      <w:suppressAutoHyphens w:val="0"/>
      <w:spacing w:before="100" w:beforeAutospacing="1" w:line="360" w:lineRule="auto"/>
      <w:ind w:left="0" w:firstLine="0"/>
    </w:pPr>
    <w:rPr>
      <w:rFonts w:cs="Verdana"/>
      <w:bCs/>
      <w:spacing w:val="-2"/>
      <w:kern w:val="0"/>
      <w:lang w:eastAsia="bg-BG"/>
    </w:rPr>
  </w:style>
  <w:style w:type="paragraph" w:customStyle="1" w:styleId="01DI">
    <w:name w:val="01 DI"/>
    <w:basedOn w:val="Heading1"/>
    <w:link w:val="01DIChar"/>
    <w:rsid w:val="0003534D"/>
    <w:pPr>
      <w:keepLines w:val="0"/>
      <w:tabs>
        <w:tab w:val="left" w:pos="0"/>
        <w:tab w:val="right" w:leader="dot" w:pos="9540"/>
      </w:tabs>
      <w:spacing w:before="0" w:line="240" w:lineRule="auto"/>
      <w:jc w:val="center"/>
    </w:pPr>
    <w:rPr>
      <w:rFonts w:ascii="Times New Roman" w:hAnsi="Times New Roman" w:cs="Times New Roman"/>
      <w:b/>
      <w:caps/>
      <w:color w:val="auto"/>
      <w:sz w:val="20"/>
      <w:szCs w:val="20"/>
      <w:lang w:eastAsia="sr-Cyrl-CS"/>
    </w:rPr>
  </w:style>
  <w:style w:type="character" w:customStyle="1" w:styleId="01DIChar">
    <w:name w:val="01 DI Char"/>
    <w:link w:val="01DI"/>
    <w:locked/>
    <w:rsid w:val="0003534D"/>
    <w:rPr>
      <w:b/>
      <w:caps/>
      <w:lang w:val="bg-BG" w:eastAsia="sr-Cyrl-CS"/>
    </w:rPr>
  </w:style>
  <w:style w:type="paragraph" w:customStyle="1" w:styleId="001">
    <w:name w:val="001 Ди"/>
    <w:basedOn w:val="Normal"/>
    <w:rsid w:val="0003534D"/>
    <w:pPr>
      <w:suppressAutoHyphens w:val="0"/>
      <w:spacing w:before="120" w:after="240"/>
    </w:pPr>
    <w:rPr>
      <w:rFonts w:ascii="Times New Roman Bold" w:hAnsi="Times New Roman Bold"/>
      <w:b/>
      <w:caps/>
      <w:kern w:val="0"/>
      <w:sz w:val="26"/>
      <w:lang w:eastAsia="bg-BG"/>
    </w:rPr>
  </w:style>
  <w:style w:type="paragraph" w:customStyle="1" w:styleId="TOCHeading1">
    <w:name w:val="TOC Heading1"/>
    <w:basedOn w:val="Heading1"/>
    <w:next w:val="Normal"/>
    <w:uiPriority w:val="39"/>
    <w:unhideWhenUsed/>
    <w:qFormat/>
    <w:rsid w:val="0003534D"/>
    <w:pPr>
      <w:outlineLvl w:val="9"/>
    </w:pPr>
    <w:rPr>
      <w:rFonts w:cs="Times New Roman"/>
      <w:lang w:val="en-US"/>
    </w:rPr>
  </w:style>
  <w:style w:type="paragraph" w:customStyle="1" w:styleId="02">
    <w:name w:val="02_ДИ"/>
    <w:basedOn w:val="Normal"/>
    <w:rsid w:val="0003534D"/>
    <w:pPr>
      <w:suppressAutoHyphens w:val="0"/>
      <w:spacing w:after="200" w:line="276" w:lineRule="auto"/>
    </w:pPr>
    <w:rPr>
      <w:rFonts w:ascii="Calibri" w:hAnsi="Calibri" w:cs="Calibri"/>
      <w:kern w:val="0"/>
      <w:sz w:val="22"/>
      <w:szCs w:val="22"/>
      <w:lang w:eastAsia="en-US"/>
    </w:rPr>
  </w:style>
  <w:style w:type="character" w:customStyle="1" w:styleId="innerpagetitle">
    <w:name w:val="inner_page_title"/>
    <w:basedOn w:val="DefaultParagraphFont"/>
    <w:rsid w:val="0003534D"/>
  </w:style>
  <w:style w:type="paragraph" w:customStyle="1" w:styleId="000">
    <w:name w:val="000 Ди"/>
    <w:basedOn w:val="Normal"/>
    <w:link w:val="000Char"/>
    <w:rsid w:val="0003534D"/>
    <w:pPr>
      <w:suppressAutoHyphens w:val="0"/>
      <w:jc w:val="both"/>
    </w:pPr>
    <w:rPr>
      <w:kern w:val="0"/>
      <w:sz w:val="26"/>
      <w:lang w:eastAsia="bg-BG"/>
    </w:rPr>
  </w:style>
  <w:style w:type="character" w:customStyle="1" w:styleId="000Char">
    <w:name w:val="000 Ди Char"/>
    <w:link w:val="000"/>
    <w:rsid w:val="0003534D"/>
    <w:rPr>
      <w:sz w:val="26"/>
      <w:szCs w:val="24"/>
      <w:lang w:val="bg-BG" w:eastAsia="bg-BG"/>
    </w:rPr>
  </w:style>
  <w:style w:type="paragraph" w:customStyle="1" w:styleId="xl63">
    <w:name w:val="xl63"/>
    <w:basedOn w:val="Normal"/>
    <w:rsid w:val="0003534D"/>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kern w:val="0"/>
      <w:lang w:eastAsia="bg-BG"/>
    </w:rPr>
  </w:style>
  <w:style w:type="paragraph" w:customStyle="1" w:styleId="xl64">
    <w:name w:val="xl64"/>
    <w:basedOn w:val="Normal"/>
    <w:rsid w:val="0003534D"/>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kern w:val="0"/>
      <w:lang w:eastAsia="bg-BG"/>
    </w:rPr>
  </w:style>
  <w:style w:type="character" w:customStyle="1" w:styleId="Bodytext0">
    <w:name w:val="Body text_"/>
    <w:rsid w:val="0003534D"/>
    <w:rPr>
      <w:rFonts w:ascii="Times New Roman" w:eastAsia="Times New Roman" w:hAnsi="Times New Roman" w:cs="Times New Roman"/>
      <w:b w:val="0"/>
      <w:bCs w:val="0"/>
      <w:i w:val="0"/>
      <w:iCs w:val="0"/>
      <w:smallCaps w:val="0"/>
      <w:strike w:val="0"/>
      <w:sz w:val="23"/>
      <w:szCs w:val="23"/>
      <w:u w:val="none"/>
    </w:rPr>
  </w:style>
  <w:style w:type="paragraph" w:customStyle="1" w:styleId="Bodytext1">
    <w:name w:val="Body text1"/>
    <w:basedOn w:val="Normal"/>
    <w:rsid w:val="0003534D"/>
    <w:pPr>
      <w:shd w:val="clear" w:color="auto" w:fill="FFFFFF"/>
      <w:suppressAutoHyphens w:val="0"/>
      <w:spacing w:before="300" w:line="266" w:lineRule="exact"/>
      <w:ind w:hanging="360"/>
    </w:pPr>
    <w:rPr>
      <w:spacing w:val="9"/>
      <w:kern w:val="0"/>
      <w:sz w:val="19"/>
      <w:szCs w:val="19"/>
      <w:lang w:eastAsia="en-US" w:bidi="my-MM"/>
    </w:rPr>
  </w:style>
  <w:style w:type="character" w:customStyle="1" w:styleId="BodyText10">
    <w:name w:val="Body Text1"/>
    <w:rsid w:val="0003534D"/>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bg-BG" w:eastAsia="bg-BG" w:bidi="bg-BG"/>
    </w:rPr>
  </w:style>
  <w:style w:type="character" w:customStyle="1" w:styleId="BodytextBold9">
    <w:name w:val="Body text + Bold9"/>
    <w:rsid w:val="0003534D"/>
    <w:rPr>
      <w:rFonts w:ascii="Times New Roman" w:hAnsi="Times New Roman" w:cs="Times New Roman"/>
      <w:b/>
      <w:bCs/>
      <w:spacing w:val="0"/>
      <w:sz w:val="20"/>
      <w:szCs w:val="20"/>
      <w:u w:val="single"/>
    </w:rPr>
  </w:style>
  <w:style w:type="character" w:customStyle="1" w:styleId="Bodytext20">
    <w:name w:val="Body text (2)"/>
    <w:rsid w:val="0003534D"/>
    <w:rPr>
      <w:rFonts w:ascii="Times New Roman" w:eastAsia="Times New Roman" w:hAnsi="Times New Roman" w:cs="Times New Roman"/>
      <w:b w:val="0"/>
      <w:bCs w:val="0"/>
      <w:i/>
      <w:iCs/>
      <w:smallCaps w:val="0"/>
      <w:strike w:val="0"/>
      <w:color w:val="000000"/>
      <w:spacing w:val="0"/>
      <w:w w:val="100"/>
      <w:position w:val="0"/>
      <w:sz w:val="23"/>
      <w:szCs w:val="23"/>
      <w:u w:val="single"/>
      <w:lang w:val="bg-BG" w:eastAsia="bg-BG" w:bidi="bg-BG"/>
    </w:rPr>
  </w:style>
  <w:style w:type="character" w:customStyle="1" w:styleId="FontStyle107">
    <w:name w:val="Font Style107"/>
    <w:rsid w:val="0003534D"/>
    <w:rPr>
      <w:rFonts w:ascii="Times New Roman" w:hAnsi="Times New Roman"/>
      <w:b/>
      <w:sz w:val="20"/>
    </w:rPr>
  </w:style>
  <w:style w:type="character" w:customStyle="1" w:styleId="Heading20">
    <w:name w:val="Heading #2"/>
    <w:rsid w:val="0003534D"/>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bg-BG" w:eastAsia="bg-BG" w:bidi="bg-BG"/>
    </w:rPr>
  </w:style>
  <w:style w:type="character" w:customStyle="1" w:styleId="BodytextItalic">
    <w:name w:val="Body text + Italic"/>
    <w:rsid w:val="0003534D"/>
    <w:rPr>
      <w:rFonts w:ascii="Times New Roman" w:eastAsia="Times New Roman" w:hAnsi="Times New Roman" w:cs="Times New Roman"/>
      <w:b w:val="0"/>
      <w:bCs w:val="0"/>
      <w:i/>
      <w:iCs/>
      <w:smallCaps w:val="0"/>
      <w:strike w:val="0"/>
      <w:color w:val="000000"/>
      <w:spacing w:val="0"/>
      <w:w w:val="100"/>
      <w:position w:val="0"/>
      <w:sz w:val="23"/>
      <w:szCs w:val="23"/>
      <w:u w:val="none"/>
      <w:lang w:val="bg-BG" w:eastAsia="bg-BG" w:bidi="bg-BG"/>
    </w:rPr>
  </w:style>
  <w:style w:type="character" w:customStyle="1" w:styleId="Bodytext2NotItalic">
    <w:name w:val="Body text (2) + Not Italic"/>
    <w:rsid w:val="0003534D"/>
    <w:rPr>
      <w:rFonts w:ascii="Times New Roman" w:eastAsia="Times New Roman" w:hAnsi="Times New Roman" w:cs="Times New Roman"/>
      <w:b w:val="0"/>
      <w:bCs w:val="0"/>
      <w:i/>
      <w:iCs/>
      <w:smallCaps w:val="0"/>
      <w:strike w:val="0"/>
      <w:color w:val="000000"/>
      <w:spacing w:val="0"/>
      <w:w w:val="100"/>
      <w:position w:val="0"/>
      <w:sz w:val="23"/>
      <w:szCs w:val="23"/>
      <w:u w:val="none"/>
      <w:lang w:val="bg-BG" w:eastAsia="bg-BG" w:bidi="bg-BG"/>
    </w:rPr>
  </w:style>
  <w:style w:type="character" w:customStyle="1" w:styleId="221">
    <w:name w:val="Основен текст 2 Знак2"/>
    <w:uiPriority w:val="99"/>
    <w:rsid w:val="0003534D"/>
    <w:rPr>
      <w:rFonts w:ascii="Times New Roman" w:eastAsia="Times New Roman" w:hAnsi="Times New Roman"/>
      <w:sz w:val="24"/>
      <w:szCs w:val="24"/>
    </w:rPr>
  </w:style>
  <w:style w:type="character" w:customStyle="1" w:styleId="Bodytext4">
    <w:name w:val="Body text (4)"/>
    <w:rsid w:val="0003534D"/>
    <w:rPr>
      <w:rFonts w:ascii="Times New Roman" w:hAnsi="Times New Roman" w:cs="Times New Roman"/>
      <w:i/>
      <w:iCs/>
      <w:sz w:val="20"/>
      <w:szCs w:val="20"/>
      <w:shd w:val="clear" w:color="auto" w:fill="FFFFFF"/>
    </w:rPr>
  </w:style>
  <w:style w:type="character" w:customStyle="1" w:styleId="Headerorfooter">
    <w:name w:val="Header or footer_"/>
    <w:rsid w:val="0003534D"/>
    <w:rPr>
      <w:rFonts w:ascii="Century Gothic" w:eastAsia="Century Gothic" w:hAnsi="Century Gothic" w:cs="Century Gothic"/>
      <w:b/>
      <w:bCs/>
      <w:i w:val="0"/>
      <w:iCs w:val="0"/>
      <w:smallCaps w:val="0"/>
      <w:strike w:val="0"/>
      <w:sz w:val="18"/>
      <w:szCs w:val="18"/>
      <w:u w:val="none"/>
    </w:rPr>
  </w:style>
  <w:style w:type="character" w:customStyle="1" w:styleId="Headerorfooter0">
    <w:name w:val="Header or footer"/>
    <w:rsid w:val="0003534D"/>
    <w:rPr>
      <w:rFonts w:ascii="Century Gothic" w:eastAsia="Century Gothic" w:hAnsi="Century Gothic" w:cs="Century Gothic"/>
      <w:b/>
      <w:bCs/>
      <w:i w:val="0"/>
      <w:iCs w:val="0"/>
      <w:smallCaps w:val="0"/>
      <w:strike w:val="0"/>
      <w:color w:val="000000"/>
      <w:spacing w:val="0"/>
      <w:w w:val="100"/>
      <w:position w:val="0"/>
      <w:sz w:val="18"/>
      <w:szCs w:val="18"/>
      <w:u w:val="none"/>
      <w:lang w:val="bg-BG" w:eastAsia="bg-BG" w:bidi="bg-BG"/>
    </w:rPr>
  </w:style>
  <w:style w:type="character" w:customStyle="1" w:styleId="Heading22">
    <w:name w:val="Heading #2_"/>
    <w:rsid w:val="0003534D"/>
    <w:rPr>
      <w:rFonts w:ascii="Times New Roman" w:eastAsia="Times New Roman" w:hAnsi="Times New Roman" w:cs="Times New Roman"/>
      <w:b w:val="0"/>
      <w:bCs w:val="0"/>
      <w:i w:val="0"/>
      <w:iCs w:val="0"/>
      <w:smallCaps w:val="0"/>
      <w:strike w:val="0"/>
      <w:sz w:val="23"/>
      <w:szCs w:val="23"/>
      <w:u w:val="none"/>
    </w:rPr>
  </w:style>
  <w:style w:type="character" w:customStyle="1" w:styleId="Bodytext22">
    <w:name w:val="Body text (2)_"/>
    <w:rsid w:val="0003534D"/>
    <w:rPr>
      <w:rFonts w:ascii="Times New Roman" w:eastAsia="Times New Roman" w:hAnsi="Times New Roman" w:cs="Times New Roman"/>
      <w:b w:val="0"/>
      <w:bCs w:val="0"/>
      <w:i/>
      <w:iCs/>
      <w:smallCaps w:val="0"/>
      <w:strike w:val="0"/>
      <w:sz w:val="23"/>
      <w:szCs w:val="23"/>
      <w:u w:val="none"/>
    </w:rPr>
  </w:style>
  <w:style w:type="character" w:customStyle="1" w:styleId="Bodytext13ptBold">
    <w:name w:val="Body text + 13 pt;Bold"/>
    <w:rsid w:val="0003534D"/>
    <w:rPr>
      <w:rFonts w:ascii="Times New Roman" w:eastAsia="Times New Roman" w:hAnsi="Times New Roman" w:cs="Times New Roman"/>
      <w:b/>
      <w:bCs/>
      <w:i w:val="0"/>
      <w:iCs w:val="0"/>
      <w:smallCaps w:val="0"/>
      <w:strike w:val="0"/>
      <w:color w:val="000000"/>
      <w:spacing w:val="0"/>
      <w:w w:val="100"/>
      <w:position w:val="0"/>
      <w:sz w:val="26"/>
      <w:szCs w:val="26"/>
      <w:u w:val="none"/>
      <w:lang w:val="bg-BG" w:eastAsia="bg-BG" w:bidi="bg-BG"/>
    </w:rPr>
  </w:style>
  <w:style w:type="character" w:customStyle="1" w:styleId="Bodytext2Spacing5pt">
    <w:name w:val="Body text (2) + Spacing 5 pt"/>
    <w:rsid w:val="0003534D"/>
  </w:style>
  <w:style w:type="character" w:customStyle="1" w:styleId="Heading10">
    <w:name w:val="Heading #1_"/>
    <w:rsid w:val="0003534D"/>
    <w:rPr>
      <w:rFonts w:ascii="Times New Roman" w:eastAsia="Times New Roman" w:hAnsi="Times New Roman" w:cs="Times New Roman"/>
      <w:b w:val="0"/>
      <w:bCs w:val="0"/>
      <w:i w:val="0"/>
      <w:iCs w:val="0"/>
      <w:smallCaps w:val="0"/>
      <w:strike w:val="0"/>
      <w:sz w:val="23"/>
      <w:szCs w:val="23"/>
      <w:u w:val="none"/>
    </w:rPr>
  </w:style>
  <w:style w:type="character" w:customStyle="1" w:styleId="Heading11">
    <w:name w:val="Heading #1"/>
    <w:rsid w:val="0003534D"/>
  </w:style>
  <w:style w:type="paragraph" w:customStyle="1" w:styleId="Bodytext210">
    <w:name w:val="Body text (2)1"/>
    <w:basedOn w:val="Normal"/>
    <w:rsid w:val="0003534D"/>
    <w:pPr>
      <w:shd w:val="clear" w:color="auto" w:fill="FFFFFF"/>
      <w:suppressAutoHyphens w:val="0"/>
      <w:spacing w:before="960" w:line="385" w:lineRule="exact"/>
      <w:ind w:hanging="360"/>
      <w:jc w:val="center"/>
    </w:pPr>
    <w:rPr>
      <w:b/>
      <w:bCs/>
      <w:kern w:val="0"/>
      <w:sz w:val="20"/>
      <w:szCs w:val="20"/>
      <w:lang w:eastAsia="en-US" w:bidi="my-MM"/>
    </w:rPr>
  </w:style>
  <w:style w:type="character" w:customStyle="1" w:styleId="Bodytext2NotBold">
    <w:name w:val="Body text (2) + Not Bold"/>
    <w:rsid w:val="0003534D"/>
  </w:style>
  <w:style w:type="character" w:customStyle="1" w:styleId="BodytextBold">
    <w:name w:val="Body text + Bold"/>
    <w:rsid w:val="0003534D"/>
    <w:rPr>
      <w:rFonts w:ascii="Times New Roman" w:hAnsi="Times New Roman" w:cs="Times New Roman"/>
      <w:b/>
      <w:bCs/>
      <w:spacing w:val="0"/>
      <w:sz w:val="20"/>
      <w:szCs w:val="20"/>
      <w:u w:val="none"/>
    </w:rPr>
  </w:style>
  <w:style w:type="character" w:customStyle="1" w:styleId="Heading50">
    <w:name w:val="Heading #5_"/>
    <w:link w:val="Heading51"/>
    <w:rsid w:val="0003534D"/>
    <w:rPr>
      <w:b/>
      <w:bCs/>
      <w:shd w:val="clear" w:color="auto" w:fill="FFFFFF"/>
    </w:rPr>
  </w:style>
  <w:style w:type="paragraph" w:customStyle="1" w:styleId="Heading51">
    <w:name w:val="Heading #51"/>
    <w:basedOn w:val="Normal"/>
    <w:link w:val="Heading50"/>
    <w:rsid w:val="0003534D"/>
    <w:pPr>
      <w:shd w:val="clear" w:color="auto" w:fill="FFFFFF"/>
      <w:suppressAutoHyphens w:val="0"/>
      <w:spacing w:before="180" w:after="300" w:line="240" w:lineRule="atLeast"/>
      <w:ind w:hanging="700"/>
      <w:outlineLvl w:val="4"/>
    </w:pPr>
    <w:rPr>
      <w:b/>
      <w:bCs/>
      <w:kern w:val="0"/>
      <w:sz w:val="20"/>
      <w:szCs w:val="20"/>
      <w:lang w:val="en-US" w:eastAsia="en-US"/>
    </w:rPr>
  </w:style>
  <w:style w:type="character" w:customStyle="1" w:styleId="Footnote">
    <w:name w:val="Footnote_"/>
    <w:rsid w:val="0003534D"/>
    <w:rPr>
      <w:rFonts w:ascii="Times New Roman" w:hAnsi="Times New Roman" w:cs="Times New Roman"/>
      <w:sz w:val="20"/>
      <w:szCs w:val="20"/>
      <w:shd w:val="clear" w:color="auto" w:fill="FFFFFF"/>
    </w:rPr>
  </w:style>
  <w:style w:type="character" w:customStyle="1" w:styleId="Footnote2">
    <w:name w:val="Footnote (2)_"/>
    <w:link w:val="Footnote21"/>
    <w:rsid w:val="0003534D"/>
    <w:rPr>
      <w:sz w:val="19"/>
      <w:szCs w:val="19"/>
      <w:shd w:val="clear" w:color="auto" w:fill="FFFFFF"/>
    </w:rPr>
  </w:style>
  <w:style w:type="paragraph" w:customStyle="1" w:styleId="Footnote21">
    <w:name w:val="Footnote (2)1"/>
    <w:basedOn w:val="Normal"/>
    <w:link w:val="Footnote2"/>
    <w:rsid w:val="0003534D"/>
    <w:pPr>
      <w:shd w:val="clear" w:color="auto" w:fill="FFFFFF"/>
      <w:suppressAutoHyphens w:val="0"/>
      <w:spacing w:line="240" w:lineRule="atLeast"/>
      <w:jc w:val="center"/>
    </w:pPr>
    <w:rPr>
      <w:kern w:val="0"/>
      <w:sz w:val="19"/>
      <w:szCs w:val="19"/>
      <w:lang w:val="en-US" w:eastAsia="en-US"/>
    </w:rPr>
  </w:style>
  <w:style w:type="character" w:customStyle="1" w:styleId="Footnote20">
    <w:name w:val="Footnote (2)"/>
    <w:rsid w:val="0003534D"/>
    <w:rPr>
      <w:rFonts w:ascii="Times New Roman" w:hAnsi="Times New Roman" w:cs="Times New Roman"/>
      <w:sz w:val="19"/>
      <w:szCs w:val="19"/>
      <w:u w:val="single"/>
    </w:rPr>
  </w:style>
  <w:style w:type="character" w:customStyle="1" w:styleId="FootnoteLucidaSansUnicode">
    <w:name w:val="Footnote + Lucida Sans Unicode"/>
    <w:aliases w:val="9 pt"/>
    <w:rsid w:val="0003534D"/>
    <w:rPr>
      <w:rFonts w:ascii="Lucida Sans Unicode" w:hAnsi="Lucida Sans Unicode" w:cs="Lucida Sans Unicode"/>
      <w:sz w:val="18"/>
      <w:szCs w:val="18"/>
      <w:u w:val="none"/>
    </w:rPr>
  </w:style>
  <w:style w:type="character" w:customStyle="1" w:styleId="FootnoteTahoma">
    <w:name w:val="Footnote + Tahoma"/>
    <w:aliases w:val="8.5 pt"/>
    <w:rsid w:val="0003534D"/>
    <w:rPr>
      <w:rFonts w:ascii="Tahoma" w:hAnsi="Tahoma" w:cs="Tahoma"/>
      <w:sz w:val="17"/>
      <w:szCs w:val="17"/>
      <w:u w:val="none"/>
    </w:rPr>
  </w:style>
  <w:style w:type="character" w:customStyle="1" w:styleId="FootnoteBold">
    <w:name w:val="Footnote + Bold"/>
    <w:rsid w:val="0003534D"/>
    <w:rPr>
      <w:rFonts w:ascii="Times New Roman" w:hAnsi="Times New Roman" w:cs="Times New Roman"/>
      <w:b/>
      <w:bCs/>
      <w:sz w:val="20"/>
      <w:szCs w:val="20"/>
      <w:u w:val="none"/>
    </w:rPr>
  </w:style>
  <w:style w:type="character" w:customStyle="1" w:styleId="FootnoteBold1">
    <w:name w:val="Footnote + Bold1"/>
    <w:rsid w:val="0003534D"/>
    <w:rPr>
      <w:rFonts w:ascii="Times New Roman" w:hAnsi="Times New Roman" w:cs="Times New Roman"/>
      <w:b/>
      <w:bCs/>
      <w:sz w:val="20"/>
      <w:szCs w:val="20"/>
      <w:u w:val="single"/>
    </w:rPr>
  </w:style>
  <w:style w:type="character" w:customStyle="1" w:styleId="BodytextSpacing0pt">
    <w:name w:val="Body text + Spacing 0 pt"/>
    <w:rsid w:val="0003534D"/>
    <w:rPr>
      <w:rFonts w:ascii="Times New Roman" w:hAnsi="Times New Roman" w:cs="Times New Roman"/>
      <w:spacing w:val="0"/>
      <w:sz w:val="19"/>
      <w:szCs w:val="19"/>
      <w:u w:val="none"/>
    </w:rPr>
  </w:style>
  <w:style w:type="character" w:customStyle="1" w:styleId="BodytextMicrosoftSansSerif">
    <w:name w:val="Body text + Microsoft Sans Serif"/>
    <w:aliases w:val="8 pt,Spacing 0 pt"/>
    <w:rsid w:val="0003534D"/>
    <w:rPr>
      <w:rFonts w:ascii="Microsoft Sans Serif" w:hAnsi="Microsoft Sans Serif" w:cs="Microsoft Sans Serif"/>
      <w:spacing w:val="10"/>
      <w:sz w:val="16"/>
      <w:szCs w:val="16"/>
      <w:u w:val="none"/>
    </w:rPr>
  </w:style>
  <w:style w:type="character" w:customStyle="1" w:styleId="Bodytext3Exact">
    <w:name w:val="Body text (3) Exact"/>
    <w:rsid w:val="0003534D"/>
    <w:rPr>
      <w:rFonts w:ascii="Times New Roman" w:hAnsi="Times New Roman" w:cs="Times New Roman"/>
      <w:spacing w:val="5"/>
      <w:sz w:val="18"/>
      <w:szCs w:val="18"/>
      <w:u w:val="none"/>
    </w:rPr>
  </w:style>
  <w:style w:type="character" w:customStyle="1" w:styleId="Bodytext3Exact1">
    <w:name w:val="Body text (3) Exact1"/>
    <w:rsid w:val="0003534D"/>
    <w:rPr>
      <w:rFonts w:ascii="Times New Roman" w:hAnsi="Times New Roman" w:cs="Times New Roman"/>
      <w:color w:val="000000"/>
      <w:spacing w:val="5"/>
      <w:w w:val="100"/>
      <w:position w:val="0"/>
      <w:sz w:val="18"/>
      <w:szCs w:val="18"/>
      <w:u w:val="single"/>
    </w:rPr>
  </w:style>
  <w:style w:type="character" w:customStyle="1" w:styleId="Bodytext30">
    <w:name w:val="Body text (3)_"/>
    <w:link w:val="Bodytext310"/>
    <w:rsid w:val="0003534D"/>
    <w:rPr>
      <w:shd w:val="clear" w:color="auto" w:fill="FFFFFF"/>
    </w:rPr>
  </w:style>
  <w:style w:type="paragraph" w:customStyle="1" w:styleId="Bodytext310">
    <w:name w:val="Body text (3)1"/>
    <w:basedOn w:val="Normal"/>
    <w:link w:val="Bodytext30"/>
    <w:rsid w:val="0003534D"/>
    <w:pPr>
      <w:shd w:val="clear" w:color="auto" w:fill="FFFFFF"/>
      <w:suppressAutoHyphens w:val="0"/>
      <w:spacing w:line="240" w:lineRule="atLeast"/>
      <w:jc w:val="both"/>
    </w:pPr>
    <w:rPr>
      <w:kern w:val="0"/>
      <w:sz w:val="20"/>
      <w:szCs w:val="20"/>
      <w:lang w:val="en-US" w:eastAsia="en-US"/>
    </w:rPr>
  </w:style>
  <w:style w:type="character" w:customStyle="1" w:styleId="Bodytext2Exact">
    <w:name w:val="Body text (2) Exact"/>
    <w:rsid w:val="0003534D"/>
    <w:rPr>
      <w:rFonts w:ascii="Times New Roman" w:hAnsi="Times New Roman" w:cs="Times New Roman"/>
      <w:b/>
      <w:bCs/>
      <w:spacing w:val="8"/>
      <w:sz w:val="19"/>
      <w:szCs w:val="19"/>
      <w:u w:val="none"/>
    </w:rPr>
  </w:style>
  <w:style w:type="character" w:customStyle="1" w:styleId="Bodytext2Spacing3pt">
    <w:name w:val="Body text (2) + Spacing 3 pt"/>
    <w:rsid w:val="0003534D"/>
    <w:rPr>
      <w:rFonts w:ascii="Times New Roman" w:hAnsi="Times New Roman" w:cs="Times New Roman"/>
      <w:b/>
      <w:bCs/>
      <w:spacing w:val="60"/>
      <w:sz w:val="20"/>
      <w:szCs w:val="20"/>
      <w:u w:val="none"/>
    </w:rPr>
  </w:style>
  <w:style w:type="paragraph" w:customStyle="1" w:styleId="Headerorfooter1">
    <w:name w:val="Header or footer1"/>
    <w:basedOn w:val="Normal"/>
    <w:rsid w:val="0003534D"/>
    <w:pPr>
      <w:shd w:val="clear" w:color="auto" w:fill="FFFFFF"/>
      <w:suppressAutoHyphens w:val="0"/>
      <w:spacing w:line="240" w:lineRule="atLeast"/>
    </w:pPr>
    <w:rPr>
      <w:spacing w:val="10"/>
      <w:kern w:val="0"/>
      <w:sz w:val="18"/>
      <w:szCs w:val="18"/>
      <w:lang w:eastAsia="en-US" w:bidi="my-MM"/>
    </w:rPr>
  </w:style>
  <w:style w:type="character" w:customStyle="1" w:styleId="Headerorfooter3">
    <w:name w:val="Header or footer3"/>
    <w:rsid w:val="0003534D"/>
    <w:rPr>
      <w:rFonts w:ascii="Times New Roman" w:eastAsia="Century Gothic" w:hAnsi="Times New Roman" w:cs="Times New Roman"/>
      <w:b/>
      <w:bCs/>
      <w:i w:val="0"/>
      <w:iCs w:val="0"/>
      <w:smallCaps w:val="0"/>
      <w:strike w:val="0"/>
      <w:spacing w:val="10"/>
      <w:sz w:val="18"/>
      <w:szCs w:val="18"/>
      <w:u w:val="none"/>
    </w:rPr>
  </w:style>
  <w:style w:type="character" w:customStyle="1" w:styleId="Heading40">
    <w:name w:val="Heading #4_"/>
    <w:link w:val="Heading41"/>
    <w:rsid w:val="0003534D"/>
    <w:rPr>
      <w:b/>
      <w:bCs/>
      <w:shd w:val="clear" w:color="auto" w:fill="FFFFFF"/>
    </w:rPr>
  </w:style>
  <w:style w:type="paragraph" w:customStyle="1" w:styleId="Heading41">
    <w:name w:val="Heading #4"/>
    <w:basedOn w:val="Normal"/>
    <w:link w:val="Heading40"/>
    <w:rsid w:val="0003534D"/>
    <w:pPr>
      <w:shd w:val="clear" w:color="auto" w:fill="FFFFFF"/>
      <w:suppressAutoHyphens w:val="0"/>
      <w:spacing w:after="300" w:line="240" w:lineRule="atLeast"/>
      <w:jc w:val="both"/>
      <w:outlineLvl w:val="3"/>
    </w:pPr>
    <w:rPr>
      <w:b/>
      <w:bCs/>
      <w:kern w:val="0"/>
      <w:sz w:val="20"/>
      <w:szCs w:val="20"/>
      <w:lang w:val="en-US" w:eastAsia="en-US"/>
    </w:rPr>
  </w:style>
  <w:style w:type="character" w:customStyle="1" w:styleId="Bodytext32">
    <w:name w:val="Body text (3)"/>
    <w:rsid w:val="0003534D"/>
    <w:rPr>
      <w:rFonts w:ascii="Times New Roman" w:hAnsi="Times New Roman" w:cs="Times New Roman"/>
      <w:sz w:val="20"/>
      <w:szCs w:val="20"/>
      <w:u w:val="single"/>
    </w:rPr>
  </w:style>
  <w:style w:type="character" w:customStyle="1" w:styleId="Bodytext2NotBold2">
    <w:name w:val="Body text (2) + Not Bold2"/>
    <w:rsid w:val="0003534D"/>
  </w:style>
  <w:style w:type="character" w:customStyle="1" w:styleId="Heading52">
    <w:name w:val="Heading #5"/>
    <w:rsid w:val="0003534D"/>
    <w:rPr>
      <w:rFonts w:ascii="Times New Roman" w:hAnsi="Times New Roman" w:cs="Times New Roman"/>
      <w:b/>
      <w:bCs/>
      <w:sz w:val="20"/>
      <w:szCs w:val="20"/>
      <w:u w:val="single"/>
    </w:rPr>
  </w:style>
  <w:style w:type="character" w:customStyle="1" w:styleId="Heading5NotBold">
    <w:name w:val="Heading #5 + Not Bold"/>
    <w:rsid w:val="0003534D"/>
    <w:rPr>
      <w:rFonts w:ascii="Times New Roman" w:hAnsi="Times New Roman"/>
      <w:b/>
      <w:bCs/>
      <w:sz w:val="20"/>
      <w:szCs w:val="20"/>
      <w:u w:val="none"/>
      <w:shd w:val="clear" w:color="auto" w:fill="FFFFFF"/>
    </w:rPr>
  </w:style>
  <w:style w:type="character" w:customStyle="1" w:styleId="Heading5NotBold1">
    <w:name w:val="Heading #5 + Not Bold1"/>
    <w:rsid w:val="0003534D"/>
    <w:rPr>
      <w:rFonts w:ascii="Times New Roman" w:hAnsi="Times New Roman" w:cs="Times New Roman"/>
      <w:b/>
      <w:bCs/>
      <w:sz w:val="20"/>
      <w:szCs w:val="20"/>
      <w:u w:val="single"/>
    </w:rPr>
  </w:style>
  <w:style w:type="character" w:customStyle="1" w:styleId="Heading5Spacing1pt">
    <w:name w:val="Heading #5 + Spacing 1 pt"/>
    <w:rsid w:val="0003534D"/>
    <w:rPr>
      <w:rFonts w:ascii="Times New Roman" w:hAnsi="Times New Roman" w:cs="Times New Roman"/>
      <w:b/>
      <w:bCs/>
      <w:spacing w:val="30"/>
      <w:sz w:val="20"/>
      <w:szCs w:val="20"/>
      <w:u w:val="none"/>
    </w:rPr>
  </w:style>
  <w:style w:type="character" w:customStyle="1" w:styleId="Bodytext2Italic">
    <w:name w:val="Body text (2) + Italic"/>
    <w:rsid w:val="0003534D"/>
    <w:rPr>
      <w:rFonts w:ascii="Times New Roman" w:hAnsi="Times New Roman" w:cs="Times New Roman"/>
      <w:b/>
      <w:bCs/>
      <w:i/>
      <w:iCs/>
      <w:sz w:val="20"/>
      <w:szCs w:val="20"/>
      <w:u w:val="single"/>
    </w:rPr>
  </w:style>
  <w:style w:type="character" w:customStyle="1" w:styleId="Bodytext2Italic2">
    <w:name w:val="Body text (2) + Italic2"/>
    <w:rsid w:val="0003534D"/>
    <w:rPr>
      <w:rFonts w:ascii="Times New Roman" w:hAnsi="Times New Roman" w:cs="Times New Roman"/>
      <w:b/>
      <w:bCs/>
      <w:i/>
      <w:iCs/>
      <w:sz w:val="20"/>
      <w:szCs w:val="20"/>
      <w:u w:val="none"/>
    </w:rPr>
  </w:style>
  <w:style w:type="character" w:customStyle="1" w:styleId="Bodytext40">
    <w:name w:val="Body text (4)_"/>
    <w:link w:val="Bodytext41"/>
    <w:rsid w:val="0003534D"/>
    <w:rPr>
      <w:i/>
      <w:iCs/>
      <w:shd w:val="clear" w:color="auto" w:fill="FFFFFF"/>
    </w:rPr>
  </w:style>
  <w:style w:type="paragraph" w:customStyle="1" w:styleId="Bodytext41">
    <w:name w:val="Body text (4)1"/>
    <w:basedOn w:val="Normal"/>
    <w:link w:val="Bodytext40"/>
    <w:rsid w:val="0003534D"/>
    <w:pPr>
      <w:shd w:val="clear" w:color="auto" w:fill="FFFFFF"/>
      <w:suppressAutoHyphens w:val="0"/>
      <w:spacing w:before="240" w:after="300" w:line="266" w:lineRule="exact"/>
      <w:jc w:val="both"/>
    </w:pPr>
    <w:rPr>
      <w:i/>
      <w:iCs/>
      <w:kern w:val="0"/>
      <w:sz w:val="20"/>
      <w:szCs w:val="20"/>
      <w:lang w:val="en-US" w:eastAsia="en-US"/>
    </w:rPr>
  </w:style>
  <w:style w:type="character" w:customStyle="1" w:styleId="BodytextExact">
    <w:name w:val="Body text Exact"/>
    <w:rsid w:val="0003534D"/>
    <w:rPr>
      <w:rFonts w:ascii="Times New Roman" w:hAnsi="Times New Roman" w:cs="Times New Roman"/>
      <w:spacing w:val="9"/>
      <w:sz w:val="19"/>
      <w:szCs w:val="19"/>
      <w:u w:val="none"/>
    </w:rPr>
  </w:style>
  <w:style w:type="character" w:customStyle="1" w:styleId="Bodytext10pt">
    <w:name w:val="Body text + 10 pt"/>
    <w:aliases w:val="Spacing 0 pt Exact"/>
    <w:rsid w:val="0003534D"/>
    <w:rPr>
      <w:rFonts w:ascii="Times New Roman" w:hAnsi="Times New Roman" w:cs="Times New Roman"/>
      <w:spacing w:val="5"/>
      <w:sz w:val="20"/>
      <w:szCs w:val="20"/>
      <w:u w:val="none"/>
    </w:rPr>
  </w:style>
  <w:style w:type="character" w:customStyle="1" w:styleId="Picturecaption">
    <w:name w:val="Picture caption_"/>
    <w:link w:val="Picturecaption0"/>
    <w:rsid w:val="0003534D"/>
    <w:rPr>
      <w:b/>
      <w:bCs/>
      <w:shd w:val="clear" w:color="auto" w:fill="FFFFFF"/>
    </w:rPr>
  </w:style>
  <w:style w:type="paragraph" w:customStyle="1" w:styleId="Picturecaption0">
    <w:name w:val="Picture caption"/>
    <w:basedOn w:val="Normal"/>
    <w:link w:val="Picturecaption"/>
    <w:rsid w:val="0003534D"/>
    <w:pPr>
      <w:shd w:val="clear" w:color="auto" w:fill="FFFFFF"/>
      <w:suppressAutoHyphens w:val="0"/>
      <w:spacing w:line="240" w:lineRule="atLeast"/>
    </w:pPr>
    <w:rPr>
      <w:b/>
      <w:bCs/>
      <w:kern w:val="0"/>
      <w:sz w:val="20"/>
      <w:szCs w:val="20"/>
      <w:lang w:val="en-US" w:eastAsia="en-US"/>
    </w:rPr>
  </w:style>
  <w:style w:type="character" w:customStyle="1" w:styleId="Picturecaption2">
    <w:name w:val="Picture caption (2)_"/>
    <w:link w:val="Picturecaption21"/>
    <w:rsid w:val="0003534D"/>
    <w:rPr>
      <w:i/>
      <w:iCs/>
      <w:shd w:val="clear" w:color="auto" w:fill="FFFFFF"/>
    </w:rPr>
  </w:style>
  <w:style w:type="paragraph" w:customStyle="1" w:styleId="Picturecaption21">
    <w:name w:val="Picture caption (2)1"/>
    <w:basedOn w:val="Normal"/>
    <w:link w:val="Picturecaption2"/>
    <w:rsid w:val="0003534D"/>
    <w:pPr>
      <w:shd w:val="clear" w:color="auto" w:fill="FFFFFF"/>
      <w:suppressAutoHyphens w:val="0"/>
      <w:spacing w:line="240" w:lineRule="atLeast"/>
    </w:pPr>
    <w:rPr>
      <w:i/>
      <w:iCs/>
      <w:kern w:val="0"/>
      <w:sz w:val="20"/>
      <w:szCs w:val="20"/>
      <w:lang w:val="en-US" w:eastAsia="en-US"/>
    </w:rPr>
  </w:style>
  <w:style w:type="character" w:customStyle="1" w:styleId="Bodytext5">
    <w:name w:val="Body text (5)_"/>
    <w:link w:val="Bodytext51"/>
    <w:rsid w:val="0003534D"/>
    <w:rPr>
      <w:b/>
      <w:bCs/>
      <w:i/>
      <w:iCs/>
      <w:shd w:val="clear" w:color="auto" w:fill="FFFFFF"/>
    </w:rPr>
  </w:style>
  <w:style w:type="paragraph" w:customStyle="1" w:styleId="Bodytext51">
    <w:name w:val="Body text (5)1"/>
    <w:basedOn w:val="Normal"/>
    <w:link w:val="Bodytext5"/>
    <w:rsid w:val="0003534D"/>
    <w:pPr>
      <w:shd w:val="clear" w:color="auto" w:fill="FFFFFF"/>
      <w:suppressAutoHyphens w:val="0"/>
      <w:spacing w:before="300" w:after="300" w:line="270" w:lineRule="exact"/>
      <w:jc w:val="both"/>
    </w:pPr>
    <w:rPr>
      <w:b/>
      <w:bCs/>
      <w:i/>
      <w:iCs/>
      <w:kern w:val="0"/>
      <w:sz w:val="20"/>
      <w:szCs w:val="20"/>
      <w:lang w:val="en-US" w:eastAsia="en-US"/>
    </w:rPr>
  </w:style>
  <w:style w:type="character" w:customStyle="1" w:styleId="Bodytext5NotBold">
    <w:name w:val="Body text (5) + Not Bold"/>
    <w:aliases w:val="Not Italic"/>
    <w:rsid w:val="0003534D"/>
  </w:style>
  <w:style w:type="character" w:customStyle="1" w:styleId="BodytextBold8">
    <w:name w:val="Body text + Bold8"/>
    <w:rsid w:val="0003534D"/>
    <w:rPr>
      <w:rFonts w:ascii="Times New Roman" w:hAnsi="Times New Roman" w:cs="Times New Roman"/>
      <w:b/>
      <w:bCs/>
      <w:spacing w:val="0"/>
      <w:sz w:val="20"/>
      <w:szCs w:val="20"/>
      <w:u w:val="none"/>
    </w:rPr>
  </w:style>
  <w:style w:type="character" w:customStyle="1" w:styleId="BodytextItalic6">
    <w:name w:val="Body text + Italic6"/>
    <w:rsid w:val="0003534D"/>
    <w:rPr>
      <w:rFonts w:ascii="Times New Roman" w:hAnsi="Times New Roman" w:cs="Times New Roman"/>
      <w:i/>
      <w:iCs/>
      <w:spacing w:val="0"/>
      <w:sz w:val="20"/>
      <w:szCs w:val="20"/>
      <w:u w:val="none"/>
    </w:rPr>
  </w:style>
  <w:style w:type="character" w:customStyle="1" w:styleId="Bodytext6">
    <w:name w:val="Body text6"/>
    <w:rsid w:val="0003534D"/>
    <w:rPr>
      <w:rFonts w:ascii="Times New Roman" w:hAnsi="Times New Roman" w:cs="Times New Roman"/>
      <w:spacing w:val="0"/>
      <w:sz w:val="20"/>
      <w:szCs w:val="20"/>
      <w:u w:val="none"/>
    </w:rPr>
  </w:style>
  <w:style w:type="character" w:customStyle="1" w:styleId="Bodytext4NotItalic">
    <w:name w:val="Body text (4) + Not Italic"/>
    <w:rsid w:val="0003534D"/>
  </w:style>
  <w:style w:type="character" w:customStyle="1" w:styleId="Bodytext50">
    <w:name w:val="Body text (5)"/>
    <w:rsid w:val="0003534D"/>
    <w:rPr>
      <w:rFonts w:ascii="Times New Roman" w:hAnsi="Times New Roman" w:cs="Times New Roman"/>
      <w:b/>
      <w:bCs/>
      <w:i/>
      <w:iCs/>
      <w:sz w:val="20"/>
      <w:szCs w:val="20"/>
      <w:u w:val="single"/>
    </w:rPr>
  </w:style>
  <w:style w:type="character" w:customStyle="1" w:styleId="Bodytext5NotItalic">
    <w:name w:val="Body text (5) + Not Italic"/>
    <w:rsid w:val="0003534D"/>
  </w:style>
  <w:style w:type="character" w:customStyle="1" w:styleId="Tablecaption2">
    <w:name w:val="Table caption (2)_"/>
    <w:link w:val="Tablecaption20"/>
    <w:rsid w:val="0003534D"/>
    <w:rPr>
      <w:sz w:val="19"/>
      <w:szCs w:val="19"/>
      <w:shd w:val="clear" w:color="auto" w:fill="FFFFFF"/>
    </w:rPr>
  </w:style>
  <w:style w:type="paragraph" w:customStyle="1" w:styleId="Tablecaption20">
    <w:name w:val="Table caption (2)"/>
    <w:basedOn w:val="Normal"/>
    <w:link w:val="Tablecaption2"/>
    <w:rsid w:val="0003534D"/>
    <w:pPr>
      <w:shd w:val="clear" w:color="auto" w:fill="FFFFFF"/>
      <w:suppressAutoHyphens w:val="0"/>
      <w:spacing w:line="240" w:lineRule="atLeast"/>
    </w:pPr>
    <w:rPr>
      <w:kern w:val="0"/>
      <w:sz w:val="19"/>
      <w:szCs w:val="19"/>
      <w:lang w:val="en-US" w:eastAsia="en-US"/>
    </w:rPr>
  </w:style>
  <w:style w:type="character" w:customStyle="1" w:styleId="Tablecaption2SmallCaps">
    <w:name w:val="Table caption (2) + Small Caps"/>
    <w:rsid w:val="0003534D"/>
    <w:rPr>
      <w:rFonts w:ascii="Times New Roman" w:hAnsi="Times New Roman" w:cs="Times New Roman"/>
      <w:smallCaps/>
      <w:sz w:val="19"/>
      <w:szCs w:val="19"/>
      <w:u w:val="none"/>
    </w:rPr>
  </w:style>
  <w:style w:type="character" w:customStyle="1" w:styleId="Tablecaption">
    <w:name w:val="Table caption_"/>
    <w:link w:val="Tablecaption1"/>
    <w:rsid w:val="0003534D"/>
    <w:rPr>
      <w:shd w:val="clear" w:color="auto" w:fill="FFFFFF"/>
    </w:rPr>
  </w:style>
  <w:style w:type="paragraph" w:customStyle="1" w:styleId="Tablecaption1">
    <w:name w:val="Table caption1"/>
    <w:basedOn w:val="Normal"/>
    <w:link w:val="Tablecaption"/>
    <w:rsid w:val="0003534D"/>
    <w:pPr>
      <w:shd w:val="clear" w:color="auto" w:fill="FFFFFF"/>
      <w:suppressAutoHyphens w:val="0"/>
      <w:spacing w:line="227" w:lineRule="exact"/>
    </w:pPr>
    <w:rPr>
      <w:kern w:val="0"/>
      <w:sz w:val="20"/>
      <w:szCs w:val="20"/>
      <w:lang w:val="en-US" w:eastAsia="en-US"/>
    </w:rPr>
  </w:style>
  <w:style w:type="character" w:customStyle="1" w:styleId="Tablecaption3">
    <w:name w:val="Table caption (3)_"/>
    <w:link w:val="Tablecaption31"/>
    <w:rsid w:val="0003534D"/>
    <w:rPr>
      <w:b/>
      <w:bCs/>
      <w:shd w:val="clear" w:color="auto" w:fill="FFFFFF"/>
    </w:rPr>
  </w:style>
  <w:style w:type="paragraph" w:customStyle="1" w:styleId="Tablecaption31">
    <w:name w:val="Table caption (3)1"/>
    <w:basedOn w:val="Normal"/>
    <w:link w:val="Tablecaption3"/>
    <w:rsid w:val="0003534D"/>
    <w:pPr>
      <w:shd w:val="clear" w:color="auto" w:fill="FFFFFF"/>
      <w:suppressAutoHyphens w:val="0"/>
      <w:spacing w:line="227" w:lineRule="exact"/>
    </w:pPr>
    <w:rPr>
      <w:b/>
      <w:bCs/>
      <w:kern w:val="0"/>
      <w:sz w:val="20"/>
      <w:szCs w:val="20"/>
      <w:lang w:val="en-US" w:eastAsia="en-US"/>
    </w:rPr>
  </w:style>
  <w:style w:type="character" w:customStyle="1" w:styleId="Tablecaption3NotBold">
    <w:name w:val="Table caption (3) + Not Bold"/>
    <w:rsid w:val="0003534D"/>
  </w:style>
  <w:style w:type="character" w:customStyle="1" w:styleId="TablecaptionItalic">
    <w:name w:val="Table caption + Italic"/>
    <w:rsid w:val="0003534D"/>
    <w:rPr>
      <w:rFonts w:ascii="Times New Roman" w:hAnsi="Times New Roman" w:cs="Times New Roman"/>
      <w:i/>
      <w:iCs/>
      <w:sz w:val="20"/>
      <w:szCs w:val="20"/>
      <w:u w:val="none"/>
    </w:rPr>
  </w:style>
  <w:style w:type="character" w:customStyle="1" w:styleId="TablecaptionBold">
    <w:name w:val="Table caption + Bold"/>
    <w:rsid w:val="0003534D"/>
    <w:rPr>
      <w:rFonts w:ascii="Times New Roman" w:hAnsi="Times New Roman" w:cs="Times New Roman"/>
      <w:b/>
      <w:bCs/>
      <w:sz w:val="20"/>
      <w:szCs w:val="20"/>
      <w:u w:val="none"/>
    </w:rPr>
  </w:style>
  <w:style w:type="character" w:customStyle="1" w:styleId="Tablecaption4">
    <w:name w:val="Table caption (4)_"/>
    <w:link w:val="Tablecaption40"/>
    <w:rsid w:val="0003534D"/>
    <w:rPr>
      <w:i/>
      <w:iCs/>
      <w:shd w:val="clear" w:color="auto" w:fill="FFFFFF"/>
    </w:rPr>
  </w:style>
  <w:style w:type="paragraph" w:customStyle="1" w:styleId="Tablecaption40">
    <w:name w:val="Table caption (4)"/>
    <w:basedOn w:val="Normal"/>
    <w:link w:val="Tablecaption4"/>
    <w:rsid w:val="0003534D"/>
    <w:pPr>
      <w:shd w:val="clear" w:color="auto" w:fill="FFFFFF"/>
      <w:suppressAutoHyphens w:val="0"/>
      <w:spacing w:line="227" w:lineRule="exact"/>
      <w:ind w:firstLine="720"/>
    </w:pPr>
    <w:rPr>
      <w:i/>
      <w:iCs/>
      <w:kern w:val="0"/>
      <w:sz w:val="20"/>
      <w:szCs w:val="20"/>
      <w:lang w:val="en-US" w:eastAsia="en-US"/>
    </w:rPr>
  </w:style>
  <w:style w:type="character" w:customStyle="1" w:styleId="BodytextBold7">
    <w:name w:val="Body text + Bold7"/>
    <w:aliases w:val="Italic"/>
    <w:rsid w:val="0003534D"/>
    <w:rPr>
      <w:rFonts w:ascii="Times New Roman" w:hAnsi="Times New Roman" w:cs="Times New Roman"/>
      <w:b/>
      <w:bCs/>
      <w:i/>
      <w:iCs/>
      <w:spacing w:val="0"/>
      <w:sz w:val="20"/>
      <w:szCs w:val="20"/>
      <w:u w:val="none"/>
    </w:rPr>
  </w:style>
  <w:style w:type="character" w:customStyle="1" w:styleId="Bodytext52">
    <w:name w:val="Body text5"/>
    <w:rsid w:val="0003534D"/>
    <w:rPr>
      <w:rFonts w:ascii="Times New Roman" w:hAnsi="Times New Roman" w:cs="Times New Roman"/>
      <w:spacing w:val="0"/>
      <w:sz w:val="20"/>
      <w:szCs w:val="20"/>
      <w:u w:val="none"/>
    </w:rPr>
  </w:style>
  <w:style w:type="character" w:customStyle="1" w:styleId="BodytextBold6">
    <w:name w:val="Body text + Bold6"/>
    <w:aliases w:val="Italic5"/>
    <w:rsid w:val="0003534D"/>
    <w:rPr>
      <w:rFonts w:ascii="Times New Roman" w:hAnsi="Times New Roman" w:cs="Times New Roman"/>
      <w:b/>
      <w:bCs/>
      <w:i/>
      <w:iCs/>
      <w:spacing w:val="0"/>
      <w:sz w:val="20"/>
      <w:szCs w:val="20"/>
      <w:u w:val="none"/>
    </w:rPr>
  </w:style>
  <w:style w:type="character" w:customStyle="1" w:styleId="Bodytext60">
    <w:name w:val="Body text (6)_"/>
    <w:link w:val="Bodytext61"/>
    <w:rsid w:val="0003534D"/>
    <w:rPr>
      <w:i/>
      <w:iCs/>
      <w:shd w:val="clear" w:color="auto" w:fill="FFFFFF"/>
    </w:rPr>
  </w:style>
  <w:style w:type="paragraph" w:customStyle="1" w:styleId="Bodytext61">
    <w:name w:val="Body text (6)"/>
    <w:basedOn w:val="Normal"/>
    <w:link w:val="Bodytext60"/>
    <w:rsid w:val="0003534D"/>
    <w:pPr>
      <w:shd w:val="clear" w:color="auto" w:fill="FFFFFF"/>
      <w:suppressAutoHyphens w:val="0"/>
      <w:spacing w:before="420" w:line="227" w:lineRule="exact"/>
    </w:pPr>
    <w:rPr>
      <w:i/>
      <w:iCs/>
      <w:kern w:val="0"/>
      <w:sz w:val="20"/>
      <w:szCs w:val="20"/>
      <w:lang w:val="en-US" w:eastAsia="en-US"/>
    </w:rPr>
  </w:style>
  <w:style w:type="character" w:customStyle="1" w:styleId="Bodytext3Bold">
    <w:name w:val="Body text (3) + Bold"/>
    <w:rsid w:val="0003534D"/>
    <w:rPr>
      <w:rFonts w:ascii="Times New Roman" w:hAnsi="Times New Roman" w:cs="Times New Roman"/>
      <w:b/>
      <w:bCs/>
      <w:sz w:val="20"/>
      <w:szCs w:val="20"/>
      <w:u w:val="none"/>
    </w:rPr>
  </w:style>
  <w:style w:type="character" w:customStyle="1" w:styleId="Bodytext7">
    <w:name w:val="Body text (7)_"/>
    <w:link w:val="Bodytext71"/>
    <w:rsid w:val="0003534D"/>
    <w:rPr>
      <w:b/>
      <w:bCs/>
      <w:shd w:val="clear" w:color="auto" w:fill="FFFFFF"/>
    </w:rPr>
  </w:style>
  <w:style w:type="paragraph" w:customStyle="1" w:styleId="Bodytext71">
    <w:name w:val="Body text (7)1"/>
    <w:basedOn w:val="Normal"/>
    <w:link w:val="Bodytext7"/>
    <w:rsid w:val="0003534D"/>
    <w:pPr>
      <w:shd w:val="clear" w:color="auto" w:fill="FFFFFF"/>
      <w:suppressAutoHyphens w:val="0"/>
      <w:spacing w:line="227" w:lineRule="exact"/>
    </w:pPr>
    <w:rPr>
      <w:b/>
      <w:bCs/>
      <w:kern w:val="0"/>
      <w:sz w:val="20"/>
      <w:szCs w:val="20"/>
      <w:lang w:val="en-US" w:eastAsia="en-US"/>
    </w:rPr>
  </w:style>
  <w:style w:type="character" w:customStyle="1" w:styleId="Bodytext7NotBold">
    <w:name w:val="Body text (7) + Not Bold"/>
    <w:rsid w:val="0003534D"/>
  </w:style>
  <w:style w:type="character" w:customStyle="1" w:styleId="Bodytext7Italic">
    <w:name w:val="Body text (7) + Italic"/>
    <w:rsid w:val="0003534D"/>
    <w:rPr>
      <w:rFonts w:ascii="Times New Roman" w:hAnsi="Times New Roman" w:cs="Times New Roman"/>
      <w:b/>
      <w:bCs/>
      <w:i/>
      <w:iCs/>
      <w:sz w:val="20"/>
      <w:szCs w:val="20"/>
      <w:u w:val="none"/>
    </w:rPr>
  </w:style>
  <w:style w:type="character" w:customStyle="1" w:styleId="Bodytext70">
    <w:name w:val="Body text (7)"/>
    <w:rsid w:val="0003534D"/>
    <w:rPr>
      <w:rFonts w:ascii="Times New Roman" w:hAnsi="Times New Roman" w:cs="Times New Roman"/>
      <w:b/>
      <w:bCs/>
      <w:sz w:val="20"/>
      <w:szCs w:val="20"/>
      <w:u w:val="single"/>
    </w:rPr>
  </w:style>
  <w:style w:type="character" w:customStyle="1" w:styleId="Tableofcontents2">
    <w:name w:val="Table of contents (2)_"/>
    <w:link w:val="Tableofcontents21"/>
    <w:rsid w:val="0003534D"/>
    <w:rPr>
      <w:shd w:val="clear" w:color="auto" w:fill="FFFFFF"/>
    </w:rPr>
  </w:style>
  <w:style w:type="paragraph" w:customStyle="1" w:styleId="Tableofcontents21">
    <w:name w:val="Table of contents (2)1"/>
    <w:basedOn w:val="Normal"/>
    <w:link w:val="Tableofcontents2"/>
    <w:rsid w:val="0003534D"/>
    <w:pPr>
      <w:shd w:val="clear" w:color="auto" w:fill="FFFFFF"/>
      <w:suppressAutoHyphens w:val="0"/>
      <w:spacing w:after="300" w:line="240" w:lineRule="atLeast"/>
      <w:jc w:val="both"/>
    </w:pPr>
    <w:rPr>
      <w:kern w:val="0"/>
      <w:sz w:val="20"/>
      <w:szCs w:val="20"/>
      <w:lang w:val="en-US" w:eastAsia="en-US"/>
    </w:rPr>
  </w:style>
  <w:style w:type="character" w:customStyle="1" w:styleId="Tableofcontents">
    <w:name w:val="Table of contents_"/>
    <w:link w:val="Tableofcontents1"/>
    <w:rsid w:val="0003534D"/>
    <w:rPr>
      <w:i/>
      <w:iCs/>
      <w:shd w:val="clear" w:color="auto" w:fill="FFFFFF"/>
    </w:rPr>
  </w:style>
  <w:style w:type="paragraph" w:customStyle="1" w:styleId="Tableofcontents1">
    <w:name w:val="Table of contents1"/>
    <w:basedOn w:val="Normal"/>
    <w:link w:val="Tableofcontents"/>
    <w:rsid w:val="0003534D"/>
    <w:pPr>
      <w:shd w:val="clear" w:color="auto" w:fill="FFFFFF"/>
      <w:suppressAutoHyphens w:val="0"/>
      <w:spacing w:before="300" w:line="252" w:lineRule="exact"/>
    </w:pPr>
    <w:rPr>
      <w:i/>
      <w:iCs/>
      <w:kern w:val="0"/>
      <w:sz w:val="20"/>
      <w:szCs w:val="20"/>
      <w:lang w:val="en-US" w:eastAsia="en-US"/>
    </w:rPr>
  </w:style>
  <w:style w:type="character" w:customStyle="1" w:styleId="Tableofcontents3">
    <w:name w:val="Table of contents (3)_"/>
    <w:link w:val="Tableofcontents30"/>
    <w:rsid w:val="0003534D"/>
    <w:rPr>
      <w:rFonts w:ascii="Franklin Gothic Book" w:hAnsi="Franklin Gothic Book" w:cs="Franklin Gothic Book"/>
      <w:i/>
      <w:iCs/>
      <w:sz w:val="28"/>
      <w:szCs w:val="28"/>
      <w:shd w:val="clear" w:color="auto" w:fill="FFFFFF"/>
    </w:rPr>
  </w:style>
  <w:style w:type="paragraph" w:customStyle="1" w:styleId="Tableofcontents30">
    <w:name w:val="Table of contents (3)"/>
    <w:basedOn w:val="Normal"/>
    <w:link w:val="Tableofcontents3"/>
    <w:rsid w:val="0003534D"/>
    <w:pPr>
      <w:shd w:val="clear" w:color="auto" w:fill="FFFFFF"/>
      <w:suppressAutoHyphens w:val="0"/>
      <w:spacing w:line="240" w:lineRule="atLeast"/>
      <w:jc w:val="both"/>
    </w:pPr>
    <w:rPr>
      <w:rFonts w:ascii="Franklin Gothic Book" w:hAnsi="Franklin Gothic Book" w:cs="Franklin Gothic Book"/>
      <w:i/>
      <w:iCs/>
      <w:kern w:val="0"/>
      <w:sz w:val="28"/>
      <w:szCs w:val="28"/>
      <w:lang w:val="en-US" w:eastAsia="en-US"/>
    </w:rPr>
  </w:style>
  <w:style w:type="character" w:customStyle="1" w:styleId="Tableofcontents3TimesNewRoman">
    <w:name w:val="Table of contents (3) + Times New Roman"/>
    <w:aliases w:val="15 pt,Not Italic6"/>
    <w:rsid w:val="0003534D"/>
    <w:rPr>
      <w:rFonts w:ascii="Times New Roman" w:hAnsi="Times New Roman" w:cs="Times New Roman"/>
      <w:i/>
      <w:iCs/>
      <w:sz w:val="30"/>
      <w:szCs w:val="30"/>
      <w:u w:val="none"/>
    </w:rPr>
  </w:style>
  <w:style w:type="character" w:customStyle="1" w:styleId="Bodytext9pt">
    <w:name w:val="Body text + 9 pt"/>
    <w:aliases w:val="Spacing 0 pt Exact2"/>
    <w:rsid w:val="0003534D"/>
    <w:rPr>
      <w:rFonts w:ascii="Times New Roman" w:hAnsi="Times New Roman" w:cs="Times New Roman"/>
      <w:spacing w:val="8"/>
      <w:sz w:val="18"/>
      <w:szCs w:val="18"/>
      <w:u w:val="none"/>
    </w:rPr>
  </w:style>
  <w:style w:type="character" w:customStyle="1" w:styleId="Bodytext5NotItalic1">
    <w:name w:val="Body text (5) + Not Italic1"/>
    <w:rsid w:val="0003534D"/>
    <w:rPr>
      <w:rFonts w:ascii="Times New Roman" w:hAnsi="Times New Roman" w:cs="Times New Roman"/>
      <w:b/>
      <w:bCs/>
      <w:i/>
      <w:iCs/>
      <w:sz w:val="20"/>
      <w:szCs w:val="20"/>
      <w:u w:val="single"/>
    </w:rPr>
  </w:style>
  <w:style w:type="character" w:customStyle="1" w:styleId="Bodytext8">
    <w:name w:val="Body text (8)_"/>
    <w:link w:val="Bodytext80"/>
    <w:rsid w:val="0003534D"/>
    <w:rPr>
      <w:sz w:val="19"/>
      <w:szCs w:val="19"/>
      <w:shd w:val="clear" w:color="auto" w:fill="FFFFFF"/>
    </w:rPr>
  </w:style>
  <w:style w:type="paragraph" w:customStyle="1" w:styleId="Bodytext80">
    <w:name w:val="Body text (8)"/>
    <w:basedOn w:val="Normal"/>
    <w:link w:val="Bodytext8"/>
    <w:rsid w:val="0003534D"/>
    <w:pPr>
      <w:shd w:val="clear" w:color="auto" w:fill="FFFFFF"/>
      <w:suppressAutoHyphens w:val="0"/>
      <w:spacing w:before="720" w:after="360" w:line="240" w:lineRule="atLeast"/>
      <w:jc w:val="center"/>
    </w:pPr>
    <w:rPr>
      <w:kern w:val="0"/>
      <w:sz w:val="19"/>
      <w:szCs w:val="19"/>
      <w:lang w:val="en-US" w:eastAsia="en-US"/>
    </w:rPr>
  </w:style>
  <w:style w:type="character" w:customStyle="1" w:styleId="Bodytext8SmallCaps">
    <w:name w:val="Body text (8) + Small Caps"/>
    <w:rsid w:val="0003534D"/>
    <w:rPr>
      <w:rFonts w:ascii="Times New Roman" w:hAnsi="Times New Roman" w:cs="Times New Roman"/>
      <w:smallCaps/>
      <w:sz w:val="19"/>
      <w:szCs w:val="19"/>
      <w:u w:val="none"/>
    </w:rPr>
  </w:style>
  <w:style w:type="character" w:customStyle="1" w:styleId="Tablecaption5">
    <w:name w:val="Table caption (5)_"/>
    <w:link w:val="Tablecaption51"/>
    <w:rsid w:val="0003534D"/>
    <w:rPr>
      <w:i/>
      <w:iCs/>
      <w:shd w:val="clear" w:color="auto" w:fill="FFFFFF"/>
    </w:rPr>
  </w:style>
  <w:style w:type="paragraph" w:customStyle="1" w:styleId="Tablecaption51">
    <w:name w:val="Table caption (5)1"/>
    <w:basedOn w:val="Normal"/>
    <w:link w:val="Tablecaption5"/>
    <w:rsid w:val="0003534D"/>
    <w:pPr>
      <w:shd w:val="clear" w:color="auto" w:fill="FFFFFF"/>
      <w:suppressAutoHyphens w:val="0"/>
      <w:spacing w:line="252" w:lineRule="exact"/>
    </w:pPr>
    <w:rPr>
      <w:i/>
      <w:iCs/>
      <w:kern w:val="0"/>
      <w:sz w:val="20"/>
      <w:szCs w:val="20"/>
      <w:lang w:val="en-US" w:eastAsia="en-US"/>
    </w:rPr>
  </w:style>
  <w:style w:type="character" w:customStyle="1" w:styleId="Tablecaption5NotItalic">
    <w:name w:val="Table caption (5) + Not Italic"/>
    <w:rsid w:val="0003534D"/>
    <w:rPr>
      <w:rFonts w:ascii="Times New Roman" w:hAnsi="Times New Roman" w:cs="Times New Roman"/>
      <w:i/>
      <w:iCs/>
      <w:noProof/>
      <w:sz w:val="20"/>
      <w:szCs w:val="20"/>
      <w:u w:val="none"/>
    </w:rPr>
  </w:style>
  <w:style w:type="character" w:customStyle="1" w:styleId="BodytextTahoma">
    <w:name w:val="Body text + Tahoma"/>
    <w:aliases w:val="11 pt,Bold,Scale 40%"/>
    <w:rsid w:val="0003534D"/>
    <w:rPr>
      <w:rFonts w:ascii="Tahoma" w:hAnsi="Tahoma" w:cs="Tahoma"/>
      <w:b/>
      <w:bCs/>
      <w:spacing w:val="0"/>
      <w:w w:val="40"/>
      <w:sz w:val="22"/>
      <w:szCs w:val="22"/>
      <w:u w:val="none"/>
    </w:rPr>
  </w:style>
  <w:style w:type="paragraph" w:customStyle="1" w:styleId="Heading110">
    <w:name w:val="Heading #11"/>
    <w:basedOn w:val="Normal"/>
    <w:rsid w:val="0003534D"/>
    <w:pPr>
      <w:shd w:val="clear" w:color="auto" w:fill="FFFFFF"/>
      <w:suppressAutoHyphens w:val="0"/>
      <w:spacing w:before="480" w:after="120" w:line="367" w:lineRule="exact"/>
      <w:outlineLvl w:val="0"/>
    </w:pPr>
    <w:rPr>
      <w:b/>
      <w:bCs/>
      <w:kern w:val="0"/>
      <w:sz w:val="30"/>
      <w:szCs w:val="30"/>
      <w:lang w:eastAsia="en-US" w:bidi="my-MM"/>
    </w:rPr>
  </w:style>
  <w:style w:type="character" w:customStyle="1" w:styleId="BodytextItalic5">
    <w:name w:val="Body text + Italic5"/>
    <w:rsid w:val="0003534D"/>
    <w:rPr>
      <w:rFonts w:ascii="Times New Roman" w:hAnsi="Times New Roman" w:cs="Times New Roman"/>
      <w:i/>
      <w:iCs/>
      <w:spacing w:val="0"/>
      <w:sz w:val="20"/>
      <w:szCs w:val="20"/>
      <w:u w:val="none"/>
    </w:rPr>
  </w:style>
  <w:style w:type="character" w:customStyle="1" w:styleId="Tablecaption6">
    <w:name w:val="Table caption (6)_"/>
    <w:link w:val="Tablecaption60"/>
    <w:rsid w:val="0003534D"/>
    <w:rPr>
      <w:rFonts w:ascii="Microsoft Sans Serif" w:hAnsi="Microsoft Sans Serif" w:cs="Microsoft Sans Serif"/>
      <w:sz w:val="23"/>
      <w:szCs w:val="23"/>
      <w:shd w:val="clear" w:color="auto" w:fill="FFFFFF"/>
    </w:rPr>
  </w:style>
  <w:style w:type="paragraph" w:customStyle="1" w:styleId="Tablecaption60">
    <w:name w:val="Table caption (6)"/>
    <w:basedOn w:val="Normal"/>
    <w:link w:val="Tablecaption6"/>
    <w:rsid w:val="0003534D"/>
    <w:pPr>
      <w:shd w:val="clear" w:color="auto" w:fill="FFFFFF"/>
      <w:suppressAutoHyphens w:val="0"/>
      <w:spacing w:before="60" w:line="240" w:lineRule="atLeast"/>
      <w:jc w:val="center"/>
    </w:pPr>
    <w:rPr>
      <w:rFonts w:ascii="Microsoft Sans Serif" w:hAnsi="Microsoft Sans Serif" w:cs="Microsoft Sans Serif"/>
      <w:kern w:val="0"/>
      <w:sz w:val="23"/>
      <w:szCs w:val="23"/>
      <w:lang w:val="en-US" w:eastAsia="en-US"/>
    </w:rPr>
  </w:style>
  <w:style w:type="character" w:customStyle="1" w:styleId="Tablecaption7">
    <w:name w:val="Table caption (7)_"/>
    <w:link w:val="Tablecaption71"/>
    <w:rsid w:val="0003534D"/>
    <w:rPr>
      <w:b/>
      <w:bCs/>
      <w:i/>
      <w:iCs/>
      <w:shd w:val="clear" w:color="auto" w:fill="FFFFFF"/>
    </w:rPr>
  </w:style>
  <w:style w:type="paragraph" w:customStyle="1" w:styleId="Tablecaption71">
    <w:name w:val="Table caption (7)1"/>
    <w:basedOn w:val="Normal"/>
    <w:link w:val="Tablecaption7"/>
    <w:rsid w:val="0003534D"/>
    <w:pPr>
      <w:shd w:val="clear" w:color="auto" w:fill="FFFFFF"/>
      <w:suppressAutoHyphens w:val="0"/>
      <w:spacing w:line="230" w:lineRule="exact"/>
      <w:ind w:firstLine="700"/>
    </w:pPr>
    <w:rPr>
      <w:b/>
      <w:bCs/>
      <w:i/>
      <w:iCs/>
      <w:kern w:val="0"/>
      <w:sz w:val="20"/>
      <w:szCs w:val="20"/>
      <w:lang w:val="en-US" w:eastAsia="en-US"/>
    </w:rPr>
  </w:style>
  <w:style w:type="character" w:customStyle="1" w:styleId="Tablecaption7NotBold">
    <w:name w:val="Table caption (7) + Not Bold"/>
    <w:aliases w:val="Not Italic5"/>
    <w:rsid w:val="0003534D"/>
    <w:rPr>
      <w:rFonts w:ascii="Times New Roman" w:hAnsi="Times New Roman" w:cs="Times New Roman"/>
      <w:b/>
      <w:bCs/>
      <w:i/>
      <w:iCs/>
      <w:noProof/>
      <w:sz w:val="20"/>
      <w:szCs w:val="20"/>
      <w:u w:val="none"/>
    </w:rPr>
  </w:style>
  <w:style w:type="character" w:customStyle="1" w:styleId="BodytextItalic4">
    <w:name w:val="Body text + Italic4"/>
    <w:rsid w:val="0003534D"/>
    <w:rPr>
      <w:rFonts w:ascii="Times New Roman" w:hAnsi="Times New Roman" w:cs="Times New Roman"/>
      <w:i/>
      <w:iCs/>
      <w:spacing w:val="0"/>
      <w:sz w:val="20"/>
      <w:szCs w:val="20"/>
      <w:u w:val="none"/>
    </w:rPr>
  </w:style>
  <w:style w:type="character" w:customStyle="1" w:styleId="Bodytext9">
    <w:name w:val="Body text (9)_"/>
    <w:link w:val="Bodytext91"/>
    <w:rsid w:val="0003534D"/>
    <w:rPr>
      <w:b/>
      <w:bCs/>
      <w:i/>
      <w:iCs/>
      <w:shd w:val="clear" w:color="auto" w:fill="FFFFFF"/>
    </w:rPr>
  </w:style>
  <w:style w:type="paragraph" w:customStyle="1" w:styleId="Bodytext91">
    <w:name w:val="Body text (9)1"/>
    <w:basedOn w:val="Normal"/>
    <w:link w:val="Bodytext9"/>
    <w:rsid w:val="0003534D"/>
    <w:pPr>
      <w:shd w:val="clear" w:color="auto" w:fill="FFFFFF"/>
      <w:suppressAutoHyphens w:val="0"/>
      <w:spacing w:before="780" w:line="227" w:lineRule="exact"/>
      <w:ind w:firstLine="700"/>
    </w:pPr>
    <w:rPr>
      <w:b/>
      <w:bCs/>
      <w:i/>
      <w:iCs/>
      <w:kern w:val="0"/>
      <w:sz w:val="20"/>
      <w:szCs w:val="20"/>
      <w:lang w:val="en-US" w:eastAsia="en-US"/>
    </w:rPr>
  </w:style>
  <w:style w:type="character" w:customStyle="1" w:styleId="Bodytext810pt">
    <w:name w:val="Body text (8) + 10 pt"/>
    <w:aliases w:val="Bold5"/>
    <w:rsid w:val="0003534D"/>
    <w:rPr>
      <w:rFonts w:ascii="Times New Roman" w:hAnsi="Times New Roman" w:cs="Times New Roman"/>
      <w:b/>
      <w:bCs/>
      <w:sz w:val="20"/>
      <w:szCs w:val="20"/>
      <w:u w:val="none"/>
    </w:rPr>
  </w:style>
  <w:style w:type="character" w:customStyle="1" w:styleId="Bodytext810pt1">
    <w:name w:val="Body text (8) + 10 pt1"/>
    <w:aliases w:val="Bold4"/>
    <w:rsid w:val="0003534D"/>
    <w:rPr>
      <w:rFonts w:ascii="Times New Roman" w:hAnsi="Times New Roman" w:cs="Times New Roman"/>
      <w:b/>
      <w:bCs/>
      <w:sz w:val="20"/>
      <w:szCs w:val="20"/>
      <w:u w:val="single"/>
    </w:rPr>
  </w:style>
  <w:style w:type="character" w:customStyle="1" w:styleId="Bodytext100">
    <w:name w:val="Body text (10)_"/>
    <w:link w:val="Bodytext101"/>
    <w:rsid w:val="0003534D"/>
    <w:rPr>
      <w:rFonts w:ascii="Lucida Sans Unicode" w:hAnsi="Lucida Sans Unicode" w:cs="Lucida Sans Unicode"/>
      <w:sz w:val="8"/>
      <w:szCs w:val="8"/>
      <w:shd w:val="clear" w:color="auto" w:fill="FFFFFF"/>
    </w:rPr>
  </w:style>
  <w:style w:type="paragraph" w:customStyle="1" w:styleId="Bodytext101">
    <w:name w:val="Body text (10)"/>
    <w:basedOn w:val="Normal"/>
    <w:link w:val="Bodytext100"/>
    <w:rsid w:val="0003534D"/>
    <w:pPr>
      <w:shd w:val="clear" w:color="auto" w:fill="FFFFFF"/>
      <w:suppressAutoHyphens w:val="0"/>
      <w:spacing w:line="240" w:lineRule="atLeast"/>
    </w:pPr>
    <w:rPr>
      <w:rFonts w:ascii="Lucida Sans Unicode" w:hAnsi="Lucida Sans Unicode" w:cs="Lucida Sans Unicode"/>
      <w:kern w:val="0"/>
      <w:sz w:val="8"/>
      <w:szCs w:val="8"/>
      <w:lang w:val="en-US" w:eastAsia="en-US"/>
    </w:rPr>
  </w:style>
  <w:style w:type="character" w:customStyle="1" w:styleId="Bodytext90">
    <w:name w:val="Body text (9)"/>
    <w:rsid w:val="0003534D"/>
    <w:rPr>
      <w:rFonts w:ascii="Times New Roman" w:hAnsi="Times New Roman" w:cs="Times New Roman"/>
      <w:b/>
      <w:bCs/>
      <w:i/>
      <w:iCs/>
      <w:sz w:val="20"/>
      <w:szCs w:val="20"/>
      <w:u w:val="single"/>
    </w:rPr>
  </w:style>
  <w:style w:type="character" w:customStyle="1" w:styleId="Bodytext9NotBold">
    <w:name w:val="Body text (9) + Not Bold"/>
    <w:aliases w:val="Not Italic4"/>
    <w:rsid w:val="0003534D"/>
  </w:style>
  <w:style w:type="character" w:customStyle="1" w:styleId="Tablecaption8">
    <w:name w:val="Table caption (8)_"/>
    <w:link w:val="Tablecaption80"/>
    <w:rsid w:val="0003534D"/>
    <w:rPr>
      <w:spacing w:val="10"/>
      <w:sz w:val="17"/>
      <w:szCs w:val="17"/>
      <w:shd w:val="clear" w:color="auto" w:fill="FFFFFF"/>
    </w:rPr>
  </w:style>
  <w:style w:type="paragraph" w:customStyle="1" w:styleId="Tablecaption80">
    <w:name w:val="Table caption (8)"/>
    <w:basedOn w:val="Normal"/>
    <w:link w:val="Tablecaption8"/>
    <w:rsid w:val="0003534D"/>
    <w:pPr>
      <w:shd w:val="clear" w:color="auto" w:fill="FFFFFF"/>
      <w:suppressAutoHyphens w:val="0"/>
      <w:spacing w:line="256" w:lineRule="exact"/>
      <w:jc w:val="center"/>
    </w:pPr>
    <w:rPr>
      <w:spacing w:val="10"/>
      <w:kern w:val="0"/>
      <w:sz w:val="17"/>
      <w:szCs w:val="17"/>
      <w:lang w:val="en-US" w:eastAsia="en-US"/>
    </w:rPr>
  </w:style>
  <w:style w:type="character" w:customStyle="1" w:styleId="Tablecaption8SmallCaps">
    <w:name w:val="Table caption (8) + Small Caps"/>
    <w:rsid w:val="0003534D"/>
    <w:rPr>
      <w:rFonts w:ascii="Times New Roman" w:hAnsi="Times New Roman" w:cs="Times New Roman"/>
      <w:smallCaps/>
      <w:spacing w:val="10"/>
      <w:sz w:val="17"/>
      <w:szCs w:val="17"/>
      <w:u w:val="none"/>
    </w:rPr>
  </w:style>
  <w:style w:type="character" w:customStyle="1" w:styleId="BodytextBold5">
    <w:name w:val="Body text + Bold5"/>
    <w:rsid w:val="0003534D"/>
    <w:rPr>
      <w:rFonts w:ascii="Times New Roman" w:hAnsi="Times New Roman" w:cs="Times New Roman"/>
      <w:b/>
      <w:bCs/>
      <w:spacing w:val="0"/>
      <w:sz w:val="20"/>
      <w:szCs w:val="20"/>
      <w:u w:val="none"/>
    </w:rPr>
  </w:style>
  <w:style w:type="character" w:customStyle="1" w:styleId="Bodytext11">
    <w:name w:val="Body text (11)_"/>
    <w:link w:val="Bodytext110"/>
    <w:rsid w:val="0003534D"/>
    <w:rPr>
      <w:spacing w:val="10"/>
      <w:sz w:val="17"/>
      <w:szCs w:val="17"/>
      <w:shd w:val="clear" w:color="auto" w:fill="FFFFFF"/>
    </w:rPr>
  </w:style>
  <w:style w:type="paragraph" w:customStyle="1" w:styleId="Bodytext110">
    <w:name w:val="Body text (11)"/>
    <w:basedOn w:val="Normal"/>
    <w:link w:val="Bodytext11"/>
    <w:rsid w:val="0003534D"/>
    <w:pPr>
      <w:shd w:val="clear" w:color="auto" w:fill="FFFFFF"/>
      <w:suppressAutoHyphens w:val="0"/>
      <w:spacing w:before="120" w:after="420" w:line="240" w:lineRule="atLeast"/>
      <w:jc w:val="center"/>
    </w:pPr>
    <w:rPr>
      <w:spacing w:val="10"/>
      <w:kern w:val="0"/>
      <w:sz w:val="17"/>
      <w:szCs w:val="17"/>
      <w:lang w:val="en-US" w:eastAsia="en-US"/>
    </w:rPr>
  </w:style>
  <w:style w:type="character" w:customStyle="1" w:styleId="Bodytext1110pt">
    <w:name w:val="Body text (11) + 10 pt"/>
    <w:aliases w:val="Bold3,Italic4,Spacing 0 pt6"/>
    <w:rsid w:val="0003534D"/>
    <w:rPr>
      <w:rFonts w:ascii="Times New Roman" w:hAnsi="Times New Roman" w:cs="Times New Roman"/>
      <w:b/>
      <w:bCs/>
      <w:i/>
      <w:iCs/>
      <w:spacing w:val="0"/>
      <w:sz w:val="20"/>
      <w:szCs w:val="20"/>
      <w:u w:val="none"/>
    </w:rPr>
  </w:style>
  <w:style w:type="character" w:customStyle="1" w:styleId="Bodytext1110pt1">
    <w:name w:val="Body text (11) + 10 pt1"/>
    <w:aliases w:val="Bold2,Spacing 0 pt5"/>
    <w:rsid w:val="0003534D"/>
    <w:rPr>
      <w:rFonts w:ascii="Times New Roman" w:hAnsi="Times New Roman" w:cs="Times New Roman"/>
      <w:b/>
      <w:bCs/>
      <w:spacing w:val="0"/>
      <w:sz w:val="20"/>
      <w:szCs w:val="20"/>
      <w:u w:val="none"/>
    </w:rPr>
  </w:style>
  <w:style w:type="character" w:customStyle="1" w:styleId="Bodytext11SmallCaps">
    <w:name w:val="Body text (11) + Small Caps"/>
    <w:rsid w:val="0003534D"/>
    <w:rPr>
      <w:rFonts w:ascii="Times New Roman" w:hAnsi="Times New Roman" w:cs="Times New Roman"/>
      <w:smallCaps/>
      <w:spacing w:val="10"/>
      <w:sz w:val="17"/>
      <w:szCs w:val="17"/>
      <w:u w:val="none"/>
    </w:rPr>
  </w:style>
  <w:style w:type="character" w:customStyle="1" w:styleId="Heading30">
    <w:name w:val="Heading #3_"/>
    <w:link w:val="Heading31"/>
    <w:rsid w:val="0003534D"/>
    <w:rPr>
      <w:rFonts w:ascii="Microsoft Sans Serif" w:hAnsi="Microsoft Sans Serif" w:cs="Microsoft Sans Serif"/>
      <w:sz w:val="23"/>
      <w:szCs w:val="23"/>
      <w:shd w:val="clear" w:color="auto" w:fill="FFFFFF"/>
    </w:rPr>
  </w:style>
  <w:style w:type="paragraph" w:customStyle="1" w:styleId="Heading31">
    <w:name w:val="Heading #3"/>
    <w:basedOn w:val="Normal"/>
    <w:link w:val="Heading30"/>
    <w:rsid w:val="0003534D"/>
    <w:pPr>
      <w:shd w:val="clear" w:color="auto" w:fill="FFFFFF"/>
      <w:suppressAutoHyphens w:val="0"/>
      <w:spacing w:before="720" w:after="360" w:line="240" w:lineRule="atLeast"/>
      <w:jc w:val="center"/>
      <w:outlineLvl w:val="2"/>
    </w:pPr>
    <w:rPr>
      <w:rFonts w:ascii="Microsoft Sans Serif" w:hAnsi="Microsoft Sans Serif" w:cs="Microsoft Sans Serif"/>
      <w:kern w:val="0"/>
      <w:sz w:val="23"/>
      <w:szCs w:val="23"/>
      <w:lang w:val="en-US" w:eastAsia="en-US"/>
    </w:rPr>
  </w:style>
  <w:style w:type="character" w:customStyle="1" w:styleId="BodytextBold4">
    <w:name w:val="Body text + Bold4"/>
    <w:aliases w:val="Spacing 1 pt"/>
    <w:rsid w:val="0003534D"/>
    <w:rPr>
      <w:rFonts w:ascii="Times New Roman" w:hAnsi="Times New Roman" w:cs="Times New Roman"/>
      <w:b/>
      <w:bCs/>
      <w:spacing w:val="30"/>
      <w:sz w:val="20"/>
      <w:szCs w:val="20"/>
      <w:u w:val="none"/>
    </w:rPr>
  </w:style>
  <w:style w:type="character" w:customStyle="1" w:styleId="Tablecaption9">
    <w:name w:val="Table caption (9)_"/>
    <w:link w:val="Tablecaption90"/>
    <w:rsid w:val="0003534D"/>
    <w:rPr>
      <w:b/>
      <w:bCs/>
      <w:i/>
      <w:iCs/>
      <w:shd w:val="clear" w:color="auto" w:fill="FFFFFF"/>
    </w:rPr>
  </w:style>
  <w:style w:type="paragraph" w:customStyle="1" w:styleId="Tablecaption90">
    <w:name w:val="Table caption (9)"/>
    <w:basedOn w:val="Normal"/>
    <w:link w:val="Tablecaption9"/>
    <w:rsid w:val="0003534D"/>
    <w:pPr>
      <w:shd w:val="clear" w:color="auto" w:fill="FFFFFF"/>
      <w:suppressAutoHyphens w:val="0"/>
      <w:spacing w:line="238" w:lineRule="exact"/>
      <w:ind w:firstLine="720"/>
    </w:pPr>
    <w:rPr>
      <w:b/>
      <w:bCs/>
      <w:i/>
      <w:iCs/>
      <w:kern w:val="0"/>
      <w:sz w:val="20"/>
      <w:szCs w:val="20"/>
      <w:lang w:val="en-US" w:eastAsia="en-US"/>
    </w:rPr>
  </w:style>
  <w:style w:type="character" w:customStyle="1" w:styleId="Tablecaption9NotBold">
    <w:name w:val="Table caption (9) + Not Bold"/>
    <w:aliases w:val="Not Italic3"/>
    <w:rsid w:val="0003534D"/>
  </w:style>
  <w:style w:type="character" w:customStyle="1" w:styleId="Bodytext6Bold">
    <w:name w:val="Body text (6) + Bold"/>
    <w:aliases w:val="Not Italic2"/>
    <w:rsid w:val="0003534D"/>
    <w:rPr>
      <w:rFonts w:ascii="Times New Roman" w:hAnsi="Times New Roman" w:cs="Times New Roman"/>
      <w:b/>
      <w:bCs/>
      <w:i/>
      <w:iCs/>
      <w:sz w:val="20"/>
      <w:szCs w:val="20"/>
      <w:u w:val="none"/>
    </w:rPr>
  </w:style>
  <w:style w:type="character" w:customStyle="1" w:styleId="Tableofcontents2Exact">
    <w:name w:val="Table of contents (2) Exact"/>
    <w:rsid w:val="0003534D"/>
    <w:rPr>
      <w:rFonts w:ascii="Times New Roman" w:hAnsi="Times New Roman" w:cs="Times New Roman"/>
      <w:spacing w:val="9"/>
      <w:sz w:val="19"/>
      <w:szCs w:val="19"/>
      <w:u w:val="none"/>
    </w:rPr>
  </w:style>
  <w:style w:type="character" w:customStyle="1" w:styleId="BodytextBold3">
    <w:name w:val="Body text + Bold3"/>
    <w:aliases w:val="Italic3"/>
    <w:rsid w:val="0003534D"/>
    <w:rPr>
      <w:rFonts w:ascii="Times New Roman" w:hAnsi="Times New Roman" w:cs="Times New Roman"/>
      <w:b/>
      <w:bCs/>
      <w:i/>
      <w:iCs/>
      <w:spacing w:val="0"/>
      <w:sz w:val="20"/>
      <w:szCs w:val="20"/>
      <w:u w:val="none"/>
    </w:rPr>
  </w:style>
  <w:style w:type="character" w:customStyle="1" w:styleId="Tablecaption210pt">
    <w:name w:val="Table caption (2) + 10 pt"/>
    <w:aliases w:val="Bold1"/>
    <w:rsid w:val="0003534D"/>
    <w:rPr>
      <w:rFonts w:ascii="Times New Roman" w:hAnsi="Times New Roman" w:cs="Times New Roman"/>
      <w:b/>
      <w:bCs/>
      <w:sz w:val="20"/>
      <w:szCs w:val="20"/>
      <w:u w:val="none"/>
    </w:rPr>
  </w:style>
  <w:style w:type="character" w:customStyle="1" w:styleId="Bodytext4NotItalic2">
    <w:name w:val="Body text (4) + Not Italic2"/>
    <w:rsid w:val="0003534D"/>
  </w:style>
  <w:style w:type="character" w:customStyle="1" w:styleId="Headerorfooter85pt">
    <w:name w:val="Header or footer + 8.5 pt"/>
    <w:rsid w:val="0003534D"/>
    <w:rPr>
      <w:rFonts w:ascii="Times New Roman" w:hAnsi="Times New Roman" w:cs="Times New Roman"/>
      <w:spacing w:val="10"/>
      <w:sz w:val="17"/>
      <w:szCs w:val="17"/>
      <w:u w:val="single"/>
    </w:rPr>
  </w:style>
  <w:style w:type="character" w:customStyle="1" w:styleId="Headerorfooter85pt2">
    <w:name w:val="Header or footer + 8.5 pt2"/>
    <w:rsid w:val="0003534D"/>
    <w:rPr>
      <w:rFonts w:ascii="Times New Roman" w:hAnsi="Times New Roman" w:cs="Times New Roman"/>
      <w:noProof/>
      <w:spacing w:val="10"/>
      <w:sz w:val="17"/>
      <w:szCs w:val="17"/>
      <w:u w:val="none"/>
    </w:rPr>
  </w:style>
  <w:style w:type="character" w:customStyle="1" w:styleId="Headerorfooter85pt1">
    <w:name w:val="Header or footer + 8.5 pt1"/>
    <w:rsid w:val="0003534D"/>
    <w:rPr>
      <w:rFonts w:ascii="Times New Roman" w:hAnsi="Times New Roman" w:cs="Times New Roman"/>
      <w:spacing w:val="10"/>
      <w:sz w:val="17"/>
      <w:szCs w:val="17"/>
      <w:u w:val="single"/>
    </w:rPr>
  </w:style>
  <w:style w:type="character" w:customStyle="1" w:styleId="Headerorfooter105pt">
    <w:name w:val="Header or footer + 10.5 pt"/>
    <w:aliases w:val="Spacing 0 pt4"/>
    <w:rsid w:val="0003534D"/>
    <w:rPr>
      <w:rFonts w:ascii="Times New Roman" w:hAnsi="Times New Roman" w:cs="Times New Roman"/>
      <w:spacing w:val="0"/>
      <w:sz w:val="21"/>
      <w:szCs w:val="21"/>
      <w:u w:val="none"/>
    </w:rPr>
  </w:style>
  <w:style w:type="character" w:customStyle="1" w:styleId="Tablecaption30">
    <w:name w:val="Table caption (3)"/>
    <w:rsid w:val="0003534D"/>
    <w:rPr>
      <w:rFonts w:ascii="Times New Roman" w:hAnsi="Times New Roman" w:cs="Times New Roman"/>
      <w:b/>
      <w:bCs/>
      <w:sz w:val="20"/>
      <w:szCs w:val="20"/>
      <w:u w:val="single"/>
    </w:rPr>
  </w:style>
  <w:style w:type="character" w:customStyle="1" w:styleId="Tablecaption32">
    <w:name w:val="Table caption (3)2"/>
    <w:rsid w:val="0003534D"/>
  </w:style>
  <w:style w:type="character" w:customStyle="1" w:styleId="BodytextItalic3">
    <w:name w:val="Body text + Italic3"/>
    <w:rsid w:val="0003534D"/>
    <w:rPr>
      <w:rFonts w:ascii="Times New Roman" w:hAnsi="Times New Roman" w:cs="Times New Roman"/>
      <w:i/>
      <w:iCs/>
      <w:spacing w:val="0"/>
      <w:sz w:val="20"/>
      <w:szCs w:val="20"/>
      <w:u w:val="none"/>
    </w:rPr>
  </w:style>
  <w:style w:type="character" w:customStyle="1" w:styleId="Bodytext42">
    <w:name w:val="Body text4"/>
    <w:rsid w:val="0003534D"/>
    <w:rPr>
      <w:rFonts w:ascii="Times New Roman" w:hAnsi="Times New Roman" w:cs="Times New Roman"/>
      <w:spacing w:val="0"/>
      <w:sz w:val="20"/>
      <w:szCs w:val="20"/>
      <w:u w:val="none"/>
    </w:rPr>
  </w:style>
  <w:style w:type="character" w:customStyle="1" w:styleId="BodytextBold2">
    <w:name w:val="Body text + Bold2"/>
    <w:rsid w:val="0003534D"/>
    <w:rPr>
      <w:rFonts w:ascii="Times New Roman" w:hAnsi="Times New Roman" w:cs="Times New Roman"/>
      <w:b/>
      <w:bCs/>
      <w:spacing w:val="0"/>
      <w:sz w:val="20"/>
      <w:szCs w:val="20"/>
      <w:u w:val="none"/>
    </w:rPr>
  </w:style>
  <w:style w:type="character" w:customStyle="1" w:styleId="Bodytext33">
    <w:name w:val="Body text (3)3"/>
    <w:rsid w:val="0003534D"/>
  </w:style>
  <w:style w:type="character" w:customStyle="1" w:styleId="FootnoteItalic">
    <w:name w:val="Footnote + Italic"/>
    <w:rsid w:val="0003534D"/>
    <w:rPr>
      <w:rFonts w:ascii="Times New Roman" w:hAnsi="Times New Roman" w:cs="Times New Roman"/>
      <w:i/>
      <w:iCs/>
      <w:sz w:val="20"/>
      <w:szCs w:val="20"/>
      <w:u w:val="none"/>
    </w:rPr>
  </w:style>
  <w:style w:type="character" w:customStyle="1" w:styleId="Footnote4">
    <w:name w:val="Footnote (4)_"/>
    <w:link w:val="Footnote41"/>
    <w:rsid w:val="0003534D"/>
    <w:rPr>
      <w:i/>
      <w:iCs/>
      <w:shd w:val="clear" w:color="auto" w:fill="FFFFFF"/>
    </w:rPr>
  </w:style>
  <w:style w:type="paragraph" w:customStyle="1" w:styleId="Footnote41">
    <w:name w:val="Footnote (4)1"/>
    <w:basedOn w:val="Normal"/>
    <w:link w:val="Footnote4"/>
    <w:rsid w:val="0003534D"/>
    <w:pPr>
      <w:shd w:val="clear" w:color="auto" w:fill="FFFFFF"/>
      <w:suppressAutoHyphens w:val="0"/>
      <w:spacing w:line="227" w:lineRule="exact"/>
    </w:pPr>
    <w:rPr>
      <w:i/>
      <w:iCs/>
      <w:kern w:val="0"/>
      <w:sz w:val="20"/>
      <w:szCs w:val="20"/>
      <w:lang w:val="en-US" w:eastAsia="en-US"/>
    </w:rPr>
  </w:style>
  <w:style w:type="character" w:customStyle="1" w:styleId="Footnote40">
    <w:name w:val="Footnote (4)"/>
    <w:rsid w:val="0003534D"/>
  </w:style>
  <w:style w:type="character" w:customStyle="1" w:styleId="Footnote42">
    <w:name w:val="Footnote (4)2"/>
    <w:rsid w:val="0003534D"/>
  </w:style>
  <w:style w:type="character" w:customStyle="1" w:styleId="Headerorfooter2">
    <w:name w:val="Header or footer2"/>
    <w:rsid w:val="0003534D"/>
    <w:rPr>
      <w:rFonts w:ascii="Times New Roman" w:hAnsi="Times New Roman" w:cs="Times New Roman"/>
      <w:spacing w:val="10"/>
      <w:sz w:val="18"/>
      <w:szCs w:val="18"/>
      <w:u w:val="single"/>
    </w:rPr>
  </w:style>
  <w:style w:type="character" w:customStyle="1" w:styleId="Bodytext2Spacing3pt1">
    <w:name w:val="Body text (2) + Spacing 3 pt1"/>
    <w:rsid w:val="0003534D"/>
    <w:rPr>
      <w:rFonts w:ascii="Times New Roman" w:hAnsi="Times New Roman" w:cs="Times New Roman"/>
      <w:b/>
      <w:bCs/>
      <w:spacing w:val="60"/>
      <w:sz w:val="20"/>
      <w:szCs w:val="20"/>
      <w:u w:val="none"/>
    </w:rPr>
  </w:style>
  <w:style w:type="character" w:customStyle="1" w:styleId="Bodytext4Bold">
    <w:name w:val="Body text (4) + Bold"/>
    <w:aliases w:val="Not Italic1"/>
    <w:rsid w:val="0003534D"/>
    <w:rPr>
      <w:rFonts w:ascii="Times New Roman" w:hAnsi="Times New Roman" w:cs="Times New Roman"/>
      <w:b/>
      <w:bCs/>
      <w:i/>
      <w:iCs/>
      <w:sz w:val="20"/>
      <w:szCs w:val="20"/>
      <w:u w:val="none"/>
    </w:rPr>
  </w:style>
  <w:style w:type="character" w:customStyle="1" w:styleId="Heading60">
    <w:name w:val="Heading #6_"/>
    <w:link w:val="Heading61"/>
    <w:rsid w:val="0003534D"/>
    <w:rPr>
      <w:b/>
      <w:bCs/>
      <w:shd w:val="clear" w:color="auto" w:fill="FFFFFF"/>
    </w:rPr>
  </w:style>
  <w:style w:type="paragraph" w:customStyle="1" w:styleId="Heading61">
    <w:name w:val="Heading #61"/>
    <w:basedOn w:val="Normal"/>
    <w:link w:val="Heading60"/>
    <w:rsid w:val="0003534D"/>
    <w:pPr>
      <w:shd w:val="clear" w:color="auto" w:fill="FFFFFF"/>
      <w:suppressAutoHyphens w:val="0"/>
      <w:spacing w:line="821" w:lineRule="exact"/>
      <w:outlineLvl w:val="5"/>
    </w:pPr>
    <w:rPr>
      <w:b/>
      <w:bCs/>
      <w:kern w:val="0"/>
      <w:sz w:val="20"/>
      <w:szCs w:val="20"/>
      <w:lang w:val="en-US" w:eastAsia="en-US"/>
    </w:rPr>
  </w:style>
  <w:style w:type="character" w:customStyle="1" w:styleId="Heading62">
    <w:name w:val="Heading #6"/>
    <w:rsid w:val="0003534D"/>
    <w:rPr>
      <w:rFonts w:ascii="Times New Roman" w:hAnsi="Times New Roman" w:cs="Times New Roman"/>
      <w:b/>
      <w:bCs/>
      <w:sz w:val="20"/>
      <w:szCs w:val="20"/>
      <w:u w:val="single"/>
    </w:rPr>
  </w:style>
  <w:style w:type="character" w:customStyle="1" w:styleId="Heading6NotBold">
    <w:name w:val="Heading #6 + Not Bold"/>
    <w:aliases w:val="Spacing 6 pt"/>
    <w:rsid w:val="0003534D"/>
    <w:rPr>
      <w:rFonts w:ascii="Times New Roman" w:hAnsi="Times New Roman" w:cs="Times New Roman"/>
      <w:b/>
      <w:bCs/>
      <w:spacing w:val="130"/>
      <w:sz w:val="20"/>
      <w:szCs w:val="20"/>
      <w:u w:val="none"/>
    </w:rPr>
  </w:style>
  <w:style w:type="character" w:customStyle="1" w:styleId="HeaderorfooterCenturyGothic">
    <w:name w:val="Header or footer + Century Gothic"/>
    <w:aliases w:val="8 pt1,Spacing 0 pt3"/>
    <w:rsid w:val="0003534D"/>
    <w:rPr>
      <w:rFonts w:ascii="Century Gothic" w:hAnsi="Century Gothic" w:cs="Century Gothic"/>
      <w:spacing w:val="0"/>
      <w:sz w:val="16"/>
      <w:szCs w:val="16"/>
      <w:u w:val="single"/>
    </w:rPr>
  </w:style>
  <w:style w:type="character" w:customStyle="1" w:styleId="HeaderorfooterCorbel">
    <w:name w:val="Header or footer + Corbel"/>
    <w:aliases w:val="8.5 pt1,Spacing 0 pt2"/>
    <w:rsid w:val="0003534D"/>
    <w:rPr>
      <w:rFonts w:ascii="Corbel" w:hAnsi="Corbel" w:cs="Corbel"/>
      <w:spacing w:val="0"/>
      <w:sz w:val="17"/>
      <w:szCs w:val="17"/>
      <w:u w:val="single"/>
    </w:rPr>
  </w:style>
  <w:style w:type="character" w:customStyle="1" w:styleId="Tableofcontents20">
    <w:name w:val="Table of contents (2)"/>
    <w:rsid w:val="0003534D"/>
  </w:style>
  <w:style w:type="character" w:customStyle="1" w:styleId="Tableofcontents0">
    <w:name w:val="Table of contents"/>
    <w:rsid w:val="0003534D"/>
  </w:style>
  <w:style w:type="character" w:customStyle="1" w:styleId="Heading620">
    <w:name w:val="Heading #6 (2)_"/>
    <w:link w:val="Heading621"/>
    <w:rsid w:val="0003534D"/>
    <w:rPr>
      <w:shd w:val="clear" w:color="auto" w:fill="FFFFFF"/>
    </w:rPr>
  </w:style>
  <w:style w:type="paragraph" w:customStyle="1" w:styleId="Heading621">
    <w:name w:val="Heading #6 (2)"/>
    <w:basedOn w:val="Normal"/>
    <w:link w:val="Heading620"/>
    <w:rsid w:val="0003534D"/>
    <w:pPr>
      <w:shd w:val="clear" w:color="auto" w:fill="FFFFFF"/>
      <w:suppressAutoHyphens w:val="0"/>
      <w:spacing w:before="600" w:after="600" w:line="240" w:lineRule="atLeast"/>
      <w:outlineLvl w:val="5"/>
    </w:pPr>
    <w:rPr>
      <w:kern w:val="0"/>
      <w:sz w:val="20"/>
      <w:szCs w:val="20"/>
      <w:lang w:val="en-US" w:eastAsia="en-US"/>
    </w:rPr>
  </w:style>
  <w:style w:type="character" w:customStyle="1" w:styleId="Bodytext2NotBold1">
    <w:name w:val="Body text (2) + Not Bold1"/>
    <w:rsid w:val="0003534D"/>
  </w:style>
  <w:style w:type="character" w:customStyle="1" w:styleId="TableofcontentsNotItalic">
    <w:name w:val="Table of contents + Not Italic"/>
    <w:rsid w:val="0003534D"/>
  </w:style>
  <w:style w:type="character" w:customStyle="1" w:styleId="BodytextSpacing0ptExact">
    <w:name w:val="Body text + Spacing 0 pt Exact"/>
    <w:rsid w:val="0003534D"/>
    <w:rPr>
      <w:rFonts w:ascii="Times New Roman" w:hAnsi="Times New Roman" w:cs="Times New Roman"/>
      <w:spacing w:val="7"/>
      <w:sz w:val="19"/>
      <w:szCs w:val="19"/>
      <w:u w:val="none"/>
    </w:rPr>
  </w:style>
  <w:style w:type="character" w:customStyle="1" w:styleId="Bodytext2Spacing6pt">
    <w:name w:val="Body text (2) + Spacing 6 pt"/>
    <w:rsid w:val="0003534D"/>
    <w:rPr>
      <w:rFonts w:ascii="Times New Roman" w:hAnsi="Times New Roman" w:cs="Times New Roman"/>
      <w:b/>
      <w:bCs/>
      <w:spacing w:val="130"/>
      <w:sz w:val="20"/>
      <w:szCs w:val="20"/>
      <w:u w:val="none"/>
    </w:rPr>
  </w:style>
  <w:style w:type="character" w:customStyle="1" w:styleId="Tablecaption50">
    <w:name w:val="Table caption (5)"/>
    <w:rsid w:val="0003534D"/>
  </w:style>
  <w:style w:type="character" w:customStyle="1" w:styleId="Picturecaption20">
    <w:name w:val="Picture caption (2)"/>
    <w:rsid w:val="0003534D"/>
  </w:style>
  <w:style w:type="character" w:customStyle="1" w:styleId="BodytextConsolas">
    <w:name w:val="Body text + Consolas"/>
    <w:aliases w:val="9.5 pt"/>
    <w:rsid w:val="0003534D"/>
    <w:rPr>
      <w:rFonts w:ascii="Consolas" w:hAnsi="Consolas" w:cs="Consolas"/>
      <w:spacing w:val="0"/>
      <w:sz w:val="19"/>
      <w:szCs w:val="19"/>
      <w:u w:val="none"/>
    </w:rPr>
  </w:style>
  <w:style w:type="character" w:customStyle="1" w:styleId="Bodytext4Exact">
    <w:name w:val="Body text (4) Exact"/>
    <w:rsid w:val="0003534D"/>
    <w:rPr>
      <w:rFonts w:ascii="Times New Roman" w:hAnsi="Times New Roman" w:cs="Times New Roman"/>
      <w:i/>
      <w:iCs/>
      <w:spacing w:val="1"/>
      <w:sz w:val="19"/>
      <w:szCs w:val="19"/>
      <w:u w:val="none"/>
    </w:rPr>
  </w:style>
  <w:style w:type="character" w:customStyle="1" w:styleId="Bodytext4Spacing0ptExact">
    <w:name w:val="Body text (4) + Spacing 0 pt Exact"/>
    <w:rsid w:val="0003534D"/>
    <w:rPr>
      <w:rFonts w:ascii="Times New Roman" w:hAnsi="Times New Roman" w:cs="Times New Roman"/>
      <w:i/>
      <w:iCs/>
      <w:spacing w:val="3"/>
      <w:sz w:val="19"/>
      <w:szCs w:val="19"/>
      <w:u w:val="none"/>
    </w:rPr>
  </w:style>
  <w:style w:type="character" w:customStyle="1" w:styleId="Bodytext4NotItalic1">
    <w:name w:val="Body text (4) + Not Italic1"/>
    <w:aliases w:val="Spacing 0 pt Exact1"/>
    <w:rsid w:val="0003534D"/>
    <w:rPr>
      <w:rFonts w:ascii="Times New Roman" w:hAnsi="Times New Roman" w:cs="Times New Roman"/>
      <w:i/>
      <w:iCs/>
      <w:spacing w:val="7"/>
      <w:sz w:val="19"/>
      <w:szCs w:val="19"/>
      <w:u w:val="none"/>
    </w:rPr>
  </w:style>
  <w:style w:type="character" w:customStyle="1" w:styleId="BodytextConstantia">
    <w:name w:val="Body text + Constantia"/>
    <w:aliases w:val="6.5 pt,Spacing 0 pt1"/>
    <w:rsid w:val="0003534D"/>
    <w:rPr>
      <w:rFonts w:ascii="Constantia" w:hAnsi="Constantia" w:cs="Constantia"/>
      <w:spacing w:val="10"/>
      <w:sz w:val="13"/>
      <w:szCs w:val="13"/>
      <w:u w:val="none"/>
    </w:rPr>
  </w:style>
  <w:style w:type="character" w:customStyle="1" w:styleId="Bodytext34">
    <w:name w:val="Body text3"/>
    <w:rsid w:val="0003534D"/>
    <w:rPr>
      <w:rFonts w:ascii="Times New Roman" w:hAnsi="Times New Roman" w:cs="Times New Roman"/>
      <w:spacing w:val="0"/>
      <w:sz w:val="20"/>
      <w:szCs w:val="20"/>
      <w:u w:val="none"/>
    </w:rPr>
  </w:style>
  <w:style w:type="character" w:customStyle="1" w:styleId="Bodytext2Italic1">
    <w:name w:val="Body text (2) + Italic1"/>
    <w:rsid w:val="0003534D"/>
    <w:rPr>
      <w:rFonts w:ascii="Times New Roman" w:hAnsi="Times New Roman" w:cs="Times New Roman"/>
      <w:b/>
      <w:bCs/>
      <w:i/>
      <w:iCs/>
      <w:sz w:val="20"/>
      <w:szCs w:val="20"/>
      <w:u w:val="single"/>
    </w:rPr>
  </w:style>
  <w:style w:type="character" w:customStyle="1" w:styleId="Bodytext6pt">
    <w:name w:val="Body text + 6 pt"/>
    <w:rsid w:val="0003534D"/>
    <w:rPr>
      <w:rFonts w:ascii="Times New Roman" w:hAnsi="Times New Roman" w:cs="Times New Roman"/>
      <w:spacing w:val="0"/>
      <w:sz w:val="12"/>
      <w:szCs w:val="12"/>
      <w:u w:val="none"/>
    </w:rPr>
  </w:style>
  <w:style w:type="character" w:customStyle="1" w:styleId="PicturecaptionExact">
    <w:name w:val="Picture caption Exact"/>
    <w:rsid w:val="0003534D"/>
    <w:rPr>
      <w:rFonts w:ascii="Times New Roman" w:hAnsi="Times New Roman" w:cs="Times New Roman"/>
      <w:b/>
      <w:bCs/>
      <w:spacing w:val="8"/>
      <w:sz w:val="19"/>
      <w:szCs w:val="19"/>
      <w:u w:val="none"/>
    </w:rPr>
  </w:style>
  <w:style w:type="character" w:customStyle="1" w:styleId="Heading42">
    <w:name w:val="Heading #4 (2)_"/>
    <w:link w:val="Heading420"/>
    <w:rsid w:val="0003534D"/>
    <w:rPr>
      <w:shd w:val="clear" w:color="auto" w:fill="FFFFFF"/>
    </w:rPr>
  </w:style>
  <w:style w:type="paragraph" w:customStyle="1" w:styleId="Heading420">
    <w:name w:val="Heading #4 (2)"/>
    <w:basedOn w:val="Normal"/>
    <w:link w:val="Heading42"/>
    <w:rsid w:val="0003534D"/>
    <w:pPr>
      <w:shd w:val="clear" w:color="auto" w:fill="FFFFFF"/>
      <w:suppressAutoHyphens w:val="0"/>
      <w:spacing w:before="360" w:line="240" w:lineRule="atLeast"/>
      <w:outlineLvl w:val="3"/>
    </w:pPr>
    <w:rPr>
      <w:kern w:val="0"/>
      <w:sz w:val="20"/>
      <w:szCs w:val="20"/>
      <w:lang w:val="en-US" w:eastAsia="en-US"/>
    </w:rPr>
  </w:style>
  <w:style w:type="character" w:customStyle="1" w:styleId="Heading12">
    <w:name w:val="Heading #1 (2)_"/>
    <w:link w:val="Heading120"/>
    <w:rsid w:val="0003534D"/>
    <w:rPr>
      <w:rFonts w:ascii="Corbel" w:hAnsi="Corbel" w:cs="Corbel"/>
      <w:shd w:val="clear" w:color="auto" w:fill="FFFFFF"/>
    </w:rPr>
  </w:style>
  <w:style w:type="paragraph" w:customStyle="1" w:styleId="Heading120">
    <w:name w:val="Heading #1 (2)"/>
    <w:basedOn w:val="Normal"/>
    <w:link w:val="Heading12"/>
    <w:rsid w:val="0003534D"/>
    <w:pPr>
      <w:shd w:val="clear" w:color="auto" w:fill="FFFFFF"/>
      <w:suppressAutoHyphens w:val="0"/>
      <w:spacing w:line="270" w:lineRule="exact"/>
      <w:jc w:val="both"/>
      <w:outlineLvl w:val="0"/>
    </w:pPr>
    <w:rPr>
      <w:rFonts w:ascii="Corbel" w:hAnsi="Corbel" w:cs="Corbel"/>
      <w:kern w:val="0"/>
      <w:sz w:val="20"/>
      <w:szCs w:val="20"/>
      <w:lang w:val="en-US" w:eastAsia="en-US"/>
    </w:rPr>
  </w:style>
  <w:style w:type="character" w:customStyle="1" w:styleId="Heading1212pt">
    <w:name w:val="Heading #1 (2) + 12 pt"/>
    <w:rsid w:val="0003534D"/>
    <w:rPr>
      <w:rFonts w:ascii="Corbel" w:hAnsi="Corbel" w:cs="Corbel"/>
      <w:sz w:val="24"/>
      <w:szCs w:val="24"/>
      <w:u w:val="none"/>
    </w:rPr>
  </w:style>
  <w:style w:type="character" w:customStyle="1" w:styleId="Heading70">
    <w:name w:val="Heading #7_"/>
    <w:link w:val="Heading71"/>
    <w:rsid w:val="0003534D"/>
    <w:rPr>
      <w:b/>
      <w:bCs/>
      <w:shd w:val="clear" w:color="auto" w:fill="FFFFFF"/>
    </w:rPr>
  </w:style>
  <w:style w:type="paragraph" w:customStyle="1" w:styleId="Heading71">
    <w:name w:val="Heading #7"/>
    <w:basedOn w:val="Normal"/>
    <w:link w:val="Heading70"/>
    <w:rsid w:val="0003534D"/>
    <w:pPr>
      <w:shd w:val="clear" w:color="auto" w:fill="FFFFFF"/>
      <w:suppressAutoHyphens w:val="0"/>
      <w:spacing w:before="240" w:after="240" w:line="240" w:lineRule="atLeast"/>
      <w:jc w:val="both"/>
      <w:outlineLvl w:val="6"/>
    </w:pPr>
    <w:rPr>
      <w:b/>
      <w:bCs/>
      <w:kern w:val="0"/>
      <w:sz w:val="20"/>
      <w:szCs w:val="20"/>
      <w:lang w:val="en-US" w:eastAsia="en-US"/>
    </w:rPr>
  </w:style>
  <w:style w:type="character" w:customStyle="1" w:styleId="Bodytext420">
    <w:name w:val="Body text (4)2"/>
    <w:rsid w:val="0003534D"/>
    <w:rPr>
      <w:rFonts w:ascii="Times New Roman" w:hAnsi="Times New Roman" w:cs="Times New Roman"/>
      <w:i/>
      <w:iCs/>
      <w:sz w:val="20"/>
      <w:szCs w:val="20"/>
      <w:u w:val="single"/>
    </w:rPr>
  </w:style>
  <w:style w:type="character" w:customStyle="1" w:styleId="Tablecaption10">
    <w:name w:val="Table caption (10)_"/>
    <w:link w:val="Tablecaption100"/>
    <w:rsid w:val="0003534D"/>
    <w:rPr>
      <w:b/>
      <w:bCs/>
      <w:shd w:val="clear" w:color="auto" w:fill="FFFFFF"/>
    </w:rPr>
  </w:style>
  <w:style w:type="paragraph" w:customStyle="1" w:styleId="Tablecaption100">
    <w:name w:val="Table caption (10)"/>
    <w:basedOn w:val="Normal"/>
    <w:link w:val="Tablecaption10"/>
    <w:rsid w:val="0003534D"/>
    <w:pPr>
      <w:shd w:val="clear" w:color="auto" w:fill="FFFFFF"/>
      <w:suppressAutoHyphens w:val="0"/>
      <w:spacing w:line="240" w:lineRule="atLeast"/>
    </w:pPr>
    <w:rPr>
      <w:b/>
      <w:bCs/>
      <w:kern w:val="0"/>
      <w:sz w:val="20"/>
      <w:szCs w:val="20"/>
      <w:lang w:val="en-US" w:eastAsia="en-US"/>
    </w:rPr>
  </w:style>
  <w:style w:type="character" w:customStyle="1" w:styleId="Tablecaption0">
    <w:name w:val="Table caption"/>
    <w:rsid w:val="0003534D"/>
  </w:style>
  <w:style w:type="character" w:customStyle="1" w:styleId="TablecaptionItalic1">
    <w:name w:val="Table caption + Italic1"/>
    <w:rsid w:val="0003534D"/>
    <w:rPr>
      <w:rFonts w:ascii="Times New Roman" w:hAnsi="Times New Roman" w:cs="Times New Roman"/>
      <w:i/>
      <w:iCs/>
      <w:sz w:val="20"/>
      <w:szCs w:val="20"/>
      <w:u w:val="none"/>
    </w:rPr>
  </w:style>
  <w:style w:type="character" w:customStyle="1" w:styleId="TablecaptionBold3">
    <w:name w:val="Table caption + Bold3"/>
    <w:aliases w:val="Italic2"/>
    <w:rsid w:val="0003534D"/>
    <w:rPr>
      <w:rFonts w:ascii="Times New Roman" w:hAnsi="Times New Roman" w:cs="Times New Roman"/>
      <w:b/>
      <w:bCs/>
      <w:i/>
      <w:iCs/>
      <w:sz w:val="20"/>
      <w:szCs w:val="20"/>
      <w:u w:val="none"/>
    </w:rPr>
  </w:style>
  <w:style w:type="character" w:customStyle="1" w:styleId="Tablecaption70">
    <w:name w:val="Table caption (7)"/>
    <w:rsid w:val="0003534D"/>
  </w:style>
  <w:style w:type="character" w:customStyle="1" w:styleId="Tablecaption7NotBold1">
    <w:name w:val="Table caption (7) + Not Bold1"/>
    <w:rsid w:val="0003534D"/>
  </w:style>
  <w:style w:type="character" w:customStyle="1" w:styleId="Tablecaption3Italic">
    <w:name w:val="Table caption (3) + Italic"/>
    <w:rsid w:val="0003534D"/>
    <w:rPr>
      <w:rFonts w:ascii="Times New Roman" w:hAnsi="Times New Roman" w:cs="Times New Roman"/>
      <w:b/>
      <w:bCs/>
      <w:i/>
      <w:iCs/>
      <w:sz w:val="20"/>
      <w:szCs w:val="20"/>
      <w:u w:val="none"/>
    </w:rPr>
  </w:style>
  <w:style w:type="character" w:customStyle="1" w:styleId="Tablecaption3NotBold1">
    <w:name w:val="Table caption (3) + Not Bold1"/>
    <w:rsid w:val="0003534D"/>
  </w:style>
  <w:style w:type="character" w:customStyle="1" w:styleId="BodytextItalic2">
    <w:name w:val="Body text + Italic2"/>
    <w:rsid w:val="0003534D"/>
    <w:rPr>
      <w:rFonts w:ascii="Times New Roman" w:hAnsi="Times New Roman" w:cs="Times New Roman"/>
      <w:i/>
      <w:iCs/>
      <w:spacing w:val="0"/>
      <w:sz w:val="20"/>
      <w:szCs w:val="20"/>
      <w:u w:val="none"/>
    </w:rPr>
  </w:style>
  <w:style w:type="character" w:customStyle="1" w:styleId="BodytextCorbel">
    <w:name w:val="Body text + Corbel"/>
    <w:rsid w:val="0003534D"/>
    <w:rPr>
      <w:rFonts w:ascii="Corbel" w:hAnsi="Corbel" w:cs="Corbel"/>
      <w:spacing w:val="0"/>
      <w:sz w:val="20"/>
      <w:szCs w:val="20"/>
      <w:u w:val="none"/>
    </w:rPr>
  </w:style>
  <w:style w:type="character" w:customStyle="1" w:styleId="BodytextItalic1">
    <w:name w:val="Body text + Italic1"/>
    <w:aliases w:val="Spacing 2 pt"/>
    <w:rsid w:val="0003534D"/>
    <w:rPr>
      <w:rFonts w:ascii="Times New Roman" w:hAnsi="Times New Roman" w:cs="Times New Roman"/>
      <w:i/>
      <w:iCs/>
      <w:spacing w:val="40"/>
      <w:sz w:val="20"/>
      <w:szCs w:val="20"/>
      <w:u w:val="none"/>
    </w:rPr>
  </w:style>
  <w:style w:type="character" w:customStyle="1" w:styleId="Bodytext320">
    <w:name w:val="Body text (3)2"/>
    <w:rsid w:val="0003534D"/>
    <w:rPr>
      <w:rFonts w:ascii="Times New Roman" w:hAnsi="Times New Roman" w:cs="Times New Roman"/>
      <w:sz w:val="20"/>
      <w:szCs w:val="20"/>
      <w:u w:val="single"/>
    </w:rPr>
  </w:style>
  <w:style w:type="character" w:customStyle="1" w:styleId="Tablecaption11">
    <w:name w:val="Table caption (11)_"/>
    <w:link w:val="Tablecaption111"/>
    <w:rsid w:val="0003534D"/>
    <w:rPr>
      <w:shd w:val="clear" w:color="auto" w:fill="FFFFFF"/>
    </w:rPr>
  </w:style>
  <w:style w:type="paragraph" w:customStyle="1" w:styleId="Tablecaption111">
    <w:name w:val="Table caption (11)1"/>
    <w:basedOn w:val="Normal"/>
    <w:link w:val="Tablecaption11"/>
    <w:rsid w:val="0003534D"/>
    <w:pPr>
      <w:shd w:val="clear" w:color="auto" w:fill="FFFFFF"/>
      <w:suppressAutoHyphens w:val="0"/>
      <w:spacing w:line="240" w:lineRule="atLeast"/>
    </w:pPr>
    <w:rPr>
      <w:kern w:val="0"/>
      <w:sz w:val="20"/>
      <w:szCs w:val="20"/>
      <w:lang w:val="en-US" w:eastAsia="en-US"/>
    </w:rPr>
  </w:style>
  <w:style w:type="character" w:customStyle="1" w:styleId="BodytextBold1">
    <w:name w:val="Body text + Bold1"/>
    <w:aliases w:val="Italic1"/>
    <w:rsid w:val="0003534D"/>
    <w:rPr>
      <w:rFonts w:ascii="Times New Roman" w:hAnsi="Times New Roman" w:cs="Times New Roman"/>
      <w:b/>
      <w:bCs/>
      <w:i/>
      <w:iCs/>
      <w:spacing w:val="0"/>
      <w:sz w:val="20"/>
      <w:szCs w:val="20"/>
      <w:u w:val="none"/>
    </w:rPr>
  </w:style>
  <w:style w:type="character" w:customStyle="1" w:styleId="Bodytext23">
    <w:name w:val="Body text2"/>
    <w:rsid w:val="0003534D"/>
    <w:rPr>
      <w:rFonts w:ascii="Times New Roman" w:hAnsi="Times New Roman" w:cs="Times New Roman"/>
      <w:spacing w:val="0"/>
      <w:sz w:val="20"/>
      <w:szCs w:val="20"/>
      <w:u w:val="single"/>
    </w:rPr>
  </w:style>
  <w:style w:type="paragraph" w:customStyle="1" w:styleId="Heading210">
    <w:name w:val="Heading #21"/>
    <w:basedOn w:val="Normal"/>
    <w:rsid w:val="0003534D"/>
    <w:pPr>
      <w:shd w:val="clear" w:color="auto" w:fill="FFFFFF"/>
      <w:suppressAutoHyphens w:val="0"/>
      <w:spacing w:before="480" w:after="120" w:line="240" w:lineRule="atLeast"/>
      <w:jc w:val="center"/>
      <w:outlineLvl w:val="1"/>
    </w:pPr>
    <w:rPr>
      <w:b/>
      <w:bCs/>
      <w:kern w:val="0"/>
      <w:sz w:val="30"/>
      <w:szCs w:val="30"/>
      <w:lang w:eastAsia="en-US" w:bidi="my-MM"/>
    </w:rPr>
  </w:style>
  <w:style w:type="character" w:customStyle="1" w:styleId="Tablecaption52">
    <w:name w:val="Table caption (5)2"/>
    <w:rsid w:val="0003534D"/>
    <w:rPr>
      <w:rFonts w:ascii="Times New Roman" w:hAnsi="Times New Roman" w:cs="Times New Roman"/>
      <w:i/>
      <w:iCs/>
      <w:sz w:val="20"/>
      <w:szCs w:val="20"/>
      <w:u w:val="single"/>
    </w:rPr>
  </w:style>
  <w:style w:type="character" w:customStyle="1" w:styleId="Tablecaption5NotItalic2">
    <w:name w:val="Table caption (5) + Not Italic2"/>
    <w:rsid w:val="0003534D"/>
    <w:rPr>
      <w:rFonts w:ascii="Times New Roman" w:hAnsi="Times New Roman" w:cs="Times New Roman"/>
      <w:i/>
      <w:iCs/>
      <w:sz w:val="20"/>
      <w:szCs w:val="20"/>
      <w:u w:val="single"/>
    </w:rPr>
  </w:style>
  <w:style w:type="character" w:customStyle="1" w:styleId="Bodytext520">
    <w:name w:val="Body text (5)2"/>
    <w:rsid w:val="0003534D"/>
  </w:style>
  <w:style w:type="character" w:customStyle="1" w:styleId="Bodytext13Exact">
    <w:name w:val="Body text (13) Exact"/>
    <w:link w:val="Bodytext13"/>
    <w:rsid w:val="0003534D"/>
    <w:rPr>
      <w:spacing w:val="7"/>
      <w:sz w:val="13"/>
      <w:szCs w:val="13"/>
      <w:shd w:val="clear" w:color="auto" w:fill="FFFFFF"/>
    </w:rPr>
  </w:style>
  <w:style w:type="paragraph" w:customStyle="1" w:styleId="Bodytext13">
    <w:name w:val="Body text (13)"/>
    <w:basedOn w:val="Normal"/>
    <w:link w:val="Bodytext13Exact"/>
    <w:rsid w:val="0003534D"/>
    <w:pPr>
      <w:shd w:val="clear" w:color="auto" w:fill="FFFFFF"/>
      <w:suppressAutoHyphens w:val="0"/>
      <w:spacing w:line="240" w:lineRule="atLeast"/>
    </w:pPr>
    <w:rPr>
      <w:spacing w:val="7"/>
      <w:kern w:val="0"/>
      <w:sz w:val="13"/>
      <w:szCs w:val="13"/>
      <w:lang w:val="en-US" w:eastAsia="en-US"/>
    </w:rPr>
  </w:style>
  <w:style w:type="character" w:customStyle="1" w:styleId="Tablecaption110">
    <w:name w:val="Table caption (11)"/>
    <w:rsid w:val="0003534D"/>
    <w:rPr>
      <w:rFonts w:ascii="Times New Roman" w:hAnsi="Times New Roman" w:cs="Times New Roman"/>
      <w:sz w:val="20"/>
      <w:szCs w:val="20"/>
      <w:u w:val="single"/>
    </w:rPr>
  </w:style>
  <w:style w:type="character" w:customStyle="1" w:styleId="Tablecaption5NotItalic1">
    <w:name w:val="Table caption (5) + Not Italic1"/>
    <w:rsid w:val="0003534D"/>
  </w:style>
  <w:style w:type="character" w:customStyle="1" w:styleId="Bodytext3Bold2">
    <w:name w:val="Body text (3) + Bold2"/>
    <w:rsid w:val="0003534D"/>
    <w:rPr>
      <w:rFonts w:ascii="Times New Roman" w:hAnsi="Times New Roman" w:cs="Times New Roman"/>
      <w:b/>
      <w:bCs/>
      <w:sz w:val="20"/>
      <w:szCs w:val="20"/>
      <w:u w:val="single"/>
    </w:rPr>
  </w:style>
  <w:style w:type="character" w:customStyle="1" w:styleId="Bodytext3Bold1">
    <w:name w:val="Body text (3) + Bold1"/>
    <w:rsid w:val="0003534D"/>
    <w:rPr>
      <w:rFonts w:ascii="Times New Roman" w:hAnsi="Times New Roman" w:cs="Times New Roman"/>
      <w:b/>
      <w:bCs/>
      <w:sz w:val="20"/>
      <w:szCs w:val="20"/>
      <w:u w:val="none"/>
    </w:rPr>
  </w:style>
  <w:style w:type="character" w:customStyle="1" w:styleId="TablecaptionBold2">
    <w:name w:val="Table caption + Bold2"/>
    <w:rsid w:val="0003534D"/>
    <w:rPr>
      <w:rFonts w:ascii="Times New Roman" w:hAnsi="Times New Roman" w:cs="Times New Roman"/>
      <w:b/>
      <w:bCs/>
      <w:sz w:val="20"/>
      <w:szCs w:val="20"/>
      <w:u w:val="single"/>
    </w:rPr>
  </w:style>
  <w:style w:type="character" w:customStyle="1" w:styleId="TablecaptionBold1">
    <w:name w:val="Table caption + Bold1"/>
    <w:rsid w:val="0003534D"/>
    <w:rPr>
      <w:rFonts w:ascii="Times New Roman" w:hAnsi="Times New Roman" w:cs="Times New Roman"/>
      <w:b/>
      <w:bCs/>
      <w:sz w:val="20"/>
      <w:szCs w:val="20"/>
      <w:u w:val="none"/>
    </w:rPr>
  </w:style>
  <w:style w:type="paragraph" w:customStyle="1" w:styleId="SectionTitle">
    <w:name w:val="SectionTitle"/>
    <w:basedOn w:val="Normal"/>
    <w:next w:val="Heading1"/>
    <w:rsid w:val="0003534D"/>
    <w:pPr>
      <w:keepNext/>
      <w:suppressAutoHyphens w:val="0"/>
      <w:spacing w:before="120" w:after="360"/>
      <w:jc w:val="center"/>
    </w:pPr>
    <w:rPr>
      <w:rFonts w:eastAsia="Calibri"/>
      <w:b/>
      <w:smallCaps/>
      <w:kern w:val="0"/>
      <w:sz w:val="28"/>
      <w:szCs w:val="22"/>
      <w:lang w:eastAsia="bg-BG"/>
    </w:rPr>
  </w:style>
  <w:style w:type="paragraph" w:customStyle="1" w:styleId="NormalBold">
    <w:name w:val="NormalBold"/>
    <w:basedOn w:val="Normal"/>
    <w:link w:val="NormalBoldChar"/>
    <w:rsid w:val="0003534D"/>
    <w:pPr>
      <w:suppressAutoHyphens w:val="0"/>
    </w:pPr>
    <w:rPr>
      <w:b/>
      <w:kern w:val="0"/>
      <w:szCs w:val="22"/>
      <w:lang w:eastAsia="bg-BG"/>
    </w:rPr>
  </w:style>
  <w:style w:type="character" w:customStyle="1" w:styleId="NormalBoldChar">
    <w:name w:val="NormalBold Char"/>
    <w:link w:val="NormalBold"/>
    <w:locked/>
    <w:rsid w:val="0003534D"/>
    <w:rPr>
      <w:b/>
      <w:sz w:val="24"/>
      <w:szCs w:val="22"/>
      <w:lang w:val="bg-BG" w:eastAsia="bg-BG"/>
    </w:rPr>
  </w:style>
  <w:style w:type="paragraph" w:customStyle="1" w:styleId="NormalLeft">
    <w:name w:val="Normal Left"/>
    <w:basedOn w:val="Normal"/>
    <w:rsid w:val="0003534D"/>
    <w:pPr>
      <w:suppressAutoHyphens w:val="0"/>
      <w:spacing w:before="120" w:after="120"/>
    </w:pPr>
    <w:rPr>
      <w:rFonts w:eastAsia="Calibri"/>
      <w:kern w:val="0"/>
      <w:szCs w:val="22"/>
      <w:lang w:eastAsia="bg-BG"/>
    </w:rPr>
  </w:style>
  <w:style w:type="paragraph" w:customStyle="1" w:styleId="ChapterTitle">
    <w:name w:val="ChapterTitle"/>
    <w:basedOn w:val="Normal"/>
    <w:next w:val="Normal"/>
    <w:rsid w:val="0003534D"/>
    <w:pPr>
      <w:keepNext/>
      <w:suppressAutoHyphens w:val="0"/>
      <w:spacing w:before="120" w:after="360"/>
      <w:jc w:val="center"/>
    </w:pPr>
    <w:rPr>
      <w:rFonts w:eastAsia="Calibri"/>
      <w:b/>
      <w:kern w:val="0"/>
      <w:sz w:val="32"/>
      <w:szCs w:val="22"/>
      <w:lang w:eastAsia="bg-BG"/>
    </w:rPr>
  </w:style>
  <w:style w:type="character" w:customStyle="1" w:styleId="42">
    <w:name w:val="Основен текст (4)_"/>
    <w:link w:val="411"/>
    <w:locked/>
    <w:rsid w:val="0003534D"/>
    <w:rPr>
      <w:i/>
      <w:iCs/>
      <w:sz w:val="22"/>
      <w:szCs w:val="22"/>
      <w:shd w:val="clear" w:color="auto" w:fill="FFFFFF"/>
      <w:lang w:val="bg-BG" w:eastAsia="bg-BG"/>
    </w:rPr>
  </w:style>
  <w:style w:type="paragraph" w:customStyle="1" w:styleId="CharChar1CharChar">
    <w:name w:val="Char Char1 Знак Знак Char Char"/>
    <w:basedOn w:val="Normal"/>
    <w:rsid w:val="0003534D"/>
    <w:pPr>
      <w:tabs>
        <w:tab w:val="left" w:pos="709"/>
      </w:tabs>
      <w:suppressAutoHyphens w:val="0"/>
    </w:pPr>
    <w:rPr>
      <w:rFonts w:ascii="Tahoma" w:hAnsi="Tahoma"/>
      <w:kern w:val="0"/>
      <w:lang w:val="pl-PL" w:eastAsia="pl-PL"/>
    </w:rPr>
  </w:style>
  <w:style w:type="character" w:customStyle="1" w:styleId="BodyText24">
    <w:name w:val="Body Text2"/>
    <w:rsid w:val="0003534D"/>
    <w:rPr>
      <w:rFonts w:ascii="Times New Roman" w:hAnsi="Times New Roman" w:cs="Times New Roman"/>
      <w:spacing w:val="0"/>
      <w:sz w:val="20"/>
      <w:szCs w:val="20"/>
      <w:u w:val="single"/>
    </w:rPr>
  </w:style>
  <w:style w:type="paragraph" w:styleId="NormalIndent">
    <w:name w:val="Normal Indent"/>
    <w:basedOn w:val="Normal"/>
    <w:rsid w:val="0003534D"/>
    <w:pPr>
      <w:widowControl w:val="0"/>
      <w:suppressAutoHyphens w:val="0"/>
      <w:autoSpaceDE w:val="0"/>
      <w:autoSpaceDN w:val="0"/>
      <w:ind w:firstLine="680"/>
      <w:jc w:val="both"/>
    </w:pPr>
    <w:rPr>
      <w:kern w:val="0"/>
      <w:lang w:eastAsia="bg-BG"/>
    </w:rPr>
  </w:style>
  <w:style w:type="character" w:customStyle="1" w:styleId="StassyHyperlink">
    <w:name w:val="Stassy Hyperlink"/>
    <w:rsid w:val="0003534D"/>
    <w:rPr>
      <w:rFonts w:ascii="Times New Roman" w:hAnsi="Times New Roman"/>
      <w:color w:val="0000FF"/>
      <w:sz w:val="26"/>
      <w:u w:val="single"/>
    </w:rPr>
  </w:style>
  <w:style w:type="character" w:customStyle="1" w:styleId="00000">
    <w:name w:val="0000стаси"/>
    <w:rsid w:val="0003534D"/>
    <w:rPr>
      <w:rFonts w:ascii="Times New Roman Bold" w:hAnsi="Times New Roman Bold"/>
      <w:b/>
      <w:caps/>
      <w:sz w:val="26"/>
      <w:szCs w:val="26"/>
      <w:u w:val="single"/>
      <w:lang w:val="bg-BG"/>
    </w:rPr>
  </w:style>
  <w:style w:type="character" w:customStyle="1" w:styleId="0000stassy">
    <w:name w:val="0000stassy"/>
    <w:rsid w:val="0003534D"/>
    <w:rPr>
      <w:rFonts w:ascii="Times New Roman Bold" w:hAnsi="Times New Roman Bold"/>
      <w:b/>
      <w:caps/>
      <w:sz w:val="26"/>
      <w:szCs w:val="26"/>
      <w:u w:val="single"/>
      <w:lang w:val="ru-RU"/>
    </w:rPr>
  </w:style>
  <w:style w:type="character" w:customStyle="1" w:styleId="CharChar3">
    <w:name w:val="Char Char3"/>
    <w:rsid w:val="0003534D"/>
    <w:rPr>
      <w:lang w:val="en-GB" w:eastAsia="en-US" w:bidi="ar-SA"/>
    </w:rPr>
  </w:style>
  <w:style w:type="paragraph" w:customStyle="1" w:styleId="FootnoteText1">
    <w:name w:val="Footnote Text1"/>
    <w:basedOn w:val="Normal"/>
    <w:rsid w:val="0003534D"/>
    <w:pPr>
      <w:spacing w:after="200" w:line="276" w:lineRule="auto"/>
    </w:pPr>
    <w:rPr>
      <w:rFonts w:ascii="Arial" w:eastAsia="Times CY" w:hAnsi="Arial" w:cs="Arial"/>
      <w:sz w:val="20"/>
      <w:szCs w:val="20"/>
      <w:lang w:val="en-GB"/>
    </w:rPr>
  </w:style>
  <w:style w:type="character" w:customStyle="1" w:styleId="215">
    <w:name w:val="Основен текст 2 Знак1"/>
    <w:rsid w:val="0003534D"/>
    <w:rPr>
      <w:sz w:val="24"/>
      <w:szCs w:val="24"/>
    </w:rPr>
  </w:style>
  <w:style w:type="character" w:customStyle="1" w:styleId="FontStyle17">
    <w:name w:val="Font Style17"/>
    <w:rsid w:val="0003534D"/>
    <w:rPr>
      <w:rFonts w:ascii="Times New Roman" w:hAnsi="Times New Roman"/>
      <w:sz w:val="26"/>
    </w:rPr>
  </w:style>
  <w:style w:type="paragraph" w:customStyle="1" w:styleId="CharChar0">
    <w:name w:val="Char Char Знак Знак"/>
    <w:basedOn w:val="Normal"/>
    <w:rsid w:val="0003534D"/>
    <w:pPr>
      <w:tabs>
        <w:tab w:val="left" w:pos="709"/>
      </w:tabs>
      <w:suppressAutoHyphens w:val="0"/>
    </w:pPr>
    <w:rPr>
      <w:rFonts w:ascii="Tahoma" w:hAnsi="Tahoma"/>
      <w:kern w:val="0"/>
      <w:lang w:val="pl-PL" w:eastAsia="pl-PL"/>
    </w:rPr>
  </w:style>
  <w:style w:type="character" w:customStyle="1" w:styleId="fbphotocaptiontext">
    <w:name w:val="fbphotocaptiontext"/>
    <w:basedOn w:val="DefaultParagraphFont"/>
    <w:rsid w:val="0003534D"/>
  </w:style>
  <w:style w:type="character" w:customStyle="1" w:styleId="texthighlight">
    <w:name w:val="texthighlight"/>
    <w:basedOn w:val="DefaultParagraphFont"/>
    <w:rsid w:val="0003534D"/>
  </w:style>
  <w:style w:type="character" w:customStyle="1" w:styleId="prdsubnames-storeprdsubnames-product">
    <w:name w:val="prdsubnames-store prdsubnames-product"/>
    <w:basedOn w:val="DefaultParagraphFont"/>
    <w:rsid w:val="0003534D"/>
  </w:style>
  <w:style w:type="paragraph" w:customStyle="1" w:styleId="1f">
    <w:name w:val="Основной текст1"/>
    <w:basedOn w:val="Normal"/>
    <w:rsid w:val="0003534D"/>
    <w:pPr>
      <w:widowControl w:val="0"/>
      <w:shd w:val="clear" w:color="auto" w:fill="FFFFFF"/>
      <w:spacing w:line="274" w:lineRule="exact"/>
      <w:ind w:hanging="720"/>
      <w:jc w:val="center"/>
    </w:pPr>
    <w:rPr>
      <w:kern w:val="0"/>
      <w:sz w:val="20"/>
      <w:szCs w:val="20"/>
      <w:lang w:eastAsia="zh-CN"/>
    </w:rPr>
  </w:style>
  <w:style w:type="character" w:customStyle="1" w:styleId="a8">
    <w:name w:val="Основной текст"/>
    <w:rsid w:val="0003534D"/>
    <w:rPr>
      <w:rFonts w:ascii="Times New Roman" w:eastAsia="Times New Roman" w:hAnsi="Times New Roman" w:cs="Times New Roman"/>
      <w:b w:val="0"/>
      <w:bCs w:val="0"/>
      <w:i w:val="0"/>
      <w:iCs w:val="0"/>
      <w:caps w:val="0"/>
      <w:smallCaps w:val="0"/>
      <w:strike w:val="0"/>
      <w:dstrike w:val="0"/>
      <w:color w:val="000000"/>
      <w:spacing w:val="0"/>
      <w:w w:val="100"/>
      <w:position w:val="0"/>
      <w:sz w:val="24"/>
      <w:szCs w:val="24"/>
      <w:u w:val="single"/>
      <w:vertAlign w:val="baseline"/>
      <w:lang w:val="bg-BG" w:bidi="bg-BG"/>
    </w:rPr>
  </w:style>
  <w:style w:type="paragraph" w:styleId="ListBullet">
    <w:name w:val="List Bullet"/>
    <w:basedOn w:val="Normal"/>
    <w:rsid w:val="0003534D"/>
    <w:pPr>
      <w:numPr>
        <w:numId w:val="7"/>
      </w:numPr>
      <w:suppressAutoHyphens w:val="0"/>
      <w:spacing w:line="288" w:lineRule="auto"/>
      <w:jc w:val="both"/>
    </w:pPr>
    <w:rPr>
      <w:kern w:val="0"/>
      <w:lang w:eastAsia="en-US"/>
    </w:rPr>
  </w:style>
  <w:style w:type="paragraph" w:customStyle="1" w:styleId="a00">
    <w:name w:val="a0"/>
    <w:basedOn w:val="Normal"/>
    <w:rsid w:val="0003534D"/>
    <w:pPr>
      <w:suppressAutoHyphens w:val="0"/>
      <w:spacing w:before="100" w:beforeAutospacing="1" w:after="100" w:afterAutospacing="1"/>
    </w:pPr>
    <w:rPr>
      <w:kern w:val="0"/>
      <w:lang w:eastAsia="bg-BG"/>
    </w:rPr>
  </w:style>
  <w:style w:type="paragraph" w:styleId="BodyTextFirstIndent">
    <w:name w:val="Body Text First Indent"/>
    <w:basedOn w:val="BodyText"/>
    <w:link w:val="BodyTextFirstIndentChar"/>
    <w:rsid w:val="0003534D"/>
    <w:pPr>
      <w:suppressAutoHyphens w:val="0"/>
      <w:ind w:firstLine="210"/>
    </w:pPr>
    <w:rPr>
      <w:kern w:val="0"/>
      <w:lang w:val="en-US" w:eastAsia="en-US"/>
    </w:rPr>
  </w:style>
  <w:style w:type="character" w:customStyle="1" w:styleId="BodyTextChar">
    <w:name w:val="Body Text Char"/>
    <w:link w:val="BodyText"/>
    <w:uiPriority w:val="99"/>
    <w:rsid w:val="0003534D"/>
    <w:rPr>
      <w:kern w:val="1"/>
      <w:sz w:val="24"/>
      <w:szCs w:val="24"/>
      <w:lang w:val="bg-BG" w:eastAsia="ar-SA"/>
    </w:rPr>
  </w:style>
  <w:style w:type="character" w:customStyle="1" w:styleId="BodyTextFirstIndentChar">
    <w:name w:val="Body Text First Indent Char"/>
    <w:basedOn w:val="BodyTextChar"/>
    <w:link w:val="BodyTextFirstIndent"/>
    <w:rsid w:val="0003534D"/>
    <w:rPr>
      <w:kern w:val="1"/>
      <w:sz w:val="24"/>
      <w:szCs w:val="24"/>
      <w:lang w:val="bg-BG" w:eastAsia="ar-SA"/>
    </w:rPr>
  </w:style>
  <w:style w:type="paragraph" w:customStyle="1" w:styleId="CharCharChar1CharCharCharCharCharChar1Char">
    <w:name w:val="Char Char Char1 Char Char Char Char Char Char1 Char"/>
    <w:basedOn w:val="Normal"/>
    <w:rsid w:val="0003534D"/>
    <w:pPr>
      <w:tabs>
        <w:tab w:val="left" w:pos="709"/>
      </w:tabs>
      <w:suppressAutoHyphens w:val="0"/>
    </w:pPr>
    <w:rPr>
      <w:rFonts w:ascii="Tahoma" w:hAnsi="Tahoma"/>
      <w:kern w:val="0"/>
      <w:lang w:val="pl-PL" w:eastAsia="pl-PL"/>
    </w:rPr>
  </w:style>
  <w:style w:type="character" w:customStyle="1" w:styleId="FontStyle115">
    <w:name w:val="Font Style115"/>
    <w:rsid w:val="0003534D"/>
    <w:rPr>
      <w:rFonts w:ascii="Times New Roman" w:hAnsi="Times New Roman"/>
      <w:b/>
      <w:sz w:val="22"/>
    </w:rPr>
  </w:style>
  <w:style w:type="character" w:customStyle="1" w:styleId="FontStyle114">
    <w:name w:val="Font Style114"/>
    <w:rsid w:val="0003534D"/>
    <w:rPr>
      <w:rFonts w:ascii="Times New Roman" w:hAnsi="Times New Roman"/>
      <w:sz w:val="22"/>
    </w:rPr>
  </w:style>
  <w:style w:type="paragraph" w:customStyle="1" w:styleId="Style28">
    <w:name w:val="Style28"/>
    <w:basedOn w:val="Normal"/>
    <w:rsid w:val="0003534D"/>
    <w:pPr>
      <w:widowControl w:val="0"/>
      <w:spacing w:line="276" w:lineRule="exact"/>
      <w:ind w:firstLine="547"/>
      <w:jc w:val="both"/>
    </w:pPr>
    <w:rPr>
      <w:lang w:val="en-US" w:eastAsia="en-US"/>
    </w:rPr>
  </w:style>
  <w:style w:type="paragraph" w:customStyle="1" w:styleId="020">
    <w:name w:val="02 ДИ"/>
    <w:basedOn w:val="Normal"/>
    <w:link w:val="02CharChar"/>
    <w:rsid w:val="0003534D"/>
    <w:pPr>
      <w:suppressAutoHyphens w:val="0"/>
      <w:spacing w:before="240" w:after="120"/>
    </w:pPr>
    <w:rPr>
      <w:b/>
      <w:kern w:val="0"/>
      <w:lang w:eastAsia="bg-BG"/>
    </w:rPr>
  </w:style>
  <w:style w:type="character" w:customStyle="1" w:styleId="02CharChar">
    <w:name w:val="02 ДИ Char Char"/>
    <w:link w:val="020"/>
    <w:rsid w:val="0003534D"/>
    <w:rPr>
      <w:b/>
      <w:sz w:val="24"/>
      <w:szCs w:val="24"/>
      <w:lang w:val="bg-BG" w:eastAsia="bg-BG"/>
    </w:rPr>
  </w:style>
  <w:style w:type="paragraph" w:customStyle="1" w:styleId="01">
    <w:name w:val="01 ДИ"/>
    <w:basedOn w:val="Normal"/>
    <w:rsid w:val="0003534D"/>
    <w:pPr>
      <w:suppressAutoHyphens w:val="0"/>
      <w:spacing w:after="240"/>
    </w:pPr>
    <w:rPr>
      <w:rFonts w:ascii="Times New Roman Bold" w:hAnsi="Times New Roman Bold"/>
      <w:b/>
      <w:caps/>
      <w:kern w:val="0"/>
      <w:lang w:eastAsia="bg-BG"/>
    </w:rPr>
  </w:style>
  <w:style w:type="character" w:customStyle="1" w:styleId="BodyText2Char1">
    <w:name w:val="Body Text 2 Char1"/>
    <w:uiPriority w:val="99"/>
    <w:semiHidden/>
    <w:rsid w:val="0003534D"/>
    <w:rPr>
      <w:rFonts w:ascii="Times New Roman" w:eastAsia="Times New Roman" w:hAnsi="Times New Roman" w:cs="Times New Roman"/>
      <w:sz w:val="24"/>
      <w:szCs w:val="24"/>
      <w:lang w:eastAsia="bg-BG"/>
    </w:rPr>
  </w:style>
  <w:style w:type="character" w:customStyle="1" w:styleId="cpvcode3">
    <w:name w:val="cpvcode3"/>
    <w:uiPriority w:val="99"/>
    <w:rsid w:val="0003534D"/>
    <w:rPr>
      <w:color w:val="FF0000"/>
    </w:rPr>
  </w:style>
  <w:style w:type="character" w:customStyle="1" w:styleId="FontStyle20">
    <w:name w:val="Font Style20"/>
    <w:rsid w:val="0003534D"/>
    <w:rPr>
      <w:rFonts w:ascii="Times New Roman" w:hAnsi="Times New Roman" w:cs="Times New Roman"/>
      <w:b/>
      <w:bCs/>
      <w:sz w:val="22"/>
      <w:szCs w:val="22"/>
    </w:rPr>
  </w:style>
  <w:style w:type="paragraph" w:customStyle="1" w:styleId="Style2">
    <w:name w:val="Style2"/>
    <w:basedOn w:val="Normal"/>
    <w:rsid w:val="0003534D"/>
    <w:pPr>
      <w:widowControl w:val="0"/>
      <w:autoSpaceDE w:val="0"/>
      <w:spacing w:line="259" w:lineRule="exact"/>
      <w:jc w:val="center"/>
    </w:pPr>
    <w:rPr>
      <w:kern w:val="0"/>
    </w:rPr>
  </w:style>
  <w:style w:type="paragraph" w:customStyle="1" w:styleId="Revision1">
    <w:name w:val="Revision1"/>
    <w:next w:val="Revision"/>
    <w:hidden/>
    <w:uiPriority w:val="99"/>
    <w:semiHidden/>
    <w:rsid w:val="0003534D"/>
    <w:rPr>
      <w:rFonts w:ascii="Calibri" w:hAnsi="Calibri"/>
      <w:sz w:val="24"/>
      <w:szCs w:val="24"/>
      <w:lang w:val="en-US" w:eastAsia="en-US"/>
    </w:rPr>
  </w:style>
  <w:style w:type="paragraph" w:customStyle="1" w:styleId="TOC41">
    <w:name w:val="TOC 41"/>
    <w:basedOn w:val="Normal"/>
    <w:next w:val="Normal"/>
    <w:autoRedefine/>
    <w:uiPriority w:val="39"/>
    <w:unhideWhenUsed/>
    <w:rsid w:val="0003534D"/>
    <w:pPr>
      <w:suppressAutoHyphens w:val="0"/>
      <w:ind w:left="720"/>
    </w:pPr>
    <w:rPr>
      <w:rFonts w:ascii="Calibri" w:hAnsi="Calibri"/>
      <w:kern w:val="0"/>
      <w:lang w:val="en-US" w:eastAsia="en-US"/>
    </w:rPr>
  </w:style>
  <w:style w:type="paragraph" w:customStyle="1" w:styleId="TOC51">
    <w:name w:val="TOC 51"/>
    <w:basedOn w:val="Normal"/>
    <w:next w:val="Normal"/>
    <w:autoRedefine/>
    <w:uiPriority w:val="39"/>
    <w:unhideWhenUsed/>
    <w:rsid w:val="0003534D"/>
    <w:pPr>
      <w:suppressAutoHyphens w:val="0"/>
      <w:ind w:left="960"/>
    </w:pPr>
    <w:rPr>
      <w:rFonts w:ascii="Calibri" w:hAnsi="Calibri"/>
      <w:kern w:val="0"/>
      <w:lang w:val="en-US" w:eastAsia="en-US"/>
    </w:rPr>
  </w:style>
  <w:style w:type="paragraph" w:customStyle="1" w:styleId="TOC61">
    <w:name w:val="TOC 61"/>
    <w:basedOn w:val="Normal"/>
    <w:next w:val="Normal"/>
    <w:autoRedefine/>
    <w:uiPriority w:val="39"/>
    <w:unhideWhenUsed/>
    <w:rsid w:val="0003534D"/>
    <w:pPr>
      <w:suppressAutoHyphens w:val="0"/>
      <w:ind w:left="1200"/>
    </w:pPr>
    <w:rPr>
      <w:rFonts w:ascii="Calibri" w:hAnsi="Calibri"/>
      <w:kern w:val="0"/>
      <w:lang w:val="en-US" w:eastAsia="en-US"/>
    </w:rPr>
  </w:style>
  <w:style w:type="paragraph" w:customStyle="1" w:styleId="TOC71">
    <w:name w:val="TOC 71"/>
    <w:basedOn w:val="Normal"/>
    <w:next w:val="Normal"/>
    <w:autoRedefine/>
    <w:uiPriority w:val="39"/>
    <w:unhideWhenUsed/>
    <w:rsid w:val="0003534D"/>
    <w:pPr>
      <w:suppressAutoHyphens w:val="0"/>
      <w:ind w:left="1440"/>
    </w:pPr>
    <w:rPr>
      <w:rFonts w:ascii="Calibri" w:hAnsi="Calibri"/>
      <w:kern w:val="0"/>
      <w:lang w:val="en-US" w:eastAsia="en-US"/>
    </w:rPr>
  </w:style>
  <w:style w:type="paragraph" w:customStyle="1" w:styleId="TOC81">
    <w:name w:val="TOC 81"/>
    <w:basedOn w:val="Normal"/>
    <w:next w:val="Normal"/>
    <w:autoRedefine/>
    <w:uiPriority w:val="39"/>
    <w:unhideWhenUsed/>
    <w:rsid w:val="0003534D"/>
    <w:pPr>
      <w:suppressAutoHyphens w:val="0"/>
      <w:ind w:left="1680"/>
    </w:pPr>
    <w:rPr>
      <w:rFonts w:ascii="Calibri" w:hAnsi="Calibri"/>
      <w:kern w:val="0"/>
      <w:lang w:val="en-US" w:eastAsia="en-US"/>
    </w:rPr>
  </w:style>
  <w:style w:type="paragraph" w:customStyle="1" w:styleId="TOC91">
    <w:name w:val="TOC 91"/>
    <w:basedOn w:val="Normal"/>
    <w:next w:val="Normal"/>
    <w:autoRedefine/>
    <w:uiPriority w:val="39"/>
    <w:unhideWhenUsed/>
    <w:rsid w:val="0003534D"/>
    <w:pPr>
      <w:suppressAutoHyphens w:val="0"/>
      <w:ind w:left="1920"/>
    </w:pPr>
    <w:rPr>
      <w:rFonts w:ascii="Calibri" w:hAnsi="Calibri"/>
      <w:kern w:val="0"/>
      <w:lang w:val="en-US" w:eastAsia="en-US"/>
    </w:rPr>
  </w:style>
  <w:style w:type="table" w:customStyle="1" w:styleId="LightShading-Accent11">
    <w:name w:val="Light Shading - Accent 11"/>
    <w:basedOn w:val="TableNormal"/>
    <w:uiPriority w:val="60"/>
    <w:rsid w:val="0003534D"/>
    <w:rPr>
      <w:rFonts w:ascii="Calibri" w:hAnsi="Calibri"/>
      <w:color w:val="2E74B5"/>
      <w:sz w:val="22"/>
      <w:szCs w:val="22"/>
      <w:lang w:eastAsia="zh-TW"/>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customStyle="1" w:styleId="txt">
    <w:name w:val="txt"/>
    <w:basedOn w:val="Normal"/>
    <w:rsid w:val="0003534D"/>
    <w:pPr>
      <w:suppressAutoHyphens w:val="0"/>
      <w:spacing w:line="360" w:lineRule="auto"/>
      <w:ind w:firstLine="284"/>
    </w:pPr>
    <w:rPr>
      <w:rFonts w:ascii="Timok" w:hAnsi="Timok"/>
      <w:kern w:val="0"/>
      <w:sz w:val="22"/>
      <w:szCs w:val="22"/>
      <w:lang w:val="en-US" w:eastAsia="en-US"/>
    </w:rPr>
  </w:style>
  <w:style w:type="paragraph" w:customStyle="1" w:styleId="AEtext">
    <w:name w:val="AE_text"/>
    <w:basedOn w:val="Normal"/>
    <w:rsid w:val="0003534D"/>
    <w:pPr>
      <w:suppressAutoHyphens w:val="0"/>
      <w:spacing w:before="120"/>
      <w:ind w:firstLine="567"/>
      <w:jc w:val="both"/>
    </w:pPr>
    <w:rPr>
      <w:kern w:val="0"/>
      <w:lang w:eastAsia="en-US"/>
    </w:rPr>
  </w:style>
  <w:style w:type="paragraph" w:styleId="DocumentMap">
    <w:name w:val="Document Map"/>
    <w:basedOn w:val="Normal"/>
    <w:link w:val="DocumentMapChar"/>
    <w:rsid w:val="0003534D"/>
    <w:pPr>
      <w:shd w:val="clear" w:color="auto" w:fill="000080"/>
      <w:suppressAutoHyphens w:val="0"/>
    </w:pPr>
    <w:rPr>
      <w:rFonts w:ascii="Tahoma" w:hAnsi="Tahoma" w:cs="Tahoma"/>
      <w:kern w:val="0"/>
      <w:sz w:val="20"/>
      <w:szCs w:val="20"/>
      <w:lang w:val="en-US" w:eastAsia="en-US"/>
    </w:rPr>
  </w:style>
  <w:style w:type="character" w:customStyle="1" w:styleId="DocumentMapChar">
    <w:name w:val="Document Map Char"/>
    <w:link w:val="DocumentMap"/>
    <w:rsid w:val="0003534D"/>
    <w:rPr>
      <w:rFonts w:ascii="Tahoma" w:hAnsi="Tahoma" w:cs="Tahoma"/>
      <w:shd w:val="clear" w:color="auto" w:fill="000080"/>
    </w:rPr>
  </w:style>
  <w:style w:type="numbering" w:customStyle="1" w:styleId="NoList11">
    <w:name w:val="No List11"/>
    <w:next w:val="NoList"/>
    <w:uiPriority w:val="99"/>
    <w:semiHidden/>
    <w:unhideWhenUsed/>
    <w:rsid w:val="0003534D"/>
  </w:style>
  <w:style w:type="table" w:customStyle="1" w:styleId="LightShading-Accent111">
    <w:name w:val="Light Shading - Accent 111"/>
    <w:basedOn w:val="TableNormal"/>
    <w:next w:val="LightShading-Accent11"/>
    <w:uiPriority w:val="60"/>
    <w:rsid w:val="0003534D"/>
    <w:rPr>
      <w:rFonts w:ascii="Calibri" w:hAnsi="Calibri"/>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
    <w:name w:val="Table Grid1"/>
    <w:basedOn w:val="TableNormal"/>
    <w:next w:val="TableGrid"/>
    <w:uiPriority w:val="59"/>
    <w:rsid w:val="0003534D"/>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ubject1">
    <w:name w:val="Comment Subject1"/>
    <w:basedOn w:val="CommentText"/>
    <w:next w:val="CommentText"/>
    <w:uiPriority w:val="99"/>
    <w:semiHidden/>
    <w:unhideWhenUsed/>
    <w:rsid w:val="0003534D"/>
    <w:pPr>
      <w:suppressAutoHyphens w:val="0"/>
    </w:pPr>
    <w:rPr>
      <w:rFonts w:ascii="Calibri" w:hAnsi="Calibri"/>
      <w:b/>
      <w:bCs/>
      <w:lang w:val="en-US" w:eastAsia="en-US"/>
    </w:rPr>
  </w:style>
  <w:style w:type="character" w:customStyle="1" w:styleId="CommentSubjectChar1">
    <w:name w:val="Comment Subject Char1"/>
    <w:uiPriority w:val="99"/>
    <w:semiHidden/>
    <w:rsid w:val="0003534D"/>
    <w:rPr>
      <w:rFonts w:ascii="Verdana" w:eastAsia="Verdana" w:hAnsi="Verdana" w:cs="Times New Roman"/>
      <w:b/>
      <w:bCs/>
      <w:sz w:val="20"/>
      <w:szCs w:val="20"/>
      <w:lang w:val="bg-BG" w:eastAsia="bg-BG"/>
    </w:rPr>
  </w:style>
  <w:style w:type="numbering" w:customStyle="1" w:styleId="NoList2">
    <w:name w:val="No List2"/>
    <w:next w:val="NoList"/>
    <w:uiPriority w:val="99"/>
    <w:semiHidden/>
    <w:unhideWhenUsed/>
    <w:rsid w:val="0003534D"/>
  </w:style>
  <w:style w:type="character" w:customStyle="1" w:styleId="FootnoteTextChar1">
    <w:name w:val="Footnote Text Char1"/>
    <w:aliases w:val="Podrozdział Char1,stile 1 Char1,Footnote Char1,Footnote1 Char1,Footnote2 Char1,Footnote3 Char1,Footnote4 Char1,Footnote5 Char1,Footnote6 Char1,Footnote7 Char1,Footnote8 Char1,Footnote9 Char1,Footnote10 Char1,Footnote11 Char1"/>
    <w:uiPriority w:val="99"/>
    <w:semiHidden/>
    <w:rsid w:val="0003534D"/>
    <w:rPr>
      <w:rFonts w:ascii="Times New Roman" w:eastAsia="Batang" w:hAnsi="Times New Roman" w:cs="Times New Roman"/>
      <w:sz w:val="20"/>
      <w:szCs w:val="20"/>
    </w:rPr>
  </w:style>
  <w:style w:type="character" w:customStyle="1" w:styleId="HeaderChar1">
    <w:name w:val="Header Char1"/>
    <w:aliases w:val="Знак Знак Char Char1"/>
    <w:uiPriority w:val="99"/>
    <w:semiHidden/>
    <w:rsid w:val="0003534D"/>
    <w:rPr>
      <w:rFonts w:ascii="Times New Roman" w:eastAsia="Batang" w:hAnsi="Times New Roman" w:cs="Times New Roman"/>
      <w:sz w:val="24"/>
      <w:szCs w:val="20"/>
    </w:rPr>
  </w:style>
  <w:style w:type="paragraph" w:customStyle="1" w:styleId="CharChar10">
    <w:name w:val="Char Char1 Знак Знак"/>
    <w:basedOn w:val="Normal"/>
    <w:uiPriority w:val="99"/>
    <w:semiHidden/>
    <w:rsid w:val="0003534D"/>
    <w:pPr>
      <w:tabs>
        <w:tab w:val="left" w:pos="709"/>
      </w:tabs>
      <w:suppressAutoHyphens w:val="0"/>
    </w:pPr>
    <w:rPr>
      <w:rFonts w:ascii="Tahoma" w:eastAsia="Batang" w:hAnsi="Tahoma" w:cs="Tahoma"/>
      <w:kern w:val="0"/>
      <w:lang w:val="pl-PL" w:eastAsia="pl-PL"/>
    </w:rPr>
  </w:style>
  <w:style w:type="paragraph" w:customStyle="1" w:styleId="Style6">
    <w:name w:val="Style6"/>
    <w:basedOn w:val="Normal"/>
    <w:uiPriority w:val="99"/>
    <w:semiHidden/>
    <w:rsid w:val="0003534D"/>
    <w:pPr>
      <w:widowControl w:val="0"/>
      <w:suppressAutoHyphens w:val="0"/>
      <w:autoSpaceDE w:val="0"/>
      <w:autoSpaceDN w:val="0"/>
      <w:adjustRightInd w:val="0"/>
      <w:spacing w:line="263" w:lineRule="exact"/>
      <w:jc w:val="both"/>
    </w:pPr>
    <w:rPr>
      <w:rFonts w:eastAsia="Batang"/>
      <w:kern w:val="0"/>
      <w:lang w:eastAsia="bg-BG"/>
    </w:rPr>
  </w:style>
  <w:style w:type="paragraph" w:customStyle="1" w:styleId="FR1">
    <w:name w:val="FR1"/>
    <w:uiPriority w:val="99"/>
    <w:semiHidden/>
    <w:rsid w:val="0003534D"/>
    <w:pPr>
      <w:widowControl w:val="0"/>
      <w:spacing w:before="300"/>
      <w:ind w:left="3920"/>
    </w:pPr>
    <w:rPr>
      <w:rFonts w:ascii="Arial" w:hAnsi="Arial"/>
      <w:noProof/>
      <w:lang w:val="en-GB" w:eastAsia="en-US"/>
    </w:rPr>
  </w:style>
  <w:style w:type="paragraph" w:customStyle="1" w:styleId="FR2">
    <w:name w:val="FR2"/>
    <w:uiPriority w:val="99"/>
    <w:semiHidden/>
    <w:rsid w:val="0003534D"/>
    <w:pPr>
      <w:widowControl w:val="0"/>
      <w:jc w:val="right"/>
    </w:pPr>
    <w:rPr>
      <w:rFonts w:ascii="Arial" w:hAnsi="Arial" w:cs="Arial"/>
      <w:sz w:val="24"/>
      <w:szCs w:val="24"/>
      <w:lang w:eastAsia="en-US"/>
    </w:rPr>
  </w:style>
  <w:style w:type="paragraph" w:customStyle="1" w:styleId="FR3">
    <w:name w:val="FR3"/>
    <w:uiPriority w:val="99"/>
    <w:semiHidden/>
    <w:rsid w:val="0003534D"/>
    <w:pPr>
      <w:widowControl w:val="0"/>
      <w:ind w:left="3720"/>
    </w:pPr>
    <w:rPr>
      <w:rFonts w:ascii="Courier New" w:hAnsi="Courier New"/>
      <w:noProof/>
      <w:sz w:val="12"/>
      <w:lang w:val="en-US" w:eastAsia="en-US"/>
    </w:rPr>
  </w:style>
  <w:style w:type="paragraph" w:customStyle="1" w:styleId="1f0">
    <w:name w:val="Нормален1"/>
    <w:basedOn w:val="Normal"/>
    <w:uiPriority w:val="99"/>
    <w:semiHidden/>
    <w:rsid w:val="0003534D"/>
    <w:pPr>
      <w:suppressAutoHyphens w:val="0"/>
    </w:pPr>
    <w:rPr>
      <w:color w:val="000000"/>
      <w:kern w:val="0"/>
      <w:sz w:val="20"/>
      <w:szCs w:val="20"/>
      <w:lang w:eastAsia="bg-BG"/>
    </w:rPr>
  </w:style>
  <w:style w:type="character" w:customStyle="1" w:styleId="apple-style-span">
    <w:name w:val="apple-style-span"/>
    <w:uiPriority w:val="99"/>
    <w:rsid w:val="0003534D"/>
    <w:rPr>
      <w:rFonts w:ascii="Times New Roman" w:hAnsi="Times New Roman" w:cs="Times New Roman" w:hint="default"/>
    </w:rPr>
  </w:style>
  <w:style w:type="character" w:customStyle="1" w:styleId="FontStyle24">
    <w:name w:val="Font Style24"/>
    <w:uiPriority w:val="99"/>
    <w:rsid w:val="0003534D"/>
    <w:rPr>
      <w:rFonts w:ascii="Times New Roman" w:hAnsi="Times New Roman" w:cs="Times New Roman" w:hint="default"/>
      <w:sz w:val="22"/>
      <w:szCs w:val="22"/>
    </w:rPr>
  </w:style>
  <w:style w:type="character" w:customStyle="1" w:styleId="FontStyle31">
    <w:name w:val="Font Style31"/>
    <w:uiPriority w:val="99"/>
    <w:rsid w:val="0003534D"/>
    <w:rPr>
      <w:rFonts w:ascii="Times New Roman" w:hAnsi="Times New Roman" w:cs="Times New Roman" w:hint="default"/>
      <w:b/>
      <w:bCs/>
      <w:sz w:val="22"/>
      <w:szCs w:val="22"/>
    </w:rPr>
  </w:style>
  <w:style w:type="character" w:customStyle="1" w:styleId="FontStyle33">
    <w:name w:val="Font Style33"/>
    <w:uiPriority w:val="99"/>
    <w:rsid w:val="0003534D"/>
    <w:rPr>
      <w:rFonts w:ascii="Cambria" w:hAnsi="Cambria" w:cs="Cambria" w:hint="default"/>
      <w:sz w:val="16"/>
      <w:szCs w:val="16"/>
    </w:rPr>
  </w:style>
  <w:style w:type="character" w:customStyle="1" w:styleId="83">
    <w:name w:val="Знак Знак8"/>
    <w:uiPriority w:val="99"/>
    <w:locked/>
    <w:rsid w:val="0003534D"/>
    <w:rPr>
      <w:rFonts w:ascii="Batang" w:eastAsia="Batang" w:hAnsi="Batang" w:hint="eastAsia"/>
      <w:b/>
      <w:bCs/>
      <w:sz w:val="22"/>
      <w:szCs w:val="22"/>
      <w:lang w:val="en-AU" w:eastAsia="bg-BG" w:bidi="ar-SA"/>
    </w:rPr>
  </w:style>
  <w:style w:type="character" w:customStyle="1" w:styleId="58">
    <w:name w:val="Знак Знак5"/>
    <w:uiPriority w:val="99"/>
    <w:locked/>
    <w:rsid w:val="0003534D"/>
    <w:rPr>
      <w:rFonts w:ascii="Batang" w:eastAsia="Batang" w:hAnsi="Batang" w:hint="eastAsia"/>
      <w:sz w:val="24"/>
      <w:szCs w:val="24"/>
      <w:lang w:val="bg-BG" w:eastAsia="bg-BG" w:bidi="ar-SA"/>
    </w:rPr>
  </w:style>
  <w:style w:type="character" w:customStyle="1" w:styleId="1f1">
    <w:name w:val="Знак Знак1"/>
    <w:uiPriority w:val="99"/>
    <w:locked/>
    <w:rsid w:val="0003534D"/>
    <w:rPr>
      <w:rFonts w:ascii="Batang" w:eastAsia="Batang" w:hAnsi="Batang" w:hint="eastAsia"/>
      <w:sz w:val="24"/>
      <w:lang w:val="en-GB" w:eastAsia="en-US" w:bidi="ar-SA"/>
    </w:rPr>
  </w:style>
  <w:style w:type="character" w:customStyle="1" w:styleId="74">
    <w:name w:val="Знак Знак7"/>
    <w:uiPriority w:val="99"/>
    <w:locked/>
    <w:rsid w:val="0003534D"/>
    <w:rPr>
      <w:rFonts w:ascii="Batang" w:eastAsia="Batang" w:hAnsi="Batang" w:hint="eastAsia"/>
      <w:b/>
      <w:bCs w:val="0"/>
      <w:sz w:val="48"/>
      <w:lang w:val="en-US" w:eastAsia="en-US" w:bidi="ar-SA"/>
    </w:rPr>
  </w:style>
  <w:style w:type="character" w:customStyle="1" w:styleId="64">
    <w:name w:val="Знак Знак6"/>
    <w:uiPriority w:val="99"/>
    <w:locked/>
    <w:rsid w:val="0003534D"/>
    <w:rPr>
      <w:rFonts w:ascii="Arial" w:eastAsia="Batang" w:hAnsi="Arial" w:cs="Arial" w:hint="default"/>
      <w:color w:val="000000"/>
      <w:lang w:val="fr-FR" w:eastAsia="en-US" w:bidi="ar-SA"/>
    </w:rPr>
  </w:style>
  <w:style w:type="character" w:customStyle="1" w:styleId="3b">
    <w:name w:val="Знак Знак3"/>
    <w:uiPriority w:val="99"/>
    <w:locked/>
    <w:rsid w:val="0003534D"/>
    <w:rPr>
      <w:rFonts w:ascii="Batang" w:eastAsia="Batang" w:hAnsi="Batang" w:hint="eastAsia"/>
      <w:sz w:val="24"/>
      <w:lang w:val="en-GB" w:eastAsia="en-US" w:bidi="ar-SA"/>
    </w:rPr>
  </w:style>
  <w:style w:type="character" w:customStyle="1" w:styleId="a9">
    <w:name w:val="Знак Знак"/>
    <w:uiPriority w:val="99"/>
    <w:locked/>
    <w:rsid w:val="0003534D"/>
    <w:rPr>
      <w:rFonts w:ascii="Batang" w:eastAsia="Batang" w:hAnsi="Batang" w:hint="eastAsia"/>
      <w:sz w:val="24"/>
      <w:lang w:val="en-GB" w:eastAsia="en-US" w:bidi="ar-SA"/>
    </w:rPr>
  </w:style>
  <w:style w:type="character" w:customStyle="1" w:styleId="2d">
    <w:name w:val="Знак Знак2"/>
    <w:uiPriority w:val="99"/>
    <w:locked/>
    <w:rsid w:val="0003534D"/>
    <w:rPr>
      <w:rFonts w:ascii="Batang" w:eastAsia="Batang" w:hAnsi="Batang" w:hint="eastAsia"/>
      <w:sz w:val="16"/>
      <w:szCs w:val="16"/>
      <w:lang w:val="bg-BG" w:eastAsia="bg-BG" w:bidi="ar-SA"/>
    </w:rPr>
  </w:style>
  <w:style w:type="character" w:customStyle="1" w:styleId="inputvalue1">
    <w:name w:val="input_value1"/>
    <w:rsid w:val="0003534D"/>
    <w:rPr>
      <w:rFonts w:ascii="Courier New" w:hAnsi="Courier New" w:cs="Courier New" w:hint="default"/>
      <w:sz w:val="20"/>
      <w:szCs w:val="20"/>
    </w:rPr>
  </w:style>
  <w:style w:type="numbering" w:customStyle="1" w:styleId="NoList3">
    <w:name w:val="No List3"/>
    <w:next w:val="NoList"/>
    <w:uiPriority w:val="99"/>
    <w:semiHidden/>
    <w:unhideWhenUsed/>
    <w:rsid w:val="0003534D"/>
  </w:style>
  <w:style w:type="paragraph" w:customStyle="1" w:styleId="Subtitle1">
    <w:name w:val="Subtitle1"/>
    <w:basedOn w:val="Normal"/>
    <w:next w:val="Normal"/>
    <w:uiPriority w:val="11"/>
    <w:qFormat/>
    <w:rsid w:val="0003534D"/>
    <w:pPr>
      <w:numPr>
        <w:ilvl w:val="1"/>
      </w:numPr>
      <w:suppressAutoHyphens w:val="0"/>
    </w:pPr>
    <w:rPr>
      <w:rFonts w:ascii="Calibri Light" w:hAnsi="Calibri Light"/>
      <w:i/>
      <w:iCs/>
      <w:color w:val="5B9BD5"/>
      <w:spacing w:val="15"/>
      <w:kern w:val="0"/>
      <w:lang w:val="en-US" w:eastAsia="en-US"/>
    </w:rPr>
  </w:style>
  <w:style w:type="character" w:customStyle="1" w:styleId="SubtleEmphasis1">
    <w:name w:val="Subtle Emphasis1"/>
    <w:uiPriority w:val="19"/>
    <w:qFormat/>
    <w:rsid w:val="0003534D"/>
    <w:rPr>
      <w:i/>
      <w:iCs/>
      <w:color w:val="808080"/>
    </w:rPr>
  </w:style>
  <w:style w:type="paragraph" w:customStyle="1" w:styleId="2e">
    <w:name w:val="Основен текст2"/>
    <w:basedOn w:val="Normal"/>
    <w:rsid w:val="0003534D"/>
    <w:pPr>
      <w:widowControl w:val="0"/>
      <w:shd w:val="clear" w:color="auto" w:fill="FFFFFF"/>
      <w:suppressAutoHyphens w:val="0"/>
      <w:spacing w:before="540" w:line="274" w:lineRule="exact"/>
      <w:ind w:hanging="700"/>
    </w:pPr>
    <w:rPr>
      <w:kern w:val="0"/>
      <w:sz w:val="23"/>
      <w:szCs w:val="23"/>
      <w:lang w:val="en-US" w:eastAsia="en-US"/>
    </w:rPr>
  </w:style>
  <w:style w:type="character" w:customStyle="1" w:styleId="Heading2Char1">
    <w:name w:val="Heading 2 Char1"/>
    <w:uiPriority w:val="9"/>
    <w:semiHidden/>
    <w:rsid w:val="0003534D"/>
    <w:rPr>
      <w:rFonts w:ascii="Cambria" w:eastAsia="Times New Roman" w:hAnsi="Cambria" w:cs="Times New Roman"/>
      <w:b/>
      <w:bCs/>
      <w:color w:val="4F81BD"/>
      <w:sz w:val="26"/>
      <w:szCs w:val="26"/>
    </w:rPr>
  </w:style>
  <w:style w:type="paragraph" w:styleId="Revision">
    <w:name w:val="Revision"/>
    <w:hidden/>
    <w:uiPriority w:val="99"/>
    <w:semiHidden/>
    <w:rsid w:val="0003534D"/>
    <w:rPr>
      <w:rFonts w:ascii="Calibri" w:eastAsia="Calibri" w:hAnsi="Calibri"/>
      <w:sz w:val="22"/>
      <w:szCs w:val="22"/>
      <w:lang w:val="en-US" w:eastAsia="en-US"/>
    </w:rPr>
  </w:style>
  <w:style w:type="character" w:customStyle="1" w:styleId="SubtitleChar1">
    <w:name w:val="Subtitle Char1"/>
    <w:uiPriority w:val="11"/>
    <w:rsid w:val="0003534D"/>
    <w:rPr>
      <w:rFonts w:eastAsia="Times New Roman"/>
      <w:color w:val="5A5A5A"/>
      <w:spacing w:val="15"/>
    </w:rPr>
  </w:style>
  <w:style w:type="character" w:styleId="SubtleEmphasis">
    <w:name w:val="Subtle Emphasis"/>
    <w:uiPriority w:val="19"/>
    <w:qFormat/>
    <w:rsid w:val="0003534D"/>
    <w:rPr>
      <w:i/>
      <w:iCs/>
      <w:color w:val="808080"/>
    </w:rPr>
  </w:style>
  <w:style w:type="paragraph" w:styleId="ListNumber">
    <w:name w:val="List Number"/>
    <w:basedOn w:val="Normal"/>
    <w:uiPriority w:val="99"/>
    <w:unhideWhenUsed/>
    <w:rsid w:val="0003534D"/>
    <w:pPr>
      <w:numPr>
        <w:numId w:val="8"/>
      </w:numPr>
      <w:tabs>
        <w:tab w:val="clear" w:pos="360"/>
      </w:tabs>
      <w:suppressAutoHyphens w:val="0"/>
      <w:spacing w:after="200" w:line="276" w:lineRule="auto"/>
      <w:ind w:left="0" w:firstLine="0"/>
      <w:contextualSpacing/>
    </w:pPr>
    <w:rPr>
      <w:rFonts w:ascii="Calibri" w:eastAsia="Calibri" w:hAnsi="Calibri"/>
      <w:kern w:val="0"/>
      <w:sz w:val="22"/>
      <w:szCs w:val="22"/>
      <w:lang w:val="en-US" w:eastAsia="en-US"/>
    </w:rPr>
  </w:style>
  <w:style w:type="numbering" w:customStyle="1" w:styleId="NoList4">
    <w:name w:val="No List4"/>
    <w:next w:val="NoList"/>
    <w:uiPriority w:val="99"/>
    <w:semiHidden/>
    <w:unhideWhenUsed/>
    <w:rsid w:val="0003534D"/>
  </w:style>
  <w:style w:type="table" w:customStyle="1" w:styleId="TableGrid2">
    <w:name w:val="Table Grid2"/>
    <w:basedOn w:val="TableNormal"/>
    <w:next w:val="TableGrid"/>
    <w:uiPriority w:val="59"/>
    <w:rsid w:val="0003534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03534D"/>
  </w:style>
  <w:style w:type="numbering" w:customStyle="1" w:styleId="NoList12">
    <w:name w:val="No List12"/>
    <w:next w:val="NoList"/>
    <w:uiPriority w:val="99"/>
    <w:semiHidden/>
    <w:unhideWhenUsed/>
    <w:rsid w:val="0003534D"/>
  </w:style>
  <w:style w:type="table" w:customStyle="1" w:styleId="TableGrid3">
    <w:name w:val="Table Grid3"/>
    <w:basedOn w:val="TableNormal"/>
    <w:next w:val="TableGrid"/>
    <w:uiPriority w:val="59"/>
    <w:rsid w:val="0003534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03534D"/>
    <w:rPr>
      <w:rFonts w:ascii="Calibri" w:hAnsi="Calibri"/>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
    <w:name w:val="No List111"/>
    <w:next w:val="NoList"/>
    <w:uiPriority w:val="99"/>
    <w:semiHidden/>
    <w:unhideWhenUsed/>
    <w:rsid w:val="0003534D"/>
  </w:style>
  <w:style w:type="table" w:customStyle="1" w:styleId="LightShading-Accent1111">
    <w:name w:val="Light Shading - Accent 1111"/>
    <w:basedOn w:val="TableNormal"/>
    <w:next w:val="LightShading-Accent11"/>
    <w:uiPriority w:val="60"/>
    <w:rsid w:val="0003534D"/>
    <w:rPr>
      <w:rFonts w:ascii="Calibri" w:hAnsi="Calibri"/>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1">
    <w:name w:val="Table Grid11"/>
    <w:basedOn w:val="TableNormal"/>
    <w:next w:val="TableGrid"/>
    <w:uiPriority w:val="59"/>
    <w:rsid w:val="0003534D"/>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03534D"/>
  </w:style>
  <w:style w:type="numbering" w:customStyle="1" w:styleId="NoList31">
    <w:name w:val="No List31"/>
    <w:next w:val="NoList"/>
    <w:uiPriority w:val="99"/>
    <w:semiHidden/>
    <w:unhideWhenUsed/>
    <w:rsid w:val="0003534D"/>
  </w:style>
  <w:style w:type="paragraph" w:styleId="TOC4">
    <w:name w:val="toc 4"/>
    <w:basedOn w:val="Normal"/>
    <w:next w:val="Normal"/>
    <w:autoRedefine/>
    <w:uiPriority w:val="39"/>
    <w:unhideWhenUsed/>
    <w:rsid w:val="0003534D"/>
    <w:pPr>
      <w:suppressAutoHyphens w:val="0"/>
      <w:ind w:left="720"/>
    </w:pPr>
    <w:rPr>
      <w:rFonts w:ascii="Calibri" w:hAnsi="Calibri"/>
      <w:kern w:val="0"/>
      <w:lang w:val="en-US" w:eastAsia="en-US"/>
    </w:rPr>
  </w:style>
  <w:style w:type="paragraph" w:styleId="TOC5">
    <w:name w:val="toc 5"/>
    <w:basedOn w:val="Normal"/>
    <w:next w:val="Normal"/>
    <w:autoRedefine/>
    <w:uiPriority w:val="39"/>
    <w:unhideWhenUsed/>
    <w:rsid w:val="0003534D"/>
    <w:pPr>
      <w:suppressAutoHyphens w:val="0"/>
      <w:ind w:left="960"/>
    </w:pPr>
    <w:rPr>
      <w:rFonts w:ascii="Calibri" w:hAnsi="Calibri"/>
      <w:kern w:val="0"/>
      <w:lang w:val="en-US" w:eastAsia="en-US"/>
    </w:rPr>
  </w:style>
  <w:style w:type="paragraph" w:styleId="TOC6">
    <w:name w:val="toc 6"/>
    <w:basedOn w:val="Normal"/>
    <w:next w:val="Normal"/>
    <w:autoRedefine/>
    <w:uiPriority w:val="39"/>
    <w:unhideWhenUsed/>
    <w:rsid w:val="0003534D"/>
    <w:pPr>
      <w:suppressAutoHyphens w:val="0"/>
      <w:ind w:left="1200"/>
    </w:pPr>
    <w:rPr>
      <w:rFonts w:ascii="Calibri" w:hAnsi="Calibri"/>
      <w:kern w:val="0"/>
      <w:lang w:val="en-US" w:eastAsia="en-US"/>
    </w:rPr>
  </w:style>
  <w:style w:type="paragraph" w:styleId="TOC7">
    <w:name w:val="toc 7"/>
    <w:basedOn w:val="Normal"/>
    <w:next w:val="Normal"/>
    <w:autoRedefine/>
    <w:uiPriority w:val="39"/>
    <w:unhideWhenUsed/>
    <w:rsid w:val="0003534D"/>
    <w:pPr>
      <w:suppressAutoHyphens w:val="0"/>
      <w:ind w:left="1440"/>
    </w:pPr>
    <w:rPr>
      <w:rFonts w:ascii="Calibri" w:hAnsi="Calibri"/>
      <w:kern w:val="0"/>
      <w:lang w:val="en-US" w:eastAsia="en-US"/>
    </w:rPr>
  </w:style>
  <w:style w:type="paragraph" w:styleId="TOC8">
    <w:name w:val="toc 8"/>
    <w:basedOn w:val="Normal"/>
    <w:next w:val="Normal"/>
    <w:autoRedefine/>
    <w:uiPriority w:val="39"/>
    <w:unhideWhenUsed/>
    <w:rsid w:val="0003534D"/>
    <w:pPr>
      <w:suppressAutoHyphens w:val="0"/>
      <w:ind w:left="1680"/>
    </w:pPr>
    <w:rPr>
      <w:rFonts w:ascii="Calibri" w:hAnsi="Calibri"/>
      <w:kern w:val="0"/>
      <w:lang w:val="en-US" w:eastAsia="en-US"/>
    </w:rPr>
  </w:style>
  <w:style w:type="paragraph" w:styleId="TOC9">
    <w:name w:val="toc 9"/>
    <w:basedOn w:val="Normal"/>
    <w:next w:val="Normal"/>
    <w:autoRedefine/>
    <w:uiPriority w:val="39"/>
    <w:unhideWhenUsed/>
    <w:rsid w:val="0003534D"/>
    <w:pPr>
      <w:suppressAutoHyphens w:val="0"/>
      <w:ind w:left="1920"/>
    </w:pPr>
    <w:rPr>
      <w:rFonts w:ascii="Calibri" w:hAnsi="Calibri"/>
      <w:kern w:val="0"/>
      <w:lang w:val="en-US" w:eastAsia="en-US"/>
    </w:rPr>
  </w:style>
  <w:style w:type="paragraph" w:customStyle="1" w:styleId="msonormal0">
    <w:name w:val="msonormal"/>
    <w:basedOn w:val="Normal"/>
    <w:rsid w:val="0003534D"/>
    <w:pPr>
      <w:suppressAutoHyphens w:val="0"/>
      <w:spacing w:before="100" w:beforeAutospacing="1" w:after="100" w:afterAutospacing="1"/>
    </w:pPr>
    <w:rPr>
      <w:kern w:val="0"/>
      <w:lang w:val="en-US" w:eastAsia="en-US"/>
    </w:rPr>
  </w:style>
  <w:style w:type="table" w:customStyle="1" w:styleId="TableGrid4">
    <w:name w:val="Table Grid4"/>
    <w:basedOn w:val="TableNormal"/>
    <w:next w:val="TableGrid"/>
    <w:uiPriority w:val="39"/>
    <w:rsid w:val="0003534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136982">
      <w:bodyDiv w:val="1"/>
      <w:marLeft w:val="0"/>
      <w:marRight w:val="0"/>
      <w:marTop w:val="0"/>
      <w:marBottom w:val="0"/>
      <w:divBdr>
        <w:top w:val="none" w:sz="0" w:space="0" w:color="auto"/>
        <w:left w:val="none" w:sz="0" w:space="0" w:color="auto"/>
        <w:bottom w:val="none" w:sz="0" w:space="0" w:color="auto"/>
        <w:right w:val="none" w:sz="0" w:space="0" w:color="auto"/>
      </w:divBdr>
    </w:div>
    <w:div w:id="436095278">
      <w:bodyDiv w:val="1"/>
      <w:marLeft w:val="0"/>
      <w:marRight w:val="0"/>
      <w:marTop w:val="0"/>
      <w:marBottom w:val="0"/>
      <w:divBdr>
        <w:top w:val="none" w:sz="0" w:space="0" w:color="auto"/>
        <w:left w:val="none" w:sz="0" w:space="0" w:color="auto"/>
        <w:bottom w:val="none" w:sz="0" w:space="0" w:color="auto"/>
        <w:right w:val="none" w:sz="0" w:space="0" w:color="auto"/>
      </w:divBdr>
    </w:div>
    <w:div w:id="1408649764">
      <w:bodyDiv w:val="1"/>
      <w:marLeft w:val="0"/>
      <w:marRight w:val="0"/>
      <w:marTop w:val="0"/>
      <w:marBottom w:val="0"/>
      <w:divBdr>
        <w:top w:val="none" w:sz="0" w:space="0" w:color="auto"/>
        <w:left w:val="none" w:sz="0" w:space="0" w:color="auto"/>
        <w:bottom w:val="none" w:sz="0" w:space="0" w:color="auto"/>
        <w:right w:val="none" w:sz="0" w:space="0" w:color="auto"/>
      </w:divBdr>
    </w:div>
    <w:div w:id="181772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7130</Words>
  <Characters>40647</Characters>
  <Application>Microsoft Office Word</Application>
  <DocSecurity>0</DocSecurity>
  <Lines>338</Lines>
  <Paragraphs>95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Образец №14</vt:lpstr>
      <vt:lpstr>Образец №14</vt:lpstr>
    </vt:vector>
  </TitlesOfParts>
  <Company/>
  <LinksUpToDate>false</LinksUpToDate>
  <CharactersWithSpaces>47682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 №14</dc:title>
  <dc:subject/>
  <dc:creator>Andrey Deliev</dc:creator>
  <cp:keywords/>
  <cp:lastModifiedBy>Svilen Danyovski</cp:lastModifiedBy>
  <cp:revision>2</cp:revision>
  <cp:lastPrinted>2018-12-18T07:31:00Z</cp:lastPrinted>
  <dcterms:created xsi:type="dcterms:W3CDTF">2026-10-01T03:49:00Z</dcterms:created>
  <dcterms:modified xsi:type="dcterms:W3CDTF">2026-10-01T03:49:00Z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